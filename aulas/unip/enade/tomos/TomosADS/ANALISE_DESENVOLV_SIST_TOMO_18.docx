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C2F0494" w14:textId="6BB142E4" w:rsidR="002C1F4C" w:rsidRDefault="00D13D0A">
      <w:pPr>
        <w:autoSpaceDE w:val="0"/>
        <w:spacing w:after="0" w:line="360" w:lineRule="auto"/>
        <w:jc w:val="center"/>
        <w:rPr>
          <w:rFonts w:ascii="Tahoma" w:hAnsi="Tahoma" w:cs="Tahoma"/>
          <w:b/>
          <w:lang w:eastAsia="pt-BR"/>
        </w:rPr>
      </w:pPr>
      <w:r>
        <w:rPr>
          <w:noProof/>
          <w:lang w:eastAsia="pt-BR"/>
        </w:rPr>
        <mc:AlternateContent>
          <mc:Choice Requires="wps">
            <w:drawing>
              <wp:anchor distT="0" distB="0" distL="114300" distR="114300" simplePos="0" relativeHeight="251657728" behindDoc="0" locked="0" layoutInCell="1" allowOverlap="1" wp14:anchorId="1C12555E" wp14:editId="52C1B107">
                <wp:simplePos x="0" y="0"/>
                <wp:positionH relativeFrom="column">
                  <wp:posOffset>-236220</wp:posOffset>
                </wp:positionH>
                <wp:positionV relativeFrom="paragraph">
                  <wp:posOffset>50165</wp:posOffset>
                </wp:positionV>
                <wp:extent cx="6681470" cy="9509125"/>
                <wp:effectExtent l="12065" t="12700" r="12065" b="1270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1470" cy="9509125"/>
                        </a:xfrm>
                        <a:prstGeom prst="roundRect">
                          <a:avLst>
                            <a:gd name="adj" fmla="val 16667"/>
                          </a:avLst>
                        </a:prstGeom>
                        <a:noFill/>
                        <a:ln w="12600" cap="sq">
                          <a:solidFill>
                            <a:srgbClr val="000099"/>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0C1763F" id="AutoShape 2" o:spid="_x0000_s1026" style="position:absolute;margin-left:-18.6pt;margin-top:3.95pt;width:526.1pt;height:74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" filled="f" strokecolor="#009" strokeweight=".35mm">
                <v:stroke joinstyle="miter" endcap="square"/>
              </v:roundrect>
            </w:pict>
          </mc:Fallback>
        </mc:AlternateContent>
      </w:r>
    </w:p>
    <w:p w14:paraId="62CFA364" w14:textId="77777777" w:rsidR="002C1F4C" w:rsidRDefault="002C1F4C">
      <w:pPr>
        <w:autoSpaceDE w:val="0"/>
        <w:spacing w:after="0" w:line="360" w:lineRule="auto"/>
        <w:jc w:val="center"/>
        <w:rPr>
          <w:rFonts w:ascii="Tahoma" w:hAnsi="Tahoma" w:cs="Tahoma"/>
          <w:b/>
          <w:lang w:eastAsia="pt-BR"/>
        </w:rPr>
      </w:pPr>
    </w:p>
    <w:p w14:paraId="52BC1675" w14:textId="334421D2" w:rsidR="002C1F4C" w:rsidRDefault="002C1F4C">
      <w:pPr>
        <w:autoSpaceDE w:val="0"/>
        <w:spacing w:after="0" w:line="360" w:lineRule="auto"/>
        <w:jc w:val="center"/>
        <w:rPr>
          <w:rFonts w:ascii="Tahoma" w:hAnsi="Tahoma" w:cs="Tahoma"/>
          <w:b/>
          <w:noProof/>
          <w:lang w:eastAsia="pt-BR"/>
        </w:rPr>
      </w:pPr>
    </w:p>
    <w:p w14:paraId="374CD807" w14:textId="77777777" w:rsidR="001D2A97" w:rsidRDefault="001D2A97">
      <w:pPr>
        <w:autoSpaceDE w:val="0"/>
        <w:spacing w:after="0" w:line="360" w:lineRule="auto"/>
        <w:jc w:val="center"/>
        <w:rPr>
          <w:rFonts w:ascii="Tahoma" w:hAnsi="Tahoma" w:cs="Tahoma"/>
          <w:b/>
          <w:noProof/>
          <w:lang w:eastAsia="pt-BR"/>
        </w:rPr>
      </w:pPr>
    </w:p>
    <w:p w14:paraId="2F1442CD" w14:textId="0CAE6ED5" w:rsidR="001D2A97" w:rsidRDefault="001D2A97">
      <w:pPr>
        <w:autoSpaceDE w:val="0"/>
        <w:spacing w:after="0" w:line="360" w:lineRule="auto"/>
        <w:jc w:val="center"/>
        <w:rPr>
          <w:rFonts w:ascii="Tahoma" w:hAnsi="Tahoma" w:cs="Tahoma"/>
          <w:b/>
          <w:lang w:eastAsia="pt-BR"/>
        </w:rPr>
      </w:pPr>
      <w:r w:rsidRPr="00584C2F">
        <w:rPr>
          <w:rFonts w:ascii="Tahoma" w:eastAsia="Tahoma" w:hAnsi="Tahoma" w:cs="Tahoma"/>
          <w:noProof/>
          <w:lang w:eastAsia="pt-BR"/>
        </w:rPr>
        <w:drawing>
          <wp:inline distT="0" distB="0" distL="0" distR="0" wp14:anchorId="375372FD" wp14:editId="2DF0B093">
            <wp:extent cx="2557780" cy="722630"/>
            <wp:effectExtent l="0" t="0" r="0" b="0"/>
            <wp:docPr id="1817009075"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14B66C42" w14:textId="77777777" w:rsidR="002C1F4C" w:rsidRDefault="002C1F4C">
      <w:pPr>
        <w:autoSpaceDE w:val="0"/>
        <w:spacing w:after="0" w:line="360" w:lineRule="auto"/>
        <w:jc w:val="center"/>
        <w:rPr>
          <w:rFonts w:ascii="Tahoma" w:hAnsi="Tahoma" w:cs="Tahoma"/>
          <w:b/>
          <w:lang w:eastAsia="pt-BR"/>
        </w:rPr>
      </w:pPr>
    </w:p>
    <w:p w14:paraId="558AEE95" w14:textId="77777777" w:rsidR="002C1F4C" w:rsidRDefault="002C1F4C">
      <w:pPr>
        <w:autoSpaceDE w:val="0"/>
        <w:spacing w:after="0" w:line="360" w:lineRule="auto"/>
        <w:jc w:val="center"/>
        <w:rPr>
          <w:rFonts w:ascii="Tahoma" w:hAnsi="Tahoma" w:cs="Tahoma"/>
          <w:b/>
          <w:lang w:eastAsia="pt-BR"/>
        </w:rPr>
      </w:pPr>
      <w:bookmarkStart w:id="0" w:name="_GoBack"/>
      <w:bookmarkEnd w:id="0"/>
    </w:p>
    <w:p w14:paraId="5585D172" w14:textId="77777777" w:rsidR="006F7620" w:rsidRDefault="006F7620">
      <w:pPr>
        <w:autoSpaceDE w:val="0"/>
        <w:spacing w:after="0" w:line="360" w:lineRule="auto"/>
        <w:jc w:val="center"/>
        <w:rPr>
          <w:rFonts w:ascii="Tahoma" w:hAnsi="Tahoma" w:cs="Tahoma"/>
          <w:b/>
          <w:lang w:eastAsia="pt-BR"/>
        </w:rPr>
      </w:pPr>
    </w:p>
    <w:p w14:paraId="14DEE60E" w14:textId="77777777" w:rsidR="006F7620" w:rsidRDefault="006F7620">
      <w:pPr>
        <w:autoSpaceDE w:val="0"/>
        <w:spacing w:after="0" w:line="360" w:lineRule="auto"/>
        <w:jc w:val="center"/>
        <w:rPr>
          <w:rFonts w:ascii="Tahoma" w:hAnsi="Tahoma" w:cs="Tahoma"/>
          <w:b/>
          <w:lang w:eastAsia="pt-BR"/>
        </w:rPr>
      </w:pPr>
    </w:p>
    <w:p w14:paraId="4DEFAD8F" w14:textId="77777777" w:rsidR="002C1F4C" w:rsidRDefault="002C1F4C">
      <w:pPr>
        <w:autoSpaceDE w:val="0"/>
        <w:spacing w:after="0" w:line="360" w:lineRule="auto"/>
        <w:jc w:val="center"/>
        <w:rPr>
          <w:rFonts w:ascii="Tahoma" w:hAnsi="Tahoma" w:cs="Tahoma"/>
          <w:b/>
          <w:bCs/>
          <w:lang w:eastAsia="pt-BR"/>
        </w:rPr>
      </w:pPr>
    </w:p>
    <w:p w14:paraId="21C67B0C" w14:textId="1ADE97B4" w:rsidR="006F7620" w:rsidRPr="001D2A97" w:rsidRDefault="006F7620" w:rsidP="006F7620">
      <w:pPr>
        <w:ind w:left="5" w:hanging="5"/>
        <w:jc w:val="center"/>
        <w:rPr>
          <w:rFonts w:ascii="Tahoma" w:hAnsi="Tahoma" w:cs="Tahoma"/>
          <w:b/>
          <w:color w:val="00000A"/>
          <w:sz w:val="48"/>
          <w:szCs w:val="48"/>
          <w:lang w:eastAsia="en-US"/>
        </w:rPr>
      </w:pPr>
      <w:r w:rsidRPr="001D2A97">
        <w:rPr>
          <w:rFonts w:ascii="Tahoma" w:hAnsi="Tahoma" w:cs="Tahoma"/>
          <w:b/>
          <w:sz w:val="48"/>
          <w:szCs w:val="48"/>
        </w:rPr>
        <w:t xml:space="preserve">ANÁLISE E DESENVOLVIMENTO DE SISTEMAS </w:t>
      </w:r>
    </w:p>
    <w:p w14:paraId="566B4A55" w14:textId="77777777" w:rsidR="006F7620" w:rsidRDefault="006F7620" w:rsidP="006F7620">
      <w:pPr>
        <w:tabs>
          <w:tab w:val="left" w:pos="2160"/>
        </w:tabs>
        <w:ind w:left="5" w:hanging="5"/>
        <w:rPr>
          <w:rFonts w:ascii="Tahoma" w:hAnsi="Tahoma" w:cs="Tahoma"/>
          <w:b/>
          <w:sz w:val="48"/>
          <w:szCs w:val="48"/>
        </w:rPr>
      </w:pPr>
      <w:r>
        <w:rPr>
          <w:rFonts w:ascii="Tahoma" w:hAnsi="Tahoma" w:cs="Tahoma"/>
          <w:b/>
          <w:sz w:val="48"/>
          <w:szCs w:val="48"/>
        </w:rPr>
        <w:tab/>
      </w:r>
      <w:r>
        <w:rPr>
          <w:rFonts w:ascii="Tahoma" w:hAnsi="Tahoma" w:cs="Tahoma"/>
          <w:b/>
          <w:sz w:val="48"/>
          <w:szCs w:val="48"/>
        </w:rPr>
        <w:tab/>
      </w:r>
    </w:p>
    <w:p w14:paraId="6D0F89F3" w14:textId="77777777" w:rsidR="006F7620" w:rsidRDefault="006F7620" w:rsidP="006F7620">
      <w:pPr>
        <w:ind w:left="2" w:hanging="2"/>
        <w:jc w:val="center"/>
        <w:rPr>
          <w:rFonts w:ascii="Tahoma" w:hAnsi="Tahoma" w:cs="Tahoma"/>
        </w:rPr>
      </w:pPr>
    </w:p>
    <w:p w14:paraId="1FA55033" w14:textId="77777777" w:rsidR="006F7620" w:rsidRDefault="006F7620" w:rsidP="006F7620">
      <w:pPr>
        <w:ind w:left="4" w:hanging="4"/>
        <w:jc w:val="center"/>
        <w:rPr>
          <w:rFonts w:ascii="Tahoma" w:hAnsi="Tahoma" w:cs="Tahoma"/>
          <w:sz w:val="40"/>
          <w:szCs w:val="40"/>
        </w:rPr>
      </w:pPr>
      <w:r>
        <w:rPr>
          <w:rFonts w:ascii="Tahoma" w:hAnsi="Tahoma" w:cs="Tahoma"/>
          <w:sz w:val="40"/>
          <w:szCs w:val="40"/>
        </w:rPr>
        <w:t>MATERIAL INSTRUCIONAL ESPECÍFICO</w:t>
      </w:r>
    </w:p>
    <w:p w14:paraId="240265D5" w14:textId="77777777" w:rsidR="006F7620" w:rsidRDefault="006F7620" w:rsidP="006F7620">
      <w:pPr>
        <w:ind w:left="4" w:hanging="4"/>
        <w:jc w:val="center"/>
        <w:rPr>
          <w:rFonts w:ascii="Tahoma" w:hAnsi="Tahoma" w:cs="Tahoma"/>
          <w:sz w:val="40"/>
          <w:szCs w:val="40"/>
        </w:rPr>
      </w:pPr>
    </w:p>
    <w:p w14:paraId="0B0963CA" w14:textId="77777777" w:rsidR="006F7620" w:rsidRDefault="006F7620" w:rsidP="006F7620">
      <w:pPr>
        <w:ind w:left="4" w:hanging="4"/>
        <w:jc w:val="center"/>
        <w:rPr>
          <w:rFonts w:ascii="Tahoma" w:hAnsi="Tahoma" w:cs="Tahoma"/>
          <w:sz w:val="40"/>
          <w:szCs w:val="40"/>
        </w:rPr>
      </w:pPr>
    </w:p>
    <w:p w14:paraId="0245F3D5" w14:textId="77777777" w:rsidR="006F7620" w:rsidRDefault="006F7620" w:rsidP="006F7620">
      <w:pPr>
        <w:ind w:left="4" w:hanging="4"/>
        <w:jc w:val="center"/>
        <w:rPr>
          <w:rFonts w:ascii="Tahoma" w:hAnsi="Tahoma" w:cs="Tahoma"/>
          <w:color w:val="FF0000"/>
          <w:sz w:val="40"/>
          <w:szCs w:val="40"/>
        </w:rPr>
      </w:pPr>
    </w:p>
    <w:p w14:paraId="50A7F5BD" w14:textId="77777777" w:rsidR="006F7620" w:rsidRDefault="006F7620" w:rsidP="006F7620">
      <w:pPr>
        <w:ind w:left="4" w:hanging="4"/>
        <w:jc w:val="center"/>
        <w:rPr>
          <w:rFonts w:ascii="Tahoma" w:hAnsi="Tahoma" w:cs="Tahoma"/>
          <w:color w:val="FF0000"/>
          <w:sz w:val="40"/>
          <w:szCs w:val="40"/>
        </w:rPr>
      </w:pPr>
    </w:p>
    <w:p w14:paraId="568B38D1" w14:textId="77777777" w:rsidR="006F7620" w:rsidRDefault="006F7620" w:rsidP="006F7620">
      <w:pPr>
        <w:ind w:left="4" w:hanging="4"/>
        <w:jc w:val="center"/>
        <w:rPr>
          <w:rFonts w:ascii="Tahoma" w:hAnsi="Tahoma" w:cs="Tahoma"/>
          <w:sz w:val="40"/>
          <w:szCs w:val="40"/>
        </w:rPr>
      </w:pPr>
    </w:p>
    <w:p w14:paraId="360F7CA6" w14:textId="77777777" w:rsidR="006F7620" w:rsidRDefault="006F7620" w:rsidP="006F7620">
      <w:pPr>
        <w:ind w:left="4" w:hanging="4"/>
        <w:jc w:val="center"/>
        <w:rPr>
          <w:rFonts w:ascii="Tahoma" w:hAnsi="Tahoma" w:cs="Tahoma"/>
          <w:color w:val="00000A"/>
          <w:sz w:val="40"/>
          <w:szCs w:val="40"/>
        </w:rPr>
      </w:pPr>
    </w:p>
    <w:p w14:paraId="0B2DB42A" w14:textId="77777777" w:rsidR="006F7620" w:rsidRDefault="006F7620" w:rsidP="006F7620">
      <w:pPr>
        <w:ind w:left="4" w:hanging="4"/>
        <w:jc w:val="center"/>
        <w:rPr>
          <w:rFonts w:ascii="Tahoma" w:hAnsi="Tahoma" w:cs="Tahoma"/>
          <w:sz w:val="40"/>
          <w:szCs w:val="40"/>
        </w:rPr>
      </w:pPr>
    </w:p>
    <w:p w14:paraId="73656A26" w14:textId="295CB5C4" w:rsidR="006F7620" w:rsidRDefault="00BD715B" w:rsidP="006F7620">
      <w:pPr>
        <w:ind w:left="2" w:hanging="2"/>
        <w:jc w:val="center"/>
        <w:rPr>
          <w:rFonts w:ascii="Tahoma" w:hAnsi="Tahoma" w:cs="Tahoma"/>
          <w:b/>
        </w:rPr>
      </w:pPr>
      <w:r>
        <w:rPr>
          <w:rFonts w:ascii="Tahoma" w:hAnsi="Tahoma" w:cs="Tahoma"/>
          <w:b/>
        </w:rPr>
        <w:t>TOMO 1</w:t>
      </w:r>
      <w:r w:rsidR="00D02513">
        <w:rPr>
          <w:rFonts w:ascii="Tahoma" w:hAnsi="Tahoma" w:cs="Tahoma"/>
          <w:b/>
        </w:rPr>
        <w:t>8</w:t>
      </w:r>
    </w:p>
    <w:p w14:paraId="14A62B2B" w14:textId="77777777" w:rsidR="006F7620" w:rsidRDefault="006F7620" w:rsidP="006F7620">
      <w:pPr>
        <w:ind w:left="3" w:hanging="3"/>
        <w:jc w:val="center"/>
        <w:rPr>
          <w:rFonts w:ascii="Tahoma" w:hAnsi="Tahoma" w:cs="Tahoma"/>
          <w:b/>
          <w:sz w:val="32"/>
          <w:szCs w:val="32"/>
        </w:rPr>
      </w:pPr>
      <w:r>
        <w:rPr>
          <w:rFonts w:ascii="Tahoma" w:hAnsi="Tahoma" w:cs="Tahoma"/>
          <w:b/>
          <w:sz w:val="32"/>
          <w:szCs w:val="32"/>
        </w:rPr>
        <w:lastRenderedPageBreak/>
        <w:t>CQA/UNIP – Comissão de Qualificação e Avaliação da UNIP</w:t>
      </w:r>
    </w:p>
    <w:p w14:paraId="45D2D1BC" w14:textId="77777777" w:rsidR="006F7620" w:rsidRDefault="006F7620" w:rsidP="006F7620">
      <w:pPr>
        <w:ind w:left="3" w:hanging="3"/>
        <w:rPr>
          <w:rFonts w:ascii="Tahoma" w:hAnsi="Tahoma" w:cs="Tahoma"/>
          <w:position w:val="-1"/>
          <w:sz w:val="30"/>
          <w:szCs w:val="30"/>
        </w:rPr>
      </w:pPr>
    </w:p>
    <w:p w14:paraId="64352CDD" w14:textId="32A62395" w:rsidR="006F7620" w:rsidRDefault="006F7620" w:rsidP="006F7620">
      <w:pPr>
        <w:ind w:left="4" w:hanging="4"/>
        <w:jc w:val="center"/>
        <w:rPr>
          <w:rFonts w:ascii="Calibri" w:hAnsi="Calibri" w:cs="Times New Roman"/>
          <w:sz w:val="42"/>
          <w:szCs w:val="42"/>
        </w:rPr>
      </w:pPr>
      <w:r>
        <w:rPr>
          <w:rFonts w:ascii="Tahoma" w:eastAsia="Tahoma" w:hAnsi="Tahoma" w:cs="Tahoma"/>
          <w:b/>
          <w:sz w:val="42"/>
          <w:szCs w:val="42"/>
        </w:rPr>
        <w:t>ANÁLISE E</w:t>
      </w:r>
      <w:r w:rsidR="001D2A97">
        <w:rPr>
          <w:rFonts w:ascii="Tahoma" w:eastAsia="Tahoma" w:hAnsi="Tahoma" w:cs="Tahoma"/>
          <w:b/>
          <w:sz w:val="42"/>
          <w:szCs w:val="42"/>
        </w:rPr>
        <w:t xml:space="preserve"> </w:t>
      </w:r>
      <w:r>
        <w:rPr>
          <w:rFonts w:ascii="Tahoma" w:eastAsia="Tahoma" w:hAnsi="Tahoma" w:cs="Tahoma"/>
          <w:b/>
          <w:sz w:val="42"/>
          <w:szCs w:val="42"/>
        </w:rPr>
        <w:t>DESENVOLVIMENTO DE SISTEMAS</w:t>
      </w:r>
    </w:p>
    <w:p w14:paraId="6706FA14" w14:textId="77777777" w:rsidR="006F7620" w:rsidRDefault="006F7620" w:rsidP="006F7620">
      <w:pPr>
        <w:ind w:left="2" w:hanging="2"/>
        <w:jc w:val="center"/>
        <w:rPr>
          <w:rFonts w:cs="Calibri"/>
          <w:szCs w:val="22"/>
        </w:rPr>
      </w:pPr>
    </w:p>
    <w:p w14:paraId="5F452C3E" w14:textId="77777777" w:rsidR="006F7620" w:rsidRDefault="006F7620" w:rsidP="006F7620">
      <w:pPr>
        <w:ind w:left="4" w:hanging="4"/>
        <w:jc w:val="center"/>
        <w:rPr>
          <w:rFonts w:ascii="Tahoma" w:hAnsi="Tahoma" w:cs="Tahoma"/>
          <w:sz w:val="36"/>
          <w:szCs w:val="36"/>
        </w:rPr>
      </w:pPr>
      <w:r>
        <w:rPr>
          <w:rFonts w:ascii="Tahoma" w:hAnsi="Tahoma" w:cs="Tahoma"/>
          <w:sz w:val="36"/>
          <w:szCs w:val="36"/>
        </w:rPr>
        <w:t>MATERIAL INSTRUCIONAL ESPECÍFICO</w:t>
      </w:r>
    </w:p>
    <w:p w14:paraId="7BBF1D49" w14:textId="77777777" w:rsidR="006F7620" w:rsidRDefault="006F7620" w:rsidP="006F7620">
      <w:pPr>
        <w:ind w:left="4" w:hanging="4"/>
        <w:jc w:val="center"/>
        <w:rPr>
          <w:rFonts w:ascii="Tahoma" w:hAnsi="Tahoma" w:cs="Tahoma"/>
          <w:sz w:val="36"/>
          <w:szCs w:val="36"/>
        </w:rPr>
      </w:pPr>
    </w:p>
    <w:p w14:paraId="6DD386C2" w14:textId="5A5DF319" w:rsidR="006F7620" w:rsidRDefault="00BD715B" w:rsidP="006F7620">
      <w:pPr>
        <w:ind w:left="3" w:hanging="3"/>
        <w:jc w:val="center"/>
        <w:rPr>
          <w:rFonts w:ascii="Tahoma" w:hAnsi="Tahoma" w:cs="Tahoma"/>
          <w:b/>
          <w:sz w:val="26"/>
          <w:szCs w:val="26"/>
        </w:rPr>
      </w:pPr>
      <w:r>
        <w:rPr>
          <w:rFonts w:ascii="Tahoma" w:hAnsi="Tahoma" w:cs="Tahoma"/>
          <w:b/>
          <w:sz w:val="26"/>
          <w:szCs w:val="26"/>
        </w:rPr>
        <w:t>TOMO 1</w:t>
      </w:r>
      <w:r w:rsidR="00D02513">
        <w:rPr>
          <w:rFonts w:ascii="Tahoma" w:hAnsi="Tahoma" w:cs="Tahoma"/>
          <w:b/>
          <w:sz w:val="26"/>
          <w:szCs w:val="26"/>
        </w:rPr>
        <w:t>8</w:t>
      </w:r>
    </w:p>
    <w:p w14:paraId="66E5A973" w14:textId="77777777" w:rsidR="006F7620" w:rsidRDefault="006F7620" w:rsidP="006F7620">
      <w:pPr>
        <w:ind w:left="4" w:hanging="4"/>
        <w:jc w:val="center"/>
        <w:rPr>
          <w:rFonts w:ascii="Tahoma" w:hAnsi="Tahoma" w:cs="Tahoma"/>
          <w:sz w:val="36"/>
          <w:szCs w:val="36"/>
        </w:rPr>
      </w:pPr>
    </w:p>
    <w:p w14:paraId="0806DEA8" w14:textId="77777777" w:rsidR="001D2A97" w:rsidRPr="006B5188" w:rsidRDefault="001D2A97" w:rsidP="001D2A97">
      <w:pPr>
        <w:spacing w:after="0" w:line="360" w:lineRule="auto"/>
        <w:ind w:left="1701"/>
        <w:jc w:val="both"/>
        <w:rPr>
          <w:rFonts w:ascii="Tahoma" w:eastAsia="Tahoma" w:hAnsi="Tahoma" w:cs="Tahoma"/>
          <w:b/>
        </w:rPr>
      </w:pPr>
      <w:r w:rsidRPr="006B5188">
        <w:rPr>
          <w:rFonts w:ascii="Tahoma" w:eastAsia="Tahoma" w:hAnsi="Tahoma" w:cs="Tahoma"/>
          <w:b/>
        </w:rPr>
        <w:t xml:space="preserve">Christiane </w:t>
      </w:r>
      <w:proofErr w:type="spellStart"/>
      <w:r w:rsidRPr="006B5188">
        <w:rPr>
          <w:rFonts w:ascii="Tahoma" w:eastAsia="Tahoma" w:hAnsi="Tahoma" w:cs="Tahoma"/>
          <w:b/>
        </w:rPr>
        <w:t>Mazur</w:t>
      </w:r>
      <w:proofErr w:type="spellEnd"/>
      <w:r w:rsidRPr="006B5188">
        <w:rPr>
          <w:rFonts w:ascii="Tahoma" w:eastAsia="Tahoma" w:hAnsi="Tahoma" w:cs="Tahoma"/>
          <w:b/>
        </w:rPr>
        <w:t xml:space="preserve"> </w:t>
      </w:r>
      <w:proofErr w:type="spellStart"/>
      <w:r w:rsidRPr="006B5188">
        <w:rPr>
          <w:rFonts w:ascii="Tahoma" w:eastAsia="Tahoma" w:hAnsi="Tahoma" w:cs="Tahoma"/>
          <w:b/>
        </w:rPr>
        <w:t>Doi</w:t>
      </w:r>
      <w:proofErr w:type="spellEnd"/>
    </w:p>
    <w:p w14:paraId="0A9892F3" w14:textId="16500962" w:rsidR="001D2A97" w:rsidRPr="006B5188" w:rsidRDefault="001D2A97" w:rsidP="001D2A97">
      <w:pPr>
        <w:spacing w:after="0" w:line="360" w:lineRule="auto"/>
        <w:ind w:left="1701"/>
        <w:jc w:val="both"/>
        <w:rPr>
          <w:rFonts w:ascii="Tahoma" w:eastAsia="Tahoma" w:hAnsi="Tahoma" w:cs="Tahoma"/>
        </w:rPr>
      </w:pPr>
      <w:r w:rsidRPr="006B5188">
        <w:rPr>
          <w:rFonts w:ascii="Tahoma" w:eastAsia="Tahoma" w:hAnsi="Tahoma" w:cs="Tahoma"/>
          <w:bCs/>
        </w:rPr>
        <w:t xml:space="preserve">Doutora em Engenharia Metalúrgica e de Materiais, Mestra em Ciências - Tecnologia Nuclear, Especialista em Cálculo e Matemática Aplicada, </w:t>
      </w:r>
      <w:r w:rsidR="00DC0402" w:rsidRPr="006B5188">
        <w:rPr>
          <w:rFonts w:ascii="Tahoma" w:eastAsia="Tahoma" w:hAnsi="Tahoma" w:cs="Tahoma"/>
          <w:bCs/>
        </w:rPr>
        <w:t xml:space="preserve">Especialista em </w:t>
      </w:r>
      <w:r w:rsidR="00DC0402">
        <w:rPr>
          <w:rFonts w:ascii="Tahoma" w:eastAsia="Tahoma" w:hAnsi="Tahoma" w:cs="Tahoma"/>
          <w:bCs/>
        </w:rPr>
        <w:t>Estatística</w:t>
      </w:r>
      <w:r w:rsidR="00DC0402" w:rsidRPr="006B5188">
        <w:rPr>
          <w:rFonts w:ascii="Tahoma" w:eastAsia="Tahoma" w:hAnsi="Tahoma" w:cs="Tahoma"/>
          <w:bCs/>
        </w:rPr>
        <w:t xml:space="preserve"> Aplicada</w:t>
      </w:r>
      <w:r w:rsidR="00DC0402">
        <w:rPr>
          <w:rFonts w:ascii="Tahoma" w:eastAsia="Tahoma" w:hAnsi="Tahoma" w:cs="Tahoma"/>
          <w:bCs/>
        </w:rPr>
        <w:t xml:space="preserve"> e Ciência de Dados,</w:t>
      </w:r>
      <w:r w:rsidR="00DC0402" w:rsidRPr="006B5188">
        <w:rPr>
          <w:rFonts w:ascii="Tahoma" w:eastAsia="Tahoma" w:hAnsi="Tahoma" w:cs="Tahoma"/>
          <w:bCs/>
        </w:rPr>
        <w:t xml:space="preserve"> </w:t>
      </w:r>
      <w:r w:rsidRPr="006B5188">
        <w:rPr>
          <w:rFonts w:ascii="Tahoma" w:eastAsia="Tahoma" w:hAnsi="Tahoma" w:cs="Tahoma"/>
          <w:bCs/>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6B5188">
        <w:rPr>
          <w:rFonts w:ascii="Tahoma" w:eastAsia="Tahoma" w:hAnsi="Tahoma" w:cs="Tahoma"/>
        </w:rPr>
        <w:t>.</w:t>
      </w:r>
    </w:p>
    <w:p w14:paraId="1A4A256F" w14:textId="77777777" w:rsidR="001D2A97" w:rsidRPr="006B5188" w:rsidRDefault="001D2A97" w:rsidP="001D2A97">
      <w:pPr>
        <w:spacing w:after="0" w:line="360" w:lineRule="auto"/>
        <w:ind w:left="1701"/>
        <w:jc w:val="both"/>
        <w:rPr>
          <w:rFonts w:ascii="Tahoma" w:eastAsia="Tahoma" w:hAnsi="Tahoma" w:cs="Tahoma"/>
        </w:rPr>
      </w:pPr>
    </w:p>
    <w:p w14:paraId="298ACCCC" w14:textId="77777777" w:rsidR="001D2A97" w:rsidRPr="006B5188" w:rsidRDefault="001D2A97" w:rsidP="001D2A97">
      <w:pPr>
        <w:shd w:val="clear" w:color="auto" w:fill="FFFFFF"/>
        <w:spacing w:after="0" w:line="360" w:lineRule="auto"/>
        <w:ind w:left="1701"/>
        <w:jc w:val="both"/>
        <w:rPr>
          <w:rFonts w:ascii="Tahoma" w:hAnsi="Tahoma" w:cs="Tahoma"/>
          <w:b/>
        </w:rPr>
      </w:pPr>
      <w:r w:rsidRPr="006B5188">
        <w:rPr>
          <w:rFonts w:ascii="Tahoma" w:hAnsi="Tahoma" w:cs="Tahoma"/>
          <w:b/>
        </w:rPr>
        <w:t xml:space="preserve">José Carlos </w:t>
      </w:r>
      <w:proofErr w:type="spellStart"/>
      <w:r w:rsidRPr="006B5188">
        <w:rPr>
          <w:rFonts w:ascii="Tahoma" w:hAnsi="Tahoma" w:cs="Tahoma"/>
          <w:b/>
        </w:rPr>
        <w:t>Morilla</w:t>
      </w:r>
      <w:proofErr w:type="spellEnd"/>
    </w:p>
    <w:p w14:paraId="4CDF6DCC" w14:textId="77777777" w:rsidR="001D2A97" w:rsidRPr="006B5188" w:rsidRDefault="001D2A97" w:rsidP="001D2A97">
      <w:pPr>
        <w:shd w:val="clear" w:color="auto" w:fill="FFFFFF"/>
        <w:spacing w:after="0" w:line="360" w:lineRule="auto"/>
        <w:ind w:left="1701"/>
        <w:jc w:val="both"/>
        <w:rPr>
          <w:rFonts w:ascii="Tahoma" w:hAnsi="Tahoma" w:cs="Tahoma"/>
        </w:rPr>
      </w:pPr>
      <w:r w:rsidRPr="006B5188">
        <w:rPr>
          <w:rFonts w:ascii="Tahoma" w:hAnsi="Tahoma" w:cs="Tahoma"/>
        </w:rPr>
        <w:t>Doutor e Mestre em Engenharia de Materiais, Mestre em Engenharia de Produção, Especialista em Engenharia Metalúrgica, Especialista em Física e Engenheiro Mecânico, com MBA em Gestão de Empresas. Professor adjunto da Universidade Paulista.</w:t>
      </w:r>
    </w:p>
    <w:p w14:paraId="32841416" w14:textId="77777777" w:rsidR="001D2A97" w:rsidRPr="006B5188" w:rsidRDefault="001D2A97" w:rsidP="001D2A97">
      <w:pPr>
        <w:spacing w:after="0" w:line="360" w:lineRule="auto"/>
        <w:ind w:left="1701"/>
        <w:jc w:val="both"/>
        <w:rPr>
          <w:rFonts w:ascii="Tahoma" w:eastAsia="Tahoma" w:hAnsi="Tahoma" w:cs="Tahoma"/>
        </w:rPr>
      </w:pPr>
    </w:p>
    <w:p w14:paraId="100355D4" w14:textId="77777777" w:rsidR="001D2A97" w:rsidRPr="000F6816" w:rsidRDefault="001D2A97" w:rsidP="001D2A97">
      <w:pPr>
        <w:shd w:val="clear" w:color="auto" w:fill="FFFFFF"/>
        <w:spacing w:after="0" w:line="360" w:lineRule="auto"/>
        <w:ind w:left="1701"/>
        <w:jc w:val="both"/>
        <w:rPr>
          <w:rFonts w:ascii="Tahoma" w:eastAsia="Tahoma" w:hAnsi="Tahoma" w:cs="Tahoma"/>
          <w:b/>
        </w:rPr>
      </w:pPr>
      <w:r w:rsidRPr="000F6816">
        <w:rPr>
          <w:rFonts w:ascii="Tahoma" w:eastAsia="Tahoma" w:hAnsi="Tahoma" w:cs="Tahoma"/>
          <w:b/>
        </w:rPr>
        <w:t xml:space="preserve">Tiago </w:t>
      </w:r>
      <w:proofErr w:type="spellStart"/>
      <w:r w:rsidRPr="000F6816">
        <w:rPr>
          <w:rFonts w:ascii="Tahoma" w:eastAsia="Tahoma" w:hAnsi="Tahoma" w:cs="Tahoma"/>
          <w:b/>
        </w:rPr>
        <w:t>Guglielmeti</w:t>
      </w:r>
      <w:proofErr w:type="spellEnd"/>
      <w:r w:rsidRPr="000F6816">
        <w:rPr>
          <w:rFonts w:ascii="Tahoma" w:eastAsia="Tahoma" w:hAnsi="Tahoma" w:cs="Tahoma"/>
          <w:b/>
        </w:rPr>
        <w:t xml:space="preserve"> </w:t>
      </w:r>
      <w:proofErr w:type="spellStart"/>
      <w:r w:rsidRPr="000F6816">
        <w:rPr>
          <w:rFonts w:ascii="Tahoma" w:eastAsia="Tahoma" w:hAnsi="Tahoma" w:cs="Tahoma"/>
          <w:b/>
        </w:rPr>
        <w:t>Correale</w:t>
      </w:r>
      <w:proofErr w:type="spellEnd"/>
    </w:p>
    <w:p w14:paraId="6B006494" w14:textId="77777777" w:rsidR="001D2A97" w:rsidRPr="000F6816" w:rsidRDefault="001D2A97" w:rsidP="001D2A97">
      <w:pPr>
        <w:shd w:val="clear" w:color="auto" w:fill="FFFFFF"/>
        <w:spacing w:after="0" w:line="360" w:lineRule="auto"/>
        <w:ind w:left="1701"/>
        <w:jc w:val="both"/>
        <w:rPr>
          <w:rFonts w:ascii="Tahoma" w:eastAsia="Tahoma" w:hAnsi="Tahoma" w:cs="Tahoma"/>
        </w:rPr>
      </w:pPr>
      <w:r w:rsidRPr="000F6816">
        <w:rPr>
          <w:rFonts w:ascii="Tahoma" w:eastAsia="Tahoma" w:hAnsi="Tahoma" w:cs="Tahoma"/>
        </w:rPr>
        <w:t>Doutor e Mestre em Engenharia Elétrica e Engenheiro Elétrico - ênfase em Telecomunicações. Professor titular da Universidade Paulista.</w:t>
      </w:r>
    </w:p>
    <w:p w14:paraId="091F754F" w14:textId="77777777" w:rsidR="001D2A97" w:rsidRPr="000F6816" w:rsidRDefault="001D2A97" w:rsidP="001D2A97">
      <w:pPr>
        <w:shd w:val="clear" w:color="auto" w:fill="FFFFFF"/>
        <w:spacing w:after="0" w:line="360" w:lineRule="auto"/>
        <w:ind w:left="1701"/>
        <w:jc w:val="both"/>
        <w:rPr>
          <w:rFonts w:ascii="Tahoma" w:eastAsia="Tahoma" w:hAnsi="Tahoma" w:cs="Tahoma"/>
        </w:rPr>
      </w:pPr>
    </w:p>
    <w:p w14:paraId="16E40EC6" w14:textId="77777777" w:rsidR="001D2A97" w:rsidRPr="000F6816" w:rsidRDefault="001D2A97" w:rsidP="001D2A97">
      <w:pPr>
        <w:spacing w:after="0" w:line="240" w:lineRule="auto"/>
        <w:ind w:left="1701"/>
        <w:jc w:val="both"/>
        <w:rPr>
          <w:rFonts w:ascii="Tahoma" w:eastAsia="Tahoma" w:hAnsi="Tahoma" w:cs="Tahoma"/>
          <w:i/>
          <w:sz w:val="22"/>
          <w:szCs w:val="22"/>
        </w:rPr>
      </w:pPr>
      <w:r w:rsidRPr="000F6816">
        <w:rPr>
          <w:rFonts w:ascii="Tahoma" w:eastAsia="Tahoma" w:hAnsi="Tahoma" w:cs="Tahoma"/>
          <w:i/>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461788D0" w14:textId="77777777" w:rsidR="001D2A97" w:rsidRDefault="001D2A97" w:rsidP="001D2A97">
      <w:pPr>
        <w:autoSpaceDE w:val="0"/>
        <w:autoSpaceDN w:val="0"/>
        <w:adjustRightInd w:val="0"/>
        <w:spacing w:after="0" w:line="360" w:lineRule="auto"/>
        <w:jc w:val="center"/>
        <w:rPr>
          <w:rFonts w:ascii="Tahoma" w:hAnsi="Tahoma" w:cs="Tahoma"/>
          <w:b/>
          <w:bCs/>
        </w:rPr>
      </w:pPr>
    </w:p>
    <w:p w14:paraId="30E7C428" w14:textId="61A8C1FE" w:rsidR="00183061" w:rsidRDefault="00183061" w:rsidP="00183061">
      <w:pPr>
        <w:jc w:val="center"/>
        <w:rPr>
          <w:rFonts w:ascii="Tahoma" w:eastAsia="Tahoma" w:hAnsi="Tahoma" w:cs="Tahoma"/>
        </w:rPr>
      </w:pPr>
      <w:r>
        <w:rPr>
          <w:rFonts w:ascii="Tahoma" w:eastAsia="Tahoma" w:hAnsi="Tahoma" w:cs="Tahoma"/>
          <w:b/>
        </w:rPr>
        <w:t xml:space="preserve">Questão </w:t>
      </w:r>
      <w:r w:rsidR="00D949DD">
        <w:rPr>
          <w:rFonts w:ascii="Tahoma" w:eastAsia="Tahoma" w:hAnsi="Tahoma" w:cs="Tahoma"/>
          <w:b/>
        </w:rPr>
        <w:t>1</w:t>
      </w:r>
    </w:p>
    <w:p w14:paraId="465CED5A" w14:textId="71CA892E" w:rsidR="00183061" w:rsidRDefault="00183061" w:rsidP="00183061">
      <w:pPr>
        <w:rPr>
          <w:rFonts w:ascii="Tahoma" w:eastAsia="Tahoma" w:hAnsi="Tahoma" w:cs="Tahoma"/>
        </w:rPr>
      </w:pPr>
      <w:r>
        <w:rPr>
          <w:rFonts w:ascii="Tahoma" w:eastAsia="Tahoma" w:hAnsi="Tahoma" w:cs="Tahoma"/>
          <w:b/>
        </w:rPr>
        <w:t xml:space="preserve">Questão </w:t>
      </w:r>
      <w:r w:rsidR="00D949DD">
        <w:rPr>
          <w:rFonts w:ascii="Tahoma" w:eastAsia="Tahoma" w:hAnsi="Tahoma" w:cs="Tahoma"/>
          <w:b/>
        </w:rPr>
        <w:t>1</w:t>
      </w:r>
      <w:r>
        <w:rPr>
          <w:rFonts w:ascii="Tahoma" w:eastAsia="Tahoma" w:hAnsi="Tahoma" w:cs="Tahoma"/>
          <w:b/>
        </w:rPr>
        <w:t>.</w:t>
      </w:r>
      <w:r>
        <w:rPr>
          <w:rFonts w:ascii="Tahoma" w:eastAsia="Tahoma" w:hAnsi="Tahoma" w:cs="Tahoma"/>
          <w:vertAlign w:val="superscript"/>
        </w:rPr>
        <w:footnoteReference w:id="1"/>
      </w:r>
    </w:p>
    <w:p w14:paraId="760A5FB9" w14:textId="77777777" w:rsidR="00183061" w:rsidRDefault="00183061" w:rsidP="00486C60">
      <w:pPr>
        <w:spacing w:after="0" w:line="360" w:lineRule="auto"/>
        <w:jc w:val="both"/>
        <w:rPr>
          <w:rFonts w:ascii="Tahoma" w:eastAsia="Tahoma" w:hAnsi="Tahoma" w:cs="Tahoma"/>
        </w:rPr>
      </w:pPr>
      <w:r>
        <w:rPr>
          <w:rFonts w:ascii="Tahoma" w:eastAsia="Tahoma" w:hAnsi="Tahoma" w:cs="Tahoma"/>
        </w:rPr>
        <w:t>Em uma rede de computadores baseada na arquitetura TCP/IP, a camada de transporte fornece o serviço de comunicação fim a fim entre os processos de aplicações executadas em cada um dos hospedeiros. Do ponto de vista das aplicações, a comunicação lógica fim a fim significa que tudo se passa como se os hospedeiros que rodam os pares de processos estivessem conectados diretamente. A figura a seguir mostra o recorte de uma rede com três hospedeiros e quatro processos. Observe a existência de uma comunicação lógica entre os processos P1 e P3 e entre os processos P2 e P4.</w:t>
      </w:r>
    </w:p>
    <w:p w14:paraId="070727BC" w14:textId="77777777" w:rsidR="00183061" w:rsidRDefault="00183061" w:rsidP="00486C60">
      <w:pPr>
        <w:spacing w:after="0" w:line="240" w:lineRule="auto"/>
        <w:jc w:val="center"/>
        <w:rPr>
          <w:rFonts w:ascii="Tahoma" w:eastAsia="Tahoma" w:hAnsi="Tahoma" w:cs="Tahoma"/>
        </w:rPr>
      </w:pPr>
    </w:p>
    <w:p w14:paraId="388BFD96" w14:textId="404B2981" w:rsidR="00183061" w:rsidRDefault="00183061" w:rsidP="00486C60">
      <w:pPr>
        <w:spacing w:after="0" w:line="240" w:lineRule="auto"/>
        <w:jc w:val="center"/>
        <w:rPr>
          <w:rFonts w:ascii="Calibri" w:hAnsi="Calibri" w:cs="Calibri"/>
          <w:sz w:val="22"/>
          <w:szCs w:val="22"/>
        </w:rPr>
      </w:pPr>
      <w:r>
        <w:rPr>
          <w:noProof/>
          <w:lang w:eastAsia="pt-BR"/>
        </w:rPr>
        <w:drawing>
          <wp:inline distT="0" distB="0" distL="0" distR="0" wp14:anchorId="7F7DD0A1" wp14:editId="1B7DB310">
            <wp:extent cx="5600700" cy="26574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lum bright="-20000" contrast="40000"/>
                      <a:extLst>
                        <a:ext uri="{28A0092B-C50C-407E-A947-70E740481C1C}">
                          <a14:useLocalDpi xmlns:a14="http://schemas.microsoft.com/office/drawing/2010/main" val="0"/>
                        </a:ext>
                      </a:extLst>
                    </a:blip>
                    <a:srcRect r="9595" b="13606"/>
                    <a:stretch>
                      <a:fillRect/>
                    </a:stretch>
                  </pic:blipFill>
                  <pic:spPr bwMode="auto">
                    <a:xfrm>
                      <a:off x="0" y="0"/>
                      <a:ext cx="5600700" cy="2657475"/>
                    </a:xfrm>
                    <a:prstGeom prst="rect">
                      <a:avLst/>
                    </a:prstGeom>
                    <a:noFill/>
                    <a:ln>
                      <a:noFill/>
                    </a:ln>
                  </pic:spPr>
                </pic:pic>
              </a:graphicData>
            </a:graphic>
          </wp:inline>
        </w:drawing>
      </w:r>
    </w:p>
    <w:p w14:paraId="6D8C365C" w14:textId="77777777" w:rsidR="00183061" w:rsidRDefault="00183061" w:rsidP="00486C60">
      <w:pPr>
        <w:spacing w:after="0" w:line="240" w:lineRule="auto"/>
        <w:jc w:val="center"/>
        <w:rPr>
          <w:rFonts w:ascii="Tahoma" w:eastAsia="Tahoma" w:hAnsi="Tahoma" w:cs="Tahoma"/>
          <w:sz w:val="18"/>
          <w:szCs w:val="18"/>
        </w:rPr>
      </w:pPr>
      <w:r>
        <w:rPr>
          <w:rFonts w:ascii="Tahoma" w:eastAsia="Tahoma" w:hAnsi="Tahoma" w:cs="Tahoma"/>
          <w:sz w:val="18"/>
          <w:szCs w:val="18"/>
        </w:rPr>
        <w:t>KUROSE, J. F.; ROSS, K. W. Redes de computadores e a internet: uma abordagem top-</w:t>
      </w:r>
      <w:proofErr w:type="spellStart"/>
      <w:r>
        <w:rPr>
          <w:rFonts w:ascii="Tahoma" w:eastAsia="Tahoma" w:hAnsi="Tahoma" w:cs="Tahoma"/>
          <w:sz w:val="18"/>
          <w:szCs w:val="18"/>
        </w:rPr>
        <w:t>down</w:t>
      </w:r>
      <w:proofErr w:type="spellEnd"/>
      <w:r>
        <w:rPr>
          <w:rFonts w:ascii="Tahoma" w:eastAsia="Tahoma" w:hAnsi="Tahoma" w:cs="Tahoma"/>
          <w:sz w:val="18"/>
          <w:szCs w:val="18"/>
        </w:rPr>
        <w:t>. 5. ed. São Paulo: Addison Wesley, 2010 (com adaptações).</w:t>
      </w:r>
    </w:p>
    <w:p w14:paraId="370E6394" w14:textId="77777777" w:rsidR="00183061" w:rsidRDefault="00183061" w:rsidP="00486C60">
      <w:pPr>
        <w:spacing w:after="0" w:line="240" w:lineRule="auto"/>
        <w:jc w:val="center"/>
        <w:rPr>
          <w:rFonts w:ascii="Calibri" w:hAnsi="Calibri" w:cs="Calibri"/>
          <w:sz w:val="22"/>
          <w:szCs w:val="22"/>
        </w:rPr>
      </w:pPr>
    </w:p>
    <w:p w14:paraId="3E0EFDDB" w14:textId="77777777" w:rsidR="00183061" w:rsidRDefault="00183061" w:rsidP="00486C60">
      <w:pPr>
        <w:spacing w:after="0" w:line="360" w:lineRule="auto"/>
        <w:jc w:val="both"/>
        <w:rPr>
          <w:rFonts w:ascii="Tahoma" w:eastAsia="Tahoma" w:hAnsi="Tahoma" w:cs="Tahoma"/>
        </w:rPr>
      </w:pPr>
      <w:r>
        <w:rPr>
          <w:rFonts w:ascii="Tahoma" w:eastAsia="Tahoma" w:hAnsi="Tahoma" w:cs="Tahoma"/>
        </w:rPr>
        <w:t>Com base na figura apresentada, assinale a opção correta.</w:t>
      </w:r>
    </w:p>
    <w:p w14:paraId="602D9346" w14:textId="77777777" w:rsidR="00183061" w:rsidRDefault="00183061" w:rsidP="007E6E8A">
      <w:pPr>
        <w:numPr>
          <w:ilvl w:val="0"/>
          <w:numId w:val="7"/>
        </w:numPr>
        <w:suppressAutoHyphens w:val="0"/>
        <w:spacing w:after="0" w:line="360" w:lineRule="auto"/>
        <w:jc w:val="both"/>
        <w:rPr>
          <w:rFonts w:ascii="Tahoma" w:eastAsia="Tahoma" w:hAnsi="Tahoma" w:cs="Tahoma"/>
        </w:rPr>
      </w:pPr>
      <w:r>
        <w:rPr>
          <w:rFonts w:ascii="Tahoma" w:eastAsia="Tahoma" w:hAnsi="Tahoma" w:cs="Tahoma"/>
        </w:rPr>
        <w:t>O processo P3 se conecta a P1 por meio de um número de porta UDP, que é um identificador exclusivo entre 0 e 1023.</w:t>
      </w:r>
    </w:p>
    <w:p w14:paraId="4F77C0AA" w14:textId="77777777" w:rsidR="00183061" w:rsidRDefault="00183061" w:rsidP="007E6E8A">
      <w:pPr>
        <w:numPr>
          <w:ilvl w:val="0"/>
          <w:numId w:val="7"/>
        </w:numPr>
        <w:suppressAutoHyphens w:val="0"/>
        <w:spacing w:after="0" w:line="360" w:lineRule="auto"/>
        <w:jc w:val="both"/>
        <w:rPr>
          <w:rFonts w:ascii="Tahoma" w:eastAsia="Tahoma" w:hAnsi="Tahoma" w:cs="Tahoma"/>
        </w:rPr>
      </w:pPr>
      <w:r>
        <w:rPr>
          <w:rFonts w:ascii="Tahoma" w:eastAsia="Tahoma" w:hAnsi="Tahoma" w:cs="Tahoma"/>
        </w:rPr>
        <w:t>No hospedeiro do meio, o serviço de multiplexação/</w:t>
      </w:r>
      <w:proofErr w:type="spellStart"/>
      <w:r>
        <w:rPr>
          <w:rFonts w:ascii="Tahoma" w:eastAsia="Tahoma" w:hAnsi="Tahoma" w:cs="Tahoma"/>
        </w:rPr>
        <w:t>demultiplexação</w:t>
      </w:r>
      <w:proofErr w:type="spellEnd"/>
      <w:r>
        <w:rPr>
          <w:rFonts w:ascii="Tahoma" w:eastAsia="Tahoma" w:hAnsi="Tahoma" w:cs="Tahoma"/>
        </w:rPr>
        <w:t xml:space="preserve"> fornecido pela camada de transporte garante a entrega dos dados ao processo de aplicação apropriado.</w:t>
      </w:r>
    </w:p>
    <w:p w14:paraId="40272A9A" w14:textId="77777777" w:rsidR="00183061" w:rsidRDefault="00183061" w:rsidP="007E6E8A">
      <w:pPr>
        <w:numPr>
          <w:ilvl w:val="0"/>
          <w:numId w:val="7"/>
        </w:numPr>
        <w:suppressAutoHyphens w:val="0"/>
        <w:spacing w:after="0" w:line="360" w:lineRule="auto"/>
        <w:jc w:val="both"/>
        <w:rPr>
          <w:rFonts w:ascii="Tahoma" w:eastAsia="Tahoma" w:hAnsi="Tahoma" w:cs="Tahoma"/>
        </w:rPr>
      </w:pPr>
      <w:r>
        <w:rPr>
          <w:rFonts w:ascii="Tahoma" w:eastAsia="Tahoma" w:hAnsi="Tahoma" w:cs="Tahoma"/>
        </w:rPr>
        <w:t>O endereço IP de destino contido no cabeçalho do protocolo TCP identifica o hospedeiro para o qual o segmento está sendo enviado e garante a comunicação fim a fim.</w:t>
      </w:r>
    </w:p>
    <w:p w14:paraId="399A1E8D" w14:textId="77777777" w:rsidR="00183061" w:rsidRDefault="00183061" w:rsidP="007E6E8A">
      <w:pPr>
        <w:numPr>
          <w:ilvl w:val="0"/>
          <w:numId w:val="7"/>
        </w:numPr>
        <w:suppressAutoHyphens w:val="0"/>
        <w:spacing w:after="0" w:line="360" w:lineRule="auto"/>
        <w:jc w:val="both"/>
        <w:rPr>
          <w:rFonts w:ascii="Tahoma" w:eastAsia="Tahoma" w:hAnsi="Tahoma" w:cs="Tahoma"/>
        </w:rPr>
      </w:pPr>
      <w:r>
        <w:rPr>
          <w:rFonts w:ascii="Tahoma" w:eastAsia="Tahoma" w:hAnsi="Tahoma" w:cs="Tahoma"/>
        </w:rPr>
        <w:t>O protocolo de camada de transporte usado na comunicação entre os pares de processos é o TCP, que utiliza uma apresentação de três vias para estabelecer a comunicação fim a fim.</w:t>
      </w:r>
    </w:p>
    <w:p w14:paraId="6892E16F" w14:textId="77777777" w:rsidR="00183061" w:rsidRDefault="00183061" w:rsidP="007E6E8A">
      <w:pPr>
        <w:numPr>
          <w:ilvl w:val="0"/>
          <w:numId w:val="7"/>
        </w:numPr>
        <w:suppressAutoHyphens w:val="0"/>
        <w:spacing w:after="0" w:line="360" w:lineRule="auto"/>
        <w:jc w:val="both"/>
        <w:rPr>
          <w:rFonts w:ascii="Tahoma" w:eastAsia="Tahoma" w:hAnsi="Tahoma" w:cs="Tahoma"/>
        </w:rPr>
      </w:pPr>
      <w:r>
        <w:rPr>
          <w:rFonts w:ascii="Tahoma" w:eastAsia="Tahoma" w:hAnsi="Tahoma" w:cs="Tahoma"/>
        </w:rPr>
        <w:t>No protocolo de camada de transporte utilizado na comunicação entre os processos P2 e P4, cada segmento de dados enviado entre esses dois processos obterá uma confirmação de recebimento.</w:t>
      </w:r>
    </w:p>
    <w:p w14:paraId="65DF53D6" w14:textId="77777777" w:rsidR="00183061" w:rsidRDefault="00183061" w:rsidP="00486C60">
      <w:pPr>
        <w:spacing w:after="0" w:line="360" w:lineRule="auto"/>
        <w:jc w:val="both"/>
        <w:rPr>
          <w:rFonts w:ascii="Tahoma" w:eastAsia="Tahoma" w:hAnsi="Tahoma" w:cs="Tahoma"/>
        </w:rPr>
      </w:pPr>
    </w:p>
    <w:p w14:paraId="43A023E4" w14:textId="77777777" w:rsidR="00183061" w:rsidRDefault="00183061" w:rsidP="007E6E8A">
      <w:pPr>
        <w:numPr>
          <w:ilvl w:val="0"/>
          <w:numId w:val="8"/>
        </w:numPr>
        <w:suppressAutoHyphens w:val="0"/>
        <w:spacing w:after="0" w:line="360" w:lineRule="auto"/>
        <w:jc w:val="both"/>
        <w:rPr>
          <w:rFonts w:ascii="Tahoma" w:eastAsia="Tahoma" w:hAnsi="Tahoma" w:cs="Tahoma"/>
          <w:b/>
        </w:rPr>
      </w:pPr>
      <w:r>
        <w:rPr>
          <w:rFonts w:ascii="Tahoma" w:eastAsia="Tahoma" w:hAnsi="Tahoma" w:cs="Tahoma"/>
          <w:b/>
        </w:rPr>
        <w:t>Análise da questão</w:t>
      </w:r>
    </w:p>
    <w:p w14:paraId="718DB1EC" w14:textId="77777777" w:rsidR="00183061" w:rsidRDefault="00183061" w:rsidP="00486C60">
      <w:pPr>
        <w:spacing w:after="0" w:line="360" w:lineRule="auto"/>
        <w:jc w:val="both"/>
        <w:rPr>
          <w:rFonts w:ascii="Tahoma" w:eastAsia="Tahoma" w:hAnsi="Tahoma" w:cs="Tahoma"/>
        </w:rPr>
      </w:pPr>
    </w:p>
    <w:p w14:paraId="63EFB19A" w14:textId="77777777" w:rsidR="00183061" w:rsidRDefault="00183061" w:rsidP="00486C60">
      <w:pPr>
        <w:spacing w:after="0" w:line="360" w:lineRule="auto"/>
        <w:jc w:val="both"/>
        <w:rPr>
          <w:rFonts w:ascii="Tahoma" w:eastAsia="Tahoma" w:hAnsi="Tahoma" w:cs="Tahoma"/>
          <w:b/>
        </w:rPr>
      </w:pPr>
      <w:r>
        <w:rPr>
          <w:rFonts w:ascii="Tahoma" w:eastAsia="Tahoma" w:hAnsi="Tahoma" w:cs="Tahoma"/>
          <w:b/>
        </w:rPr>
        <w:t>Protocolos TCP e UDP</w:t>
      </w:r>
    </w:p>
    <w:p w14:paraId="7D7D5F59" w14:textId="77777777" w:rsidR="00183061" w:rsidRDefault="00183061" w:rsidP="00486C60">
      <w:pPr>
        <w:spacing w:after="0" w:line="360" w:lineRule="auto"/>
        <w:ind w:firstLine="770"/>
        <w:jc w:val="both"/>
        <w:rPr>
          <w:rFonts w:ascii="Tahoma" w:eastAsia="Tahoma" w:hAnsi="Tahoma" w:cs="Tahoma"/>
        </w:rPr>
      </w:pPr>
    </w:p>
    <w:p w14:paraId="4DBFC394"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A questão aborda o uso dos protocolos TCP e UDP em um cenário bastante simplificado. Um dos pontos explorados pela questão refere-se aos processos de multiplexação e de </w:t>
      </w:r>
      <w:proofErr w:type="spellStart"/>
      <w:r>
        <w:rPr>
          <w:rFonts w:ascii="Tahoma" w:eastAsia="Tahoma" w:hAnsi="Tahoma" w:cs="Tahoma"/>
        </w:rPr>
        <w:t>demultiplexação</w:t>
      </w:r>
      <w:proofErr w:type="spellEnd"/>
      <w:r>
        <w:rPr>
          <w:rFonts w:ascii="Tahoma" w:eastAsia="Tahoma" w:hAnsi="Tahoma" w:cs="Tahoma"/>
        </w:rPr>
        <w:t>. Para compreendermos esses conceitos, podemos imaginar um cenário no qual um computador está executando diversos processos simultaneamente. Suponha que mais de um processo está conectado a outros processos, execute em outros computadores e se comunique via uma rede que utiliza os protocolos TCP/IP. O sistema operacional, por meio dos seus serviços de rede, especificamente da implementação da pilha de protocolos TCP/IP, deve fazer com que cada processo "veja" apenas a sua comunicação, separando os diversos fluxos de dados dos processos executando em paralelo.</w:t>
      </w:r>
    </w:p>
    <w:p w14:paraId="50BEF47C" w14:textId="5A42B2A5"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A pilha de protocolos TCP/IP, também chamados de protocolos internet, utiliza uma estratégia na qual identificamos cada máquina, ou, mais precisamente, cada interface de rede, por meio de um endereço IP. Mas, além do endereço IP, um processo pode utilizar uma ou mais portas. A associação do endereço IP e da porta permite que vários processos executando em um mesmo computador se comuniquem com outros processos paralelamente. </w:t>
      </w:r>
    </w:p>
    <w:p w14:paraId="48B60C38" w14:textId="2B132B70"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A ligação entre os processos executando em diferentes máquinas é feita com a ajuda de sockets (traduções possíveis para esse termo seriam “tomada” ou “encaixe”, mas, normalmente, utilizamos o vocábulo em inglês). Do ponto de vista do processo, a comunicação é feita pelo envio das informações para o socket, sendo que os demais cuidados são feitos pela pilha de protocolos TCP/IP. Na criação do socket, usamos o endereço IP da máquina que desejamos contactar e a porta associada a determinado serviço ou processo. De forma simplificada, podemos pensar que uma porta é um número de 16 bits utilizado de forma a selecionar o processo ao qual queremos nos conectar. Reforçamos que precisamos de duas informações: o endereço IP e o número da porta.</w:t>
      </w:r>
    </w:p>
    <w:p w14:paraId="0AFF8BA6"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A ideia de porta permite que, em uma mesma máquina executando vários processos diferentes e simultâneos, possam ser estabelecidos fluxos de comunicação individuais para cada um dos processos. Além disso, todos esses processos vão utilizar a mesma interface de rede e o mesmo endereço IP (associado a essa interface). Assim, por exemplo, em um mesmo computador, podem ser executados simultaneamente um servidor web na porta 80 e um servidor de </w:t>
      </w:r>
      <w:proofErr w:type="spellStart"/>
      <w:r>
        <w:rPr>
          <w:rFonts w:ascii="Tahoma" w:eastAsia="Tahoma" w:hAnsi="Tahoma" w:cs="Tahoma"/>
        </w:rPr>
        <w:t>ftp</w:t>
      </w:r>
      <w:proofErr w:type="spellEnd"/>
      <w:r>
        <w:rPr>
          <w:rFonts w:ascii="Tahoma" w:eastAsia="Tahoma" w:hAnsi="Tahoma" w:cs="Tahoma"/>
        </w:rPr>
        <w:t xml:space="preserve"> na porta 21. Os dois processos têm seus fluxos de dados individuais e separados, pois trabalham em portas diferentes. No entanto, o endereço IP é o mesmo.</w:t>
      </w:r>
    </w:p>
    <w:p w14:paraId="089D27D7" w14:textId="7ABB0242" w:rsidR="00183061" w:rsidRDefault="00D949DD" w:rsidP="00486C60">
      <w:pPr>
        <w:spacing w:after="0" w:line="360" w:lineRule="auto"/>
        <w:ind w:firstLine="770"/>
        <w:jc w:val="both"/>
        <w:rPr>
          <w:rFonts w:ascii="Tahoma" w:eastAsia="Tahoma" w:hAnsi="Tahoma" w:cs="Tahoma"/>
        </w:rPr>
      </w:pPr>
      <w:r>
        <w:rPr>
          <w:rFonts w:ascii="Tahoma" w:eastAsia="Tahoma" w:hAnsi="Tahoma" w:cs="Tahoma"/>
        </w:rPr>
        <w:t>T</w:t>
      </w:r>
      <w:r w:rsidR="00183061" w:rsidRPr="00536CF3">
        <w:rPr>
          <w:rFonts w:ascii="Tahoma" w:eastAsia="Tahoma" w:hAnsi="Tahoma" w:cs="Tahoma"/>
        </w:rPr>
        <w:t>anto o protocolo UDP quanto o protocolo TCP oferecem um mecanismo de porta (ambos são protocolos da camada de transporte). No caso do protocolo UDP, contudo, a comunicação é feita sem o estabelecimento de conexão, mas utilizando sockets. Vale notar que o protocolo TCP exige o estabelecimento de uma conexão entre os processos e também usa sockets para a comunicação</w:t>
      </w:r>
      <w:r w:rsidR="00183061">
        <w:rPr>
          <w:rFonts w:ascii="Tahoma" w:eastAsia="Tahoma" w:hAnsi="Tahoma" w:cs="Tahoma"/>
        </w:rPr>
        <w:t>.</w:t>
      </w:r>
    </w:p>
    <w:p w14:paraId="100E0FFE"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 </w:t>
      </w:r>
    </w:p>
    <w:p w14:paraId="06882F2F" w14:textId="77777777" w:rsidR="00183061" w:rsidRDefault="00183061" w:rsidP="007E6E8A">
      <w:pPr>
        <w:numPr>
          <w:ilvl w:val="0"/>
          <w:numId w:val="8"/>
        </w:numPr>
        <w:suppressAutoHyphens w:val="0"/>
        <w:spacing w:after="0" w:line="360" w:lineRule="auto"/>
        <w:jc w:val="both"/>
        <w:rPr>
          <w:rFonts w:ascii="Tahoma" w:eastAsia="Tahoma" w:hAnsi="Tahoma" w:cs="Tahoma"/>
          <w:b/>
        </w:rPr>
      </w:pPr>
      <w:r>
        <w:rPr>
          <w:rFonts w:ascii="Tahoma" w:eastAsia="Tahoma" w:hAnsi="Tahoma" w:cs="Tahoma"/>
          <w:b/>
        </w:rPr>
        <w:t>Análise das alternativas</w:t>
      </w:r>
    </w:p>
    <w:p w14:paraId="3186E27C" w14:textId="77777777" w:rsidR="00183061" w:rsidRDefault="00183061" w:rsidP="00486C60">
      <w:pPr>
        <w:spacing w:after="0" w:line="360" w:lineRule="auto"/>
        <w:jc w:val="both"/>
        <w:rPr>
          <w:rFonts w:ascii="Tahoma" w:eastAsia="Tahoma" w:hAnsi="Tahoma" w:cs="Tahoma"/>
        </w:rPr>
      </w:pPr>
    </w:p>
    <w:p w14:paraId="1EAB82AB" w14:textId="77777777" w:rsidR="00183061" w:rsidRDefault="00183061" w:rsidP="00486C60">
      <w:pPr>
        <w:spacing w:after="0" w:line="360" w:lineRule="auto"/>
        <w:jc w:val="both"/>
        <w:rPr>
          <w:rFonts w:ascii="Tahoma" w:eastAsia="Tahoma" w:hAnsi="Tahoma" w:cs="Tahoma"/>
        </w:rPr>
      </w:pPr>
      <w:r>
        <w:rPr>
          <w:rFonts w:ascii="Tahoma" w:eastAsia="Tahoma" w:hAnsi="Tahoma" w:cs="Tahoma"/>
        </w:rPr>
        <w:t>A - Alternativa incorreta.</w:t>
      </w:r>
    </w:p>
    <w:p w14:paraId="34C0A8DF" w14:textId="7061B9BD" w:rsidR="00183061" w:rsidRDefault="00183061" w:rsidP="00486C60">
      <w:pPr>
        <w:spacing w:after="0" w:line="360" w:lineRule="auto"/>
        <w:jc w:val="both"/>
        <w:rPr>
          <w:rFonts w:ascii="Tahoma" w:eastAsia="Tahoma" w:hAnsi="Tahoma" w:cs="Tahoma"/>
        </w:rPr>
      </w:pPr>
      <w:r>
        <w:rPr>
          <w:rFonts w:ascii="Tahoma" w:eastAsia="Tahoma" w:hAnsi="Tahoma" w:cs="Tahoma"/>
        </w:rPr>
        <w:t xml:space="preserve">JUSTIFICATIVA. Para que o processo P3 se conecte ao processo P1, precisamos utilizar a combinação de um endereço IP e de uma porta. O valor da porta é especificado por um número de 16 bits. Logo, há </w:t>
      </w:r>
      <w:r w:rsidR="00D949DD">
        <w:rPr>
          <w:rFonts w:ascii="Tahoma" w:eastAsia="Tahoma" w:hAnsi="Tahoma" w:cs="Tahoma"/>
        </w:rPr>
        <w:t>2</w:t>
      </w:r>
      <w:r w:rsidR="00D949DD" w:rsidRPr="00D949DD">
        <w:rPr>
          <w:rFonts w:ascii="Tahoma" w:eastAsia="Tahoma" w:hAnsi="Tahoma" w:cs="Tahoma"/>
          <w:vertAlign w:val="superscript"/>
        </w:rPr>
        <w:t>16</w:t>
      </w:r>
      <w:r w:rsidR="00D949DD">
        <w:rPr>
          <w:rFonts w:ascii="Tahoma" w:eastAsia="Tahoma" w:hAnsi="Tahoma" w:cs="Tahoma"/>
        </w:rPr>
        <w:t xml:space="preserve"> = </w:t>
      </w:r>
      <w:r>
        <w:rPr>
          <w:rFonts w:ascii="Tahoma" w:eastAsia="Tahoma" w:hAnsi="Tahoma" w:cs="Tahoma"/>
        </w:rPr>
        <w:t>65.536 possibilidades. Assim, o número das portas varia de 0 até 65.535. No entanto, devemos lembrar que as portas mais baixas (de 0 até 1023) são reservadas.</w:t>
      </w:r>
    </w:p>
    <w:p w14:paraId="5E1B492E" w14:textId="77777777" w:rsidR="00183061" w:rsidRDefault="00183061" w:rsidP="00486C60">
      <w:pPr>
        <w:spacing w:after="0" w:line="360" w:lineRule="auto"/>
        <w:jc w:val="both"/>
        <w:rPr>
          <w:rFonts w:ascii="Tahoma" w:eastAsia="Tahoma" w:hAnsi="Tahoma" w:cs="Tahoma"/>
        </w:rPr>
      </w:pPr>
    </w:p>
    <w:p w14:paraId="57D33F3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B - Alternativa correta.</w:t>
      </w:r>
    </w:p>
    <w:p w14:paraId="5E2C9165" w14:textId="77777777" w:rsidR="00183061" w:rsidRDefault="00183061" w:rsidP="00486C60">
      <w:pPr>
        <w:spacing w:after="0" w:line="360" w:lineRule="auto"/>
        <w:jc w:val="both"/>
        <w:rPr>
          <w:rFonts w:ascii="Tahoma" w:eastAsia="Tahoma" w:hAnsi="Tahoma" w:cs="Tahoma"/>
        </w:rPr>
      </w:pPr>
      <w:r>
        <w:rPr>
          <w:rFonts w:ascii="Tahoma" w:eastAsia="Tahoma" w:hAnsi="Tahoma" w:cs="Tahoma"/>
        </w:rPr>
        <w:t xml:space="preserve">JUSTIFICATIVA. Os processos de multiplexação e de </w:t>
      </w:r>
      <w:proofErr w:type="spellStart"/>
      <w:r>
        <w:rPr>
          <w:rFonts w:ascii="Tahoma" w:eastAsia="Tahoma" w:hAnsi="Tahoma" w:cs="Tahoma"/>
        </w:rPr>
        <w:t>demultiplexação</w:t>
      </w:r>
      <w:proofErr w:type="spellEnd"/>
      <w:r>
        <w:rPr>
          <w:rFonts w:ascii="Tahoma" w:eastAsia="Tahoma" w:hAnsi="Tahoma" w:cs="Tahoma"/>
        </w:rPr>
        <w:t xml:space="preserve"> permitem que a camada de transporte seja capaz de "coletar" e "distribuir" as diversas informações enviadas aos diversos processos ou recebidas pelos diversos processos que executam simultaneamente em um sistema operacional. Por exemplo, dois programas que executam em uma mesma máquina podem enviar para um servidor na rede ou receber dados de um servidor na rede, sendo que a camada de transporte tem de ser capaz de separar essas informações e entregá-las ao processo correspondente.</w:t>
      </w:r>
    </w:p>
    <w:p w14:paraId="6ED2B1EB" w14:textId="77777777" w:rsidR="00183061" w:rsidRDefault="00183061" w:rsidP="00486C60">
      <w:pPr>
        <w:spacing w:after="0" w:line="360" w:lineRule="auto"/>
        <w:jc w:val="both"/>
        <w:rPr>
          <w:rFonts w:ascii="Tahoma" w:eastAsia="Tahoma" w:hAnsi="Tahoma" w:cs="Tahoma"/>
        </w:rPr>
      </w:pPr>
    </w:p>
    <w:p w14:paraId="213DA1B6" w14:textId="77777777" w:rsidR="00183061" w:rsidRDefault="00183061" w:rsidP="00486C60">
      <w:pPr>
        <w:spacing w:after="0" w:line="360" w:lineRule="auto"/>
        <w:jc w:val="both"/>
        <w:rPr>
          <w:rFonts w:ascii="Tahoma" w:eastAsia="Tahoma" w:hAnsi="Tahoma" w:cs="Tahoma"/>
        </w:rPr>
      </w:pPr>
      <w:r>
        <w:rPr>
          <w:rFonts w:ascii="Tahoma" w:eastAsia="Tahoma" w:hAnsi="Tahoma" w:cs="Tahoma"/>
        </w:rPr>
        <w:t>C - Alternativa incorreta.</w:t>
      </w:r>
    </w:p>
    <w:p w14:paraId="54717BD6"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Ainda que o enunciado afirme que a rede utilizada é baseada na arquitetura TCP/IP, não é possível saber se a aplicação usa o protocolo TCP ou o protocolo UDP para a camada de transporte. Caso seja empregado o protocolo UDP, não podemos garantir a entrega dos pacotes. Adicionalmente, mesmo no caso TCP, seriam necessárias outras informações, como a porta do destino.</w:t>
      </w:r>
    </w:p>
    <w:p w14:paraId="0221D691" w14:textId="77777777" w:rsidR="00183061" w:rsidRDefault="00183061" w:rsidP="00486C60">
      <w:pPr>
        <w:spacing w:after="0" w:line="360" w:lineRule="auto"/>
        <w:jc w:val="both"/>
        <w:rPr>
          <w:rFonts w:ascii="Tahoma" w:eastAsia="Tahoma" w:hAnsi="Tahoma" w:cs="Tahoma"/>
        </w:rPr>
      </w:pPr>
      <w:r>
        <w:rPr>
          <w:rFonts w:ascii="Tahoma" w:eastAsia="Tahoma" w:hAnsi="Tahoma" w:cs="Tahoma"/>
        </w:rPr>
        <w:t>D - Alternativa incorreta.</w:t>
      </w:r>
    </w:p>
    <w:p w14:paraId="67313AC3"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Não podemos garantir, pelo contexto do enunciado, que o protocolo da camada de transporte utilizado seja o TCP. Outra possibilidade é o uso do protocolo UDP e, também, da camada de transporte.</w:t>
      </w:r>
    </w:p>
    <w:p w14:paraId="66A82C9F" w14:textId="77777777" w:rsidR="00183061" w:rsidRDefault="00183061" w:rsidP="00486C60">
      <w:pPr>
        <w:spacing w:after="0" w:line="360" w:lineRule="auto"/>
        <w:jc w:val="both"/>
        <w:rPr>
          <w:rFonts w:ascii="Tahoma" w:eastAsia="Tahoma" w:hAnsi="Tahoma" w:cs="Tahoma"/>
        </w:rPr>
      </w:pPr>
    </w:p>
    <w:p w14:paraId="5CC4C22D" w14:textId="77777777" w:rsidR="00183061" w:rsidRDefault="00183061" w:rsidP="00486C60">
      <w:pPr>
        <w:spacing w:after="0" w:line="360" w:lineRule="auto"/>
        <w:jc w:val="both"/>
        <w:rPr>
          <w:rFonts w:ascii="Tahoma" w:eastAsia="Tahoma" w:hAnsi="Tahoma" w:cs="Tahoma"/>
        </w:rPr>
      </w:pPr>
      <w:r>
        <w:rPr>
          <w:rFonts w:ascii="Tahoma" w:eastAsia="Tahoma" w:hAnsi="Tahoma" w:cs="Tahoma"/>
        </w:rPr>
        <w:t>E - Alternativa incorreta.</w:t>
      </w:r>
    </w:p>
    <w:p w14:paraId="035A203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Não sabemos se o protocolo utilizado é o TCP ou o UDP. Se fosse o protocolo UDP, não haveria garantia da entrega de pacotes.</w:t>
      </w:r>
    </w:p>
    <w:p w14:paraId="339214ED" w14:textId="77777777" w:rsidR="00183061" w:rsidRDefault="00183061" w:rsidP="00486C60">
      <w:pPr>
        <w:spacing w:after="0" w:line="360" w:lineRule="auto"/>
        <w:ind w:firstLine="709"/>
        <w:jc w:val="both"/>
        <w:rPr>
          <w:rFonts w:ascii="Tahoma" w:eastAsia="Tahoma" w:hAnsi="Tahoma" w:cs="Tahoma"/>
        </w:rPr>
      </w:pPr>
    </w:p>
    <w:p w14:paraId="06399E1F" w14:textId="77777777" w:rsidR="00183061" w:rsidRDefault="00183061" w:rsidP="007E6E8A">
      <w:pPr>
        <w:numPr>
          <w:ilvl w:val="0"/>
          <w:numId w:val="8"/>
        </w:numPr>
        <w:suppressAutoHyphens w:val="0"/>
        <w:spacing w:after="0" w:line="360" w:lineRule="auto"/>
        <w:jc w:val="both"/>
        <w:rPr>
          <w:rFonts w:ascii="Tahoma" w:eastAsia="Tahoma" w:hAnsi="Tahoma" w:cs="Tahoma"/>
          <w:b/>
        </w:rPr>
      </w:pPr>
      <w:r>
        <w:rPr>
          <w:rFonts w:ascii="Tahoma" w:eastAsia="Tahoma" w:hAnsi="Tahoma" w:cs="Tahoma"/>
          <w:b/>
        </w:rPr>
        <w:t>Indicações bibliográficas</w:t>
      </w:r>
    </w:p>
    <w:p w14:paraId="6B73AC74" w14:textId="77777777" w:rsidR="00183061" w:rsidRDefault="00183061" w:rsidP="00486C60">
      <w:pPr>
        <w:spacing w:after="0" w:line="360" w:lineRule="auto"/>
        <w:jc w:val="both"/>
        <w:rPr>
          <w:rFonts w:ascii="Tahoma" w:eastAsia="Tahoma" w:hAnsi="Tahoma" w:cs="Tahoma"/>
        </w:rPr>
      </w:pPr>
    </w:p>
    <w:p w14:paraId="4FABC9E3" w14:textId="77777777" w:rsidR="00183061" w:rsidRDefault="00183061" w:rsidP="007E6E8A">
      <w:pPr>
        <w:numPr>
          <w:ilvl w:val="0"/>
          <w:numId w:val="2"/>
        </w:numPr>
        <w:suppressAutoHyphens w:val="0"/>
        <w:spacing w:after="0" w:line="360" w:lineRule="auto"/>
        <w:jc w:val="both"/>
        <w:rPr>
          <w:rFonts w:ascii="Calibri" w:hAnsi="Calibri" w:cs="Calibri"/>
        </w:rPr>
      </w:pPr>
      <w:r>
        <w:rPr>
          <w:rFonts w:ascii="Tahoma" w:eastAsia="Tahoma" w:hAnsi="Tahoma" w:cs="Tahoma"/>
        </w:rPr>
        <w:t xml:space="preserve">KUROSE, J. F.; ROSS, K. W. </w:t>
      </w:r>
      <w:r>
        <w:rPr>
          <w:rFonts w:ascii="Tahoma" w:eastAsia="Tahoma" w:hAnsi="Tahoma" w:cs="Tahoma"/>
          <w:i/>
        </w:rPr>
        <w:t>Redes de computadores e a Internet: uma abordagem top-</w:t>
      </w:r>
      <w:proofErr w:type="spellStart"/>
      <w:r>
        <w:rPr>
          <w:rFonts w:ascii="Tahoma" w:eastAsia="Tahoma" w:hAnsi="Tahoma" w:cs="Tahoma"/>
          <w:i/>
        </w:rPr>
        <w:t>down</w:t>
      </w:r>
      <w:proofErr w:type="spellEnd"/>
      <w:r>
        <w:rPr>
          <w:rFonts w:ascii="Tahoma" w:eastAsia="Tahoma" w:hAnsi="Tahoma" w:cs="Tahoma"/>
        </w:rPr>
        <w:t xml:space="preserve">. 6. ed. São Paulo: Pearson </w:t>
      </w:r>
      <w:proofErr w:type="spellStart"/>
      <w:r>
        <w:rPr>
          <w:rFonts w:ascii="Tahoma" w:eastAsia="Tahoma" w:hAnsi="Tahoma" w:cs="Tahoma"/>
        </w:rPr>
        <w:t>Education</w:t>
      </w:r>
      <w:proofErr w:type="spellEnd"/>
      <w:r>
        <w:rPr>
          <w:rFonts w:ascii="Tahoma" w:eastAsia="Tahoma" w:hAnsi="Tahoma" w:cs="Tahoma"/>
        </w:rPr>
        <w:t xml:space="preserve"> do Brasil, 2014.</w:t>
      </w:r>
    </w:p>
    <w:p w14:paraId="0C6CEB1A" w14:textId="77777777" w:rsidR="00183061" w:rsidRDefault="00183061" w:rsidP="007E6E8A">
      <w:pPr>
        <w:numPr>
          <w:ilvl w:val="0"/>
          <w:numId w:val="2"/>
        </w:numPr>
        <w:suppressAutoHyphens w:val="0"/>
        <w:spacing w:after="0" w:line="360" w:lineRule="auto"/>
        <w:jc w:val="both"/>
      </w:pPr>
      <w:r>
        <w:rPr>
          <w:rFonts w:ascii="Tahoma" w:eastAsia="Tahoma" w:hAnsi="Tahoma" w:cs="Tahoma"/>
          <w:lang w:val="en-US"/>
        </w:rPr>
        <w:t xml:space="preserve">SILBERSCHATZ, A.; GALVIN, P. B.; GAGNE. </w:t>
      </w:r>
      <w:r>
        <w:rPr>
          <w:rFonts w:ascii="Tahoma" w:eastAsia="Tahoma" w:hAnsi="Tahoma" w:cs="Tahoma"/>
        </w:rPr>
        <w:t xml:space="preserve">G. </w:t>
      </w:r>
      <w:r>
        <w:rPr>
          <w:rFonts w:ascii="Tahoma" w:eastAsia="Tahoma" w:hAnsi="Tahoma" w:cs="Tahoma"/>
          <w:i/>
        </w:rPr>
        <w:t>Fundamentos de sistemas operacionais</w:t>
      </w:r>
      <w:r>
        <w:rPr>
          <w:rFonts w:ascii="Tahoma" w:eastAsia="Tahoma" w:hAnsi="Tahoma" w:cs="Tahoma"/>
        </w:rPr>
        <w:t>.  4. ed. Rio de Janeiro: LTC, 2015.</w:t>
      </w:r>
    </w:p>
    <w:p w14:paraId="4983EB8F"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TANENBAUM, A. S.; BOS, H. </w:t>
      </w:r>
      <w:r>
        <w:rPr>
          <w:rFonts w:ascii="Tahoma" w:eastAsia="Tahoma" w:hAnsi="Tahoma" w:cs="Tahoma"/>
          <w:i/>
        </w:rPr>
        <w:t>Sistemas operacionais modernos</w:t>
      </w:r>
      <w:r>
        <w:rPr>
          <w:rFonts w:ascii="Tahoma" w:eastAsia="Tahoma" w:hAnsi="Tahoma" w:cs="Tahoma"/>
        </w:rPr>
        <w:t xml:space="preserve">. 4. ed. São Paulo: Pearson </w:t>
      </w:r>
      <w:proofErr w:type="spellStart"/>
      <w:r>
        <w:rPr>
          <w:rFonts w:ascii="Tahoma" w:eastAsia="Tahoma" w:hAnsi="Tahoma" w:cs="Tahoma"/>
        </w:rPr>
        <w:t>Education</w:t>
      </w:r>
      <w:proofErr w:type="spellEnd"/>
      <w:r>
        <w:rPr>
          <w:rFonts w:ascii="Tahoma" w:eastAsia="Tahoma" w:hAnsi="Tahoma" w:cs="Tahoma"/>
        </w:rPr>
        <w:t xml:space="preserve"> do Brasil, 2016.</w:t>
      </w:r>
    </w:p>
    <w:p w14:paraId="64F09FBE"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TANENBAUM, A. S.; WETHERALL, J. </w:t>
      </w:r>
      <w:r>
        <w:rPr>
          <w:rFonts w:ascii="Tahoma" w:eastAsia="Tahoma" w:hAnsi="Tahoma" w:cs="Tahoma"/>
          <w:i/>
        </w:rPr>
        <w:t>Redes de computadores</w:t>
      </w:r>
      <w:r>
        <w:rPr>
          <w:rFonts w:ascii="Tahoma" w:eastAsia="Tahoma" w:hAnsi="Tahoma" w:cs="Tahoma"/>
        </w:rPr>
        <w:t xml:space="preserve">. 5. ed. São Paulo: Pearson </w:t>
      </w:r>
      <w:proofErr w:type="spellStart"/>
      <w:r>
        <w:rPr>
          <w:rFonts w:ascii="Tahoma" w:eastAsia="Tahoma" w:hAnsi="Tahoma" w:cs="Tahoma"/>
        </w:rPr>
        <w:t>Education</w:t>
      </w:r>
      <w:proofErr w:type="spellEnd"/>
      <w:r>
        <w:rPr>
          <w:rFonts w:ascii="Tahoma" w:eastAsia="Tahoma" w:hAnsi="Tahoma" w:cs="Tahoma"/>
        </w:rPr>
        <w:t xml:space="preserve"> do Brasil, 2011.</w:t>
      </w:r>
    </w:p>
    <w:p w14:paraId="7E2D3135" w14:textId="77777777" w:rsidR="00183061" w:rsidRDefault="00183061" w:rsidP="00486C60">
      <w:pPr>
        <w:spacing w:after="0" w:line="360" w:lineRule="auto"/>
        <w:jc w:val="both"/>
        <w:rPr>
          <w:rFonts w:ascii="Tahoma" w:eastAsia="Tahoma" w:hAnsi="Tahoma" w:cs="Tahoma"/>
        </w:rPr>
      </w:pPr>
    </w:p>
    <w:p w14:paraId="26C5C1C1" w14:textId="77777777" w:rsidR="00183061" w:rsidRDefault="00183061" w:rsidP="00183061">
      <w:pPr>
        <w:ind w:firstLine="709"/>
        <w:rPr>
          <w:rFonts w:ascii="Tahoma" w:eastAsia="Tahoma" w:hAnsi="Tahoma" w:cs="Tahoma"/>
        </w:rPr>
      </w:pPr>
    </w:p>
    <w:p w14:paraId="0BA6DA90" w14:textId="77777777" w:rsidR="00183061" w:rsidRDefault="00183061" w:rsidP="00183061">
      <w:pPr>
        <w:ind w:firstLine="709"/>
        <w:rPr>
          <w:rFonts w:ascii="Tahoma" w:eastAsia="Tahoma" w:hAnsi="Tahoma" w:cs="Tahoma"/>
        </w:rPr>
      </w:pPr>
    </w:p>
    <w:p w14:paraId="1B1B8ACD" w14:textId="77777777" w:rsidR="00183061" w:rsidRDefault="00183061" w:rsidP="00183061">
      <w:pPr>
        <w:ind w:firstLine="709"/>
        <w:rPr>
          <w:rFonts w:ascii="Tahoma" w:eastAsia="Tahoma" w:hAnsi="Tahoma" w:cs="Tahoma"/>
        </w:rPr>
      </w:pPr>
    </w:p>
    <w:p w14:paraId="0AA88EB4" w14:textId="77777777" w:rsidR="00183061" w:rsidRDefault="00183061" w:rsidP="00183061">
      <w:pPr>
        <w:ind w:firstLine="709"/>
        <w:rPr>
          <w:rFonts w:ascii="Tahoma" w:eastAsia="Tahoma" w:hAnsi="Tahoma" w:cs="Tahoma"/>
        </w:rPr>
      </w:pPr>
    </w:p>
    <w:p w14:paraId="7F7733A7" w14:textId="77777777" w:rsidR="00183061" w:rsidRDefault="00183061" w:rsidP="00183061">
      <w:pPr>
        <w:ind w:firstLine="709"/>
        <w:rPr>
          <w:rFonts w:ascii="Tahoma" w:eastAsia="Tahoma" w:hAnsi="Tahoma" w:cs="Tahoma"/>
        </w:rPr>
      </w:pPr>
    </w:p>
    <w:p w14:paraId="1B058A93" w14:textId="77777777" w:rsidR="00183061" w:rsidRDefault="00183061" w:rsidP="00183061">
      <w:pPr>
        <w:ind w:firstLine="709"/>
        <w:rPr>
          <w:rFonts w:ascii="Tahoma" w:eastAsia="Tahoma" w:hAnsi="Tahoma" w:cs="Tahoma"/>
        </w:rPr>
      </w:pPr>
    </w:p>
    <w:p w14:paraId="3EA1FB73" w14:textId="77777777" w:rsidR="00183061" w:rsidRDefault="00183061" w:rsidP="00183061">
      <w:pPr>
        <w:ind w:firstLine="709"/>
        <w:rPr>
          <w:rFonts w:ascii="Tahoma" w:eastAsia="Tahoma" w:hAnsi="Tahoma" w:cs="Tahoma"/>
        </w:rPr>
      </w:pPr>
    </w:p>
    <w:p w14:paraId="4171FAC2" w14:textId="77777777" w:rsidR="00486C60" w:rsidRDefault="00486C60" w:rsidP="00183061">
      <w:pPr>
        <w:jc w:val="center"/>
        <w:rPr>
          <w:rFonts w:ascii="Tahoma" w:eastAsia="Tahoma" w:hAnsi="Tahoma" w:cs="Tahoma"/>
          <w:b/>
        </w:rPr>
      </w:pPr>
    </w:p>
    <w:p w14:paraId="42C0E033" w14:textId="77777777" w:rsidR="00486C60" w:rsidRDefault="00486C60" w:rsidP="00183061">
      <w:pPr>
        <w:jc w:val="center"/>
        <w:rPr>
          <w:rFonts w:ascii="Tahoma" w:eastAsia="Tahoma" w:hAnsi="Tahoma" w:cs="Tahoma"/>
          <w:b/>
        </w:rPr>
      </w:pPr>
    </w:p>
    <w:p w14:paraId="7B2BA419" w14:textId="77777777" w:rsidR="00845372" w:rsidRDefault="00845372" w:rsidP="00183061">
      <w:pPr>
        <w:jc w:val="center"/>
        <w:rPr>
          <w:rFonts w:ascii="Tahoma" w:eastAsia="Tahoma" w:hAnsi="Tahoma" w:cs="Tahoma"/>
          <w:b/>
        </w:rPr>
      </w:pPr>
    </w:p>
    <w:p w14:paraId="36C1FF20" w14:textId="77777777" w:rsidR="00845372" w:rsidRDefault="00845372" w:rsidP="00183061">
      <w:pPr>
        <w:jc w:val="center"/>
        <w:rPr>
          <w:rFonts w:ascii="Tahoma" w:eastAsia="Tahoma" w:hAnsi="Tahoma" w:cs="Tahoma"/>
          <w:b/>
        </w:rPr>
      </w:pPr>
    </w:p>
    <w:p w14:paraId="673840A5" w14:textId="416BAA88" w:rsidR="00183061" w:rsidRDefault="00183061" w:rsidP="00183061">
      <w:pPr>
        <w:jc w:val="center"/>
        <w:rPr>
          <w:rFonts w:ascii="Tahoma" w:eastAsia="Tahoma" w:hAnsi="Tahoma" w:cs="Tahoma"/>
        </w:rPr>
      </w:pPr>
      <w:r>
        <w:rPr>
          <w:rFonts w:ascii="Tahoma" w:eastAsia="Tahoma" w:hAnsi="Tahoma" w:cs="Tahoma"/>
          <w:b/>
        </w:rPr>
        <w:t xml:space="preserve">Questão </w:t>
      </w:r>
      <w:r w:rsidR="00D949DD">
        <w:rPr>
          <w:rFonts w:ascii="Tahoma" w:eastAsia="Tahoma" w:hAnsi="Tahoma" w:cs="Tahoma"/>
          <w:b/>
        </w:rPr>
        <w:t>2</w:t>
      </w:r>
    </w:p>
    <w:p w14:paraId="7414D9EC" w14:textId="73732D11" w:rsidR="00183061" w:rsidRDefault="00183061" w:rsidP="00486C60">
      <w:pPr>
        <w:spacing w:after="0" w:line="360" w:lineRule="auto"/>
        <w:jc w:val="both"/>
        <w:rPr>
          <w:rFonts w:ascii="Tahoma" w:eastAsia="Tahoma" w:hAnsi="Tahoma" w:cs="Tahoma"/>
        </w:rPr>
      </w:pPr>
      <w:r>
        <w:rPr>
          <w:rFonts w:ascii="Tahoma" w:eastAsia="Tahoma" w:hAnsi="Tahoma" w:cs="Tahoma"/>
          <w:b/>
        </w:rPr>
        <w:t xml:space="preserve">Questão </w:t>
      </w:r>
      <w:r w:rsidR="00D949DD">
        <w:rPr>
          <w:rFonts w:ascii="Tahoma" w:eastAsia="Tahoma" w:hAnsi="Tahoma" w:cs="Tahoma"/>
          <w:b/>
        </w:rPr>
        <w:t>2</w:t>
      </w:r>
      <w:r>
        <w:rPr>
          <w:rFonts w:ascii="Tahoma" w:eastAsia="Tahoma" w:hAnsi="Tahoma" w:cs="Tahoma"/>
          <w:b/>
        </w:rPr>
        <w:t>.</w:t>
      </w:r>
      <w:r>
        <w:rPr>
          <w:rFonts w:ascii="Tahoma" w:eastAsia="Tahoma" w:hAnsi="Tahoma" w:cs="Tahoma"/>
          <w:vertAlign w:val="superscript"/>
        </w:rPr>
        <w:footnoteReference w:id="2"/>
      </w:r>
    </w:p>
    <w:p w14:paraId="5EF926B9" w14:textId="77777777" w:rsidR="00183061" w:rsidRDefault="00183061" w:rsidP="00486C60">
      <w:pPr>
        <w:spacing w:after="0" w:line="360" w:lineRule="auto"/>
        <w:jc w:val="both"/>
        <w:rPr>
          <w:rFonts w:ascii="Tahoma" w:eastAsia="Tahoma" w:hAnsi="Tahoma" w:cs="Tahoma"/>
        </w:rPr>
      </w:pPr>
      <w:r>
        <w:rPr>
          <w:rFonts w:ascii="Tahoma" w:eastAsia="Tahoma" w:hAnsi="Tahoma" w:cs="Tahoma"/>
        </w:rPr>
        <w:t>O protocolo IPv6 foi desenvolvido para substituir o IPv4, tendo sua implementação ocasionado várias mudanças importantes, como a capacidade de endereçamento expandida, o cabeçalho aprimorado de 40 bytes e a rotulação de fluxo e prioridade.</w:t>
      </w:r>
    </w:p>
    <w:p w14:paraId="174F67F1" w14:textId="77777777" w:rsidR="00183061" w:rsidRDefault="00183061" w:rsidP="00486C60">
      <w:pPr>
        <w:spacing w:after="0" w:line="360" w:lineRule="auto"/>
        <w:jc w:val="both"/>
        <w:rPr>
          <w:rFonts w:ascii="Tahoma" w:eastAsia="Tahoma" w:hAnsi="Tahoma" w:cs="Tahoma"/>
        </w:rPr>
      </w:pPr>
      <w:r>
        <w:rPr>
          <w:rFonts w:ascii="Tahoma" w:eastAsia="Tahoma" w:hAnsi="Tahoma" w:cs="Tahoma"/>
        </w:rPr>
        <w:t>Considerando essas informações, avalie as afirmativas a seguir, relativas à descrição dos campos de cabeçalho IPv6.</w:t>
      </w:r>
    </w:p>
    <w:p w14:paraId="5C534F22" w14:textId="0F0E4295" w:rsidR="00183061" w:rsidRDefault="00183061" w:rsidP="007E6E8A">
      <w:pPr>
        <w:numPr>
          <w:ilvl w:val="0"/>
          <w:numId w:val="9"/>
        </w:numPr>
        <w:suppressAutoHyphens w:val="0"/>
        <w:spacing w:after="0" w:line="360" w:lineRule="auto"/>
        <w:jc w:val="both"/>
        <w:rPr>
          <w:rFonts w:ascii="Tahoma" w:eastAsia="Tahoma" w:hAnsi="Tahoma" w:cs="Tahoma"/>
        </w:rPr>
      </w:pPr>
      <w:r>
        <w:rPr>
          <w:rFonts w:ascii="Tahoma" w:eastAsia="Tahoma" w:hAnsi="Tahoma" w:cs="Tahoma"/>
        </w:rPr>
        <w:t>Em "endereço de origem" e "endereço de destino", cada campo possui 64 bits, tendo sido expandidos os 32 bits usados no IPv4.</w:t>
      </w:r>
    </w:p>
    <w:p w14:paraId="030FA93E" w14:textId="04878351" w:rsidR="00183061" w:rsidRDefault="00183061" w:rsidP="007E6E8A">
      <w:pPr>
        <w:numPr>
          <w:ilvl w:val="0"/>
          <w:numId w:val="9"/>
        </w:numPr>
        <w:suppressAutoHyphens w:val="0"/>
        <w:spacing w:after="0" w:line="360" w:lineRule="auto"/>
        <w:jc w:val="both"/>
        <w:rPr>
          <w:rFonts w:ascii="Tahoma" w:eastAsia="Tahoma" w:hAnsi="Tahoma" w:cs="Tahoma"/>
        </w:rPr>
      </w:pPr>
      <w:r>
        <w:rPr>
          <w:rFonts w:ascii="Tahoma" w:eastAsia="Tahoma" w:hAnsi="Tahoma" w:cs="Tahoma"/>
        </w:rPr>
        <w:t>Em se tratando do cabeçalho IPv6, insere-se o valor 32 no campo "versão" de 4 bits que é usado para identificar a versão do protocolo IP.</w:t>
      </w:r>
    </w:p>
    <w:p w14:paraId="0ADC537E" w14:textId="37A5C132" w:rsidR="00183061" w:rsidRDefault="00183061" w:rsidP="007E6E8A">
      <w:pPr>
        <w:numPr>
          <w:ilvl w:val="0"/>
          <w:numId w:val="9"/>
        </w:numPr>
        <w:suppressAutoHyphens w:val="0"/>
        <w:spacing w:after="0" w:line="360" w:lineRule="auto"/>
        <w:jc w:val="both"/>
        <w:rPr>
          <w:rFonts w:ascii="Tahoma" w:eastAsia="Tahoma" w:hAnsi="Tahoma" w:cs="Tahoma"/>
        </w:rPr>
      </w:pPr>
      <w:r>
        <w:rPr>
          <w:rFonts w:ascii="Tahoma" w:eastAsia="Tahoma" w:hAnsi="Tahoma" w:cs="Tahoma"/>
        </w:rPr>
        <w:t xml:space="preserve">O campo "próximo cabeçalho" identifica o protocolo ao qual os dados presentes no datagrama serão entregues, por exemplo, TCP ou UDP. </w:t>
      </w:r>
    </w:p>
    <w:p w14:paraId="417BC372" w14:textId="028763D0" w:rsidR="00183061" w:rsidRDefault="00183061" w:rsidP="007E6E8A">
      <w:pPr>
        <w:numPr>
          <w:ilvl w:val="0"/>
          <w:numId w:val="9"/>
        </w:numPr>
        <w:suppressAutoHyphens w:val="0"/>
        <w:spacing w:after="0" w:line="360" w:lineRule="auto"/>
        <w:jc w:val="both"/>
        <w:rPr>
          <w:rFonts w:ascii="Tahoma" w:eastAsia="Tahoma" w:hAnsi="Tahoma" w:cs="Tahoma"/>
        </w:rPr>
      </w:pPr>
      <w:r>
        <w:rPr>
          <w:rFonts w:ascii="Tahoma" w:eastAsia="Tahoma" w:hAnsi="Tahoma" w:cs="Tahoma"/>
        </w:rPr>
        <w:t>No IPv6, o campo "classe de tráfego" de 8 bits é semelhante ao campo "tipo de serviço" do IPv4, ambos utilizados para diferenciar os tipos de pacotes IP.</w:t>
      </w:r>
    </w:p>
    <w:p w14:paraId="4405BF80" w14:textId="7908EC31" w:rsidR="00183061" w:rsidRDefault="00183061" w:rsidP="007E6E8A">
      <w:pPr>
        <w:numPr>
          <w:ilvl w:val="0"/>
          <w:numId w:val="9"/>
        </w:numPr>
        <w:suppressAutoHyphens w:val="0"/>
        <w:spacing w:after="0" w:line="360" w:lineRule="auto"/>
        <w:jc w:val="both"/>
        <w:rPr>
          <w:rFonts w:ascii="Tahoma" w:eastAsia="Tahoma" w:hAnsi="Tahoma" w:cs="Tahoma"/>
        </w:rPr>
      </w:pPr>
      <w:r>
        <w:rPr>
          <w:rFonts w:ascii="Tahoma" w:eastAsia="Tahoma" w:hAnsi="Tahoma" w:cs="Tahoma"/>
        </w:rPr>
        <w:t xml:space="preserve">O valor do campo "limite de saltos" é decrementado em um para cada roteador que repassa o pacote; caso a contagem do limite de salto chegue a zero, o pacote será descartado. </w:t>
      </w:r>
    </w:p>
    <w:p w14:paraId="2B906CEA" w14:textId="77777777" w:rsidR="00183061" w:rsidRDefault="00183061" w:rsidP="00486C60">
      <w:pPr>
        <w:spacing w:after="0" w:line="360" w:lineRule="auto"/>
        <w:jc w:val="both"/>
        <w:rPr>
          <w:rFonts w:ascii="Tahoma" w:eastAsia="Tahoma" w:hAnsi="Tahoma" w:cs="Tahoma"/>
        </w:rPr>
      </w:pPr>
      <w:r>
        <w:rPr>
          <w:rFonts w:ascii="Tahoma" w:eastAsia="Tahoma" w:hAnsi="Tahoma" w:cs="Tahoma"/>
        </w:rPr>
        <w:t>É correto apenas o que se afirma em</w:t>
      </w:r>
    </w:p>
    <w:p w14:paraId="5EAF178F" w14:textId="77777777" w:rsidR="00183061" w:rsidRDefault="00183061" w:rsidP="00486C60">
      <w:pPr>
        <w:spacing w:after="0" w:line="360" w:lineRule="auto"/>
        <w:jc w:val="both"/>
        <w:rPr>
          <w:rFonts w:ascii="Tahoma" w:eastAsia="Tahoma" w:hAnsi="Tahoma" w:cs="Tahoma"/>
        </w:rPr>
      </w:pPr>
      <w:r>
        <w:rPr>
          <w:rFonts w:ascii="Tahoma" w:eastAsia="Tahoma" w:hAnsi="Tahoma" w:cs="Tahoma"/>
        </w:rPr>
        <w:t>A. II e IV.</w:t>
      </w:r>
    </w:p>
    <w:p w14:paraId="7E27BEE2" w14:textId="77777777" w:rsidR="00183061" w:rsidRDefault="00183061" w:rsidP="00486C60">
      <w:pPr>
        <w:spacing w:after="0" w:line="360" w:lineRule="auto"/>
        <w:jc w:val="both"/>
        <w:rPr>
          <w:rFonts w:ascii="Tahoma" w:eastAsia="Tahoma" w:hAnsi="Tahoma" w:cs="Tahoma"/>
        </w:rPr>
      </w:pPr>
      <w:r>
        <w:rPr>
          <w:rFonts w:ascii="Tahoma" w:eastAsia="Tahoma" w:hAnsi="Tahoma" w:cs="Tahoma"/>
        </w:rPr>
        <w:t>B. I, II e III.</w:t>
      </w:r>
    </w:p>
    <w:p w14:paraId="55D2E08E" w14:textId="77777777" w:rsidR="00183061" w:rsidRDefault="00183061" w:rsidP="00486C60">
      <w:pPr>
        <w:spacing w:after="0" w:line="360" w:lineRule="auto"/>
        <w:jc w:val="both"/>
        <w:rPr>
          <w:rFonts w:ascii="Tahoma" w:eastAsia="Tahoma" w:hAnsi="Tahoma" w:cs="Tahoma"/>
        </w:rPr>
      </w:pPr>
      <w:r>
        <w:rPr>
          <w:rFonts w:ascii="Tahoma" w:eastAsia="Tahoma" w:hAnsi="Tahoma" w:cs="Tahoma"/>
        </w:rPr>
        <w:t>C. I, III e V.</w:t>
      </w:r>
    </w:p>
    <w:p w14:paraId="15FD9C8D" w14:textId="77777777" w:rsidR="00183061" w:rsidRDefault="00183061" w:rsidP="00486C60">
      <w:pPr>
        <w:spacing w:after="0" w:line="360" w:lineRule="auto"/>
        <w:jc w:val="both"/>
        <w:rPr>
          <w:rFonts w:ascii="Tahoma" w:eastAsia="Tahoma" w:hAnsi="Tahoma" w:cs="Tahoma"/>
        </w:rPr>
      </w:pPr>
      <w:r>
        <w:rPr>
          <w:rFonts w:ascii="Tahoma" w:eastAsia="Tahoma" w:hAnsi="Tahoma" w:cs="Tahoma"/>
        </w:rPr>
        <w:t>D. III, IV e V.</w:t>
      </w:r>
    </w:p>
    <w:p w14:paraId="3D6B957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E. I, II, IV e V.</w:t>
      </w:r>
    </w:p>
    <w:p w14:paraId="635160E0" w14:textId="77777777" w:rsidR="00183061" w:rsidRDefault="00183061" w:rsidP="00486C60">
      <w:pPr>
        <w:spacing w:after="0" w:line="360" w:lineRule="auto"/>
        <w:jc w:val="both"/>
        <w:rPr>
          <w:rFonts w:ascii="Tahoma" w:eastAsia="Tahoma" w:hAnsi="Tahoma" w:cs="Tahoma"/>
        </w:rPr>
      </w:pPr>
    </w:p>
    <w:p w14:paraId="43FE5421" w14:textId="77777777" w:rsidR="00183061" w:rsidRDefault="00183061" w:rsidP="007E6E8A">
      <w:pPr>
        <w:numPr>
          <w:ilvl w:val="0"/>
          <w:numId w:val="10"/>
        </w:numPr>
        <w:suppressAutoHyphens w:val="0"/>
        <w:spacing w:after="0" w:line="360" w:lineRule="auto"/>
        <w:jc w:val="both"/>
        <w:rPr>
          <w:rFonts w:ascii="Tahoma" w:eastAsia="Tahoma" w:hAnsi="Tahoma" w:cs="Tahoma"/>
          <w:b/>
        </w:rPr>
      </w:pPr>
      <w:r>
        <w:rPr>
          <w:rFonts w:ascii="Tahoma" w:eastAsia="Tahoma" w:hAnsi="Tahoma" w:cs="Tahoma"/>
          <w:b/>
        </w:rPr>
        <w:t>Análise da questão</w:t>
      </w:r>
    </w:p>
    <w:p w14:paraId="0EEE5F4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 xml:space="preserve"> </w:t>
      </w:r>
    </w:p>
    <w:p w14:paraId="69C96F0B" w14:textId="77777777" w:rsidR="00183061" w:rsidRDefault="00183061" w:rsidP="00486C60">
      <w:pPr>
        <w:spacing w:after="0" w:line="360" w:lineRule="auto"/>
        <w:jc w:val="both"/>
        <w:rPr>
          <w:rFonts w:ascii="Tahoma" w:eastAsia="Tahoma" w:hAnsi="Tahoma" w:cs="Tahoma"/>
          <w:b/>
        </w:rPr>
      </w:pPr>
      <w:r>
        <w:rPr>
          <w:rFonts w:ascii="Tahoma" w:eastAsia="Tahoma" w:hAnsi="Tahoma" w:cs="Tahoma"/>
          <w:b/>
        </w:rPr>
        <w:t>Protocolo IP</w:t>
      </w:r>
    </w:p>
    <w:p w14:paraId="6FB5F3CD" w14:textId="77777777" w:rsidR="00183061" w:rsidRDefault="00183061" w:rsidP="00486C60">
      <w:pPr>
        <w:spacing w:after="0" w:line="360" w:lineRule="auto"/>
        <w:ind w:firstLine="770"/>
        <w:jc w:val="both"/>
        <w:rPr>
          <w:rFonts w:ascii="Tahoma" w:eastAsia="Tahoma" w:hAnsi="Tahoma" w:cs="Tahoma"/>
        </w:rPr>
      </w:pPr>
    </w:p>
    <w:p w14:paraId="3256F483"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O IP é um protocolo da camada de rede fundamental para a construção da Internet e das diversas redes baseadas na pilha de protocolos TCP/IP. Podemos dizer que a versão IPv4 é uma das mais populares. No entanto, tal versão apresenta um problema: a limitação com relação ao seu espaço de endereçamento.</w:t>
      </w:r>
    </w:p>
    <w:p w14:paraId="4CEF14F0" w14:textId="4659FBA6"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O endereço IP é um número de 32 bits, o que impõe uma restrição ao número máximo de endereços possíveis de aproximadamente 4 bilhões. Em virtude do crescimento de uso e a popularização da Internet, esse número se tornou claramente insuficiente. Com as finalidades de ampliar o espaço de endereçamento disponível e de melhorar diversos aspectos do protocolo, foi criada uma nova versão, o padrão IPv6, que dispõe de um espaço de endereçamento muito maior, além de oferecer as funcionalidades de rotulação de fluxo e de prioridade.</w:t>
      </w:r>
    </w:p>
    <w:p w14:paraId="0B0322BE" w14:textId="77777777" w:rsidR="00183061" w:rsidRDefault="00183061" w:rsidP="00486C60">
      <w:pPr>
        <w:spacing w:after="0" w:line="360" w:lineRule="auto"/>
        <w:ind w:firstLine="709"/>
        <w:jc w:val="both"/>
        <w:rPr>
          <w:rFonts w:ascii="Tahoma" w:eastAsia="Tahoma" w:hAnsi="Tahoma" w:cs="Tahoma"/>
        </w:rPr>
      </w:pPr>
    </w:p>
    <w:p w14:paraId="1258878D" w14:textId="77777777" w:rsidR="00183061" w:rsidRDefault="00183061" w:rsidP="007E6E8A">
      <w:pPr>
        <w:numPr>
          <w:ilvl w:val="0"/>
          <w:numId w:val="10"/>
        </w:numPr>
        <w:suppressAutoHyphens w:val="0"/>
        <w:spacing w:after="0" w:line="360" w:lineRule="auto"/>
        <w:jc w:val="both"/>
        <w:rPr>
          <w:rFonts w:ascii="Tahoma" w:eastAsia="Tahoma" w:hAnsi="Tahoma" w:cs="Tahoma"/>
          <w:b/>
        </w:rPr>
      </w:pPr>
      <w:r>
        <w:rPr>
          <w:rFonts w:ascii="Tahoma" w:eastAsia="Tahoma" w:hAnsi="Tahoma" w:cs="Tahoma"/>
          <w:b/>
        </w:rPr>
        <w:t>Análise das afirmativas</w:t>
      </w:r>
    </w:p>
    <w:p w14:paraId="6954EC5C" w14:textId="77777777" w:rsidR="00183061" w:rsidRDefault="00183061" w:rsidP="00486C60">
      <w:pPr>
        <w:spacing w:after="0" w:line="360" w:lineRule="auto"/>
        <w:jc w:val="both"/>
        <w:rPr>
          <w:rFonts w:ascii="Tahoma" w:eastAsia="Tahoma" w:hAnsi="Tahoma" w:cs="Tahoma"/>
        </w:rPr>
      </w:pPr>
    </w:p>
    <w:p w14:paraId="79FC71D7" w14:textId="77777777" w:rsidR="00183061" w:rsidRDefault="00183061" w:rsidP="00486C60">
      <w:pPr>
        <w:spacing w:after="0" w:line="360" w:lineRule="auto"/>
        <w:jc w:val="both"/>
        <w:rPr>
          <w:rFonts w:ascii="Tahoma" w:eastAsia="Tahoma" w:hAnsi="Tahoma" w:cs="Tahoma"/>
        </w:rPr>
      </w:pPr>
      <w:r>
        <w:rPr>
          <w:rFonts w:ascii="Tahoma" w:eastAsia="Tahoma" w:hAnsi="Tahoma" w:cs="Tahoma"/>
        </w:rPr>
        <w:t>I - Afirmativa incorreta.</w:t>
      </w:r>
    </w:p>
    <w:p w14:paraId="64A83EF0"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No IPv6, os campos "endereço de origem" e "endereço de destino" têm 128 bits de tamanho, e não 64 bits, como indicado no texto da afirmativa.</w:t>
      </w:r>
    </w:p>
    <w:p w14:paraId="25836484" w14:textId="77777777" w:rsidR="00183061" w:rsidRDefault="00183061" w:rsidP="00486C60">
      <w:pPr>
        <w:spacing w:after="0" w:line="360" w:lineRule="auto"/>
        <w:jc w:val="both"/>
        <w:rPr>
          <w:rFonts w:ascii="Tahoma" w:eastAsia="Tahoma" w:hAnsi="Tahoma" w:cs="Tahoma"/>
        </w:rPr>
      </w:pPr>
    </w:p>
    <w:p w14:paraId="3CB3E1F0" w14:textId="77777777" w:rsidR="00183061" w:rsidRDefault="00183061" w:rsidP="00486C60">
      <w:pPr>
        <w:spacing w:after="0" w:line="360" w:lineRule="auto"/>
        <w:jc w:val="both"/>
        <w:rPr>
          <w:rFonts w:ascii="Tahoma" w:eastAsia="Tahoma" w:hAnsi="Tahoma" w:cs="Tahoma"/>
        </w:rPr>
      </w:pPr>
      <w:r>
        <w:rPr>
          <w:rFonts w:ascii="Tahoma" w:eastAsia="Tahoma" w:hAnsi="Tahoma" w:cs="Tahoma"/>
        </w:rPr>
        <w:t>II - Afirmativa incorreta.</w:t>
      </w:r>
    </w:p>
    <w:p w14:paraId="5BEF80B0"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O valor a ser inserido é o número 6 (na forma decimal) ou 0110 (na forma binária), e não 32, como indicado no texto da afirmativa.</w:t>
      </w:r>
    </w:p>
    <w:p w14:paraId="0E28CB3D" w14:textId="77777777" w:rsidR="00183061" w:rsidRDefault="00183061" w:rsidP="00486C60">
      <w:pPr>
        <w:spacing w:after="0" w:line="360" w:lineRule="auto"/>
        <w:jc w:val="both"/>
        <w:rPr>
          <w:rFonts w:ascii="Tahoma" w:eastAsia="Tahoma" w:hAnsi="Tahoma" w:cs="Tahoma"/>
        </w:rPr>
      </w:pPr>
    </w:p>
    <w:p w14:paraId="4E099AD5" w14:textId="77777777" w:rsidR="00183061" w:rsidRDefault="00183061" w:rsidP="00486C60">
      <w:pPr>
        <w:spacing w:after="0" w:line="360" w:lineRule="auto"/>
        <w:jc w:val="both"/>
        <w:rPr>
          <w:rFonts w:ascii="Tahoma" w:eastAsia="Tahoma" w:hAnsi="Tahoma" w:cs="Tahoma"/>
        </w:rPr>
      </w:pPr>
      <w:r>
        <w:rPr>
          <w:rFonts w:ascii="Tahoma" w:eastAsia="Tahoma" w:hAnsi="Tahoma" w:cs="Tahoma"/>
        </w:rPr>
        <w:t>III - Afirmativa correta.</w:t>
      </w:r>
    </w:p>
    <w:p w14:paraId="6185B5A5" w14:textId="7DA65660" w:rsidR="00183061" w:rsidRDefault="00183061" w:rsidP="00486C60">
      <w:pPr>
        <w:spacing w:after="0" w:line="360" w:lineRule="auto"/>
        <w:jc w:val="both"/>
        <w:rPr>
          <w:rFonts w:ascii="Tahoma" w:eastAsia="Tahoma" w:hAnsi="Tahoma" w:cs="Tahoma"/>
        </w:rPr>
      </w:pPr>
      <w:r>
        <w:rPr>
          <w:rFonts w:ascii="Tahoma" w:eastAsia="Tahoma" w:hAnsi="Tahoma" w:cs="Tahoma"/>
        </w:rPr>
        <w:t xml:space="preserve">JUSTIFICATIVA. Esse campo é normalmente utilizado para indicar qual é </w:t>
      </w:r>
      <w:r w:rsidR="00536CF3">
        <w:rPr>
          <w:rFonts w:ascii="Tahoma" w:eastAsia="Tahoma" w:hAnsi="Tahoma" w:cs="Tahoma"/>
        </w:rPr>
        <w:t xml:space="preserve">o </w:t>
      </w:r>
      <w:r>
        <w:rPr>
          <w:rFonts w:ascii="Tahoma" w:eastAsia="Tahoma" w:hAnsi="Tahoma" w:cs="Tahoma"/>
        </w:rPr>
        <w:t>protocolo a ser utilizado pela camada de transporte, ou seja, se é o protocolo TCP ou o protocolo UDP.</w:t>
      </w:r>
    </w:p>
    <w:p w14:paraId="619653BB" w14:textId="77777777" w:rsidR="00183061" w:rsidRDefault="00183061" w:rsidP="00486C60">
      <w:pPr>
        <w:spacing w:after="0" w:line="360" w:lineRule="auto"/>
        <w:jc w:val="both"/>
        <w:rPr>
          <w:rFonts w:ascii="Tahoma" w:eastAsia="Tahoma" w:hAnsi="Tahoma" w:cs="Tahoma"/>
        </w:rPr>
      </w:pPr>
    </w:p>
    <w:p w14:paraId="5F171023" w14:textId="77777777" w:rsidR="00183061" w:rsidRDefault="00183061" w:rsidP="00486C60">
      <w:pPr>
        <w:spacing w:after="0" w:line="360" w:lineRule="auto"/>
        <w:jc w:val="both"/>
        <w:rPr>
          <w:rFonts w:ascii="Tahoma" w:eastAsia="Tahoma" w:hAnsi="Tahoma" w:cs="Tahoma"/>
        </w:rPr>
      </w:pPr>
      <w:r>
        <w:rPr>
          <w:rFonts w:ascii="Tahoma" w:eastAsia="Tahoma" w:hAnsi="Tahoma" w:cs="Tahoma"/>
        </w:rPr>
        <w:t>IV - Afirmativa correta.</w:t>
      </w:r>
    </w:p>
    <w:p w14:paraId="12D2FB70"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O campo "classe de tráfego" (em inglês, "</w:t>
      </w:r>
      <w:proofErr w:type="spellStart"/>
      <w:r>
        <w:rPr>
          <w:rFonts w:ascii="Tahoma" w:eastAsia="Tahoma" w:hAnsi="Tahoma" w:cs="Tahoma"/>
        </w:rPr>
        <w:t>traffic</w:t>
      </w:r>
      <w:proofErr w:type="spellEnd"/>
      <w:r>
        <w:rPr>
          <w:rFonts w:ascii="Tahoma" w:eastAsia="Tahoma" w:hAnsi="Tahoma" w:cs="Tahoma"/>
        </w:rPr>
        <w:t xml:space="preserve"> </w:t>
      </w:r>
      <w:proofErr w:type="spellStart"/>
      <w:r>
        <w:rPr>
          <w:rFonts w:ascii="Tahoma" w:eastAsia="Tahoma" w:hAnsi="Tahoma" w:cs="Tahoma"/>
        </w:rPr>
        <w:t>class</w:t>
      </w:r>
      <w:proofErr w:type="spellEnd"/>
      <w:r>
        <w:rPr>
          <w:rFonts w:ascii="Tahoma" w:eastAsia="Tahoma" w:hAnsi="Tahoma" w:cs="Tahoma"/>
        </w:rPr>
        <w:t>") tem duas funções:</w:t>
      </w:r>
    </w:p>
    <w:p w14:paraId="4304C0AB" w14:textId="77777777" w:rsidR="00183061" w:rsidRDefault="00183061" w:rsidP="007E6E8A">
      <w:pPr>
        <w:numPr>
          <w:ilvl w:val="0"/>
          <w:numId w:val="11"/>
        </w:numPr>
        <w:suppressAutoHyphens w:val="0"/>
        <w:spacing w:after="0" w:line="360" w:lineRule="auto"/>
        <w:jc w:val="both"/>
        <w:rPr>
          <w:rFonts w:ascii="Tahoma" w:eastAsia="Tahoma" w:hAnsi="Tahoma" w:cs="Tahoma"/>
        </w:rPr>
      </w:pPr>
      <w:r>
        <w:rPr>
          <w:rFonts w:ascii="Tahoma" w:eastAsia="Tahoma" w:hAnsi="Tahoma" w:cs="Tahoma"/>
        </w:rPr>
        <w:t>classificação dos pacotes (via o campo "</w:t>
      </w:r>
      <w:proofErr w:type="spellStart"/>
      <w:r>
        <w:rPr>
          <w:rFonts w:ascii="Tahoma" w:eastAsia="Tahoma" w:hAnsi="Tahoma" w:cs="Tahoma"/>
        </w:rPr>
        <w:t>differentiated</w:t>
      </w:r>
      <w:proofErr w:type="spellEnd"/>
      <w:r>
        <w:rPr>
          <w:rFonts w:ascii="Tahoma" w:eastAsia="Tahoma" w:hAnsi="Tahoma" w:cs="Tahoma"/>
        </w:rPr>
        <w:t xml:space="preserve"> </w:t>
      </w:r>
      <w:proofErr w:type="spellStart"/>
      <w:r>
        <w:rPr>
          <w:rFonts w:ascii="Tahoma" w:eastAsia="Tahoma" w:hAnsi="Tahoma" w:cs="Tahoma"/>
        </w:rPr>
        <w:t>services</w:t>
      </w:r>
      <w:proofErr w:type="spellEnd"/>
      <w:r>
        <w:rPr>
          <w:rFonts w:ascii="Tahoma" w:eastAsia="Tahoma" w:hAnsi="Tahoma" w:cs="Tahoma"/>
        </w:rPr>
        <w:t>");</w:t>
      </w:r>
    </w:p>
    <w:p w14:paraId="286036D1" w14:textId="77777777" w:rsidR="00183061" w:rsidRDefault="00183061" w:rsidP="007E6E8A">
      <w:pPr>
        <w:numPr>
          <w:ilvl w:val="0"/>
          <w:numId w:val="11"/>
        </w:numPr>
        <w:suppressAutoHyphens w:val="0"/>
        <w:spacing w:after="0" w:line="360" w:lineRule="auto"/>
        <w:jc w:val="both"/>
        <w:rPr>
          <w:rFonts w:ascii="Tahoma" w:eastAsia="Tahoma" w:hAnsi="Tahoma" w:cs="Tahoma"/>
        </w:rPr>
      </w:pPr>
      <w:r>
        <w:rPr>
          <w:rFonts w:ascii="Tahoma" w:eastAsia="Tahoma" w:hAnsi="Tahoma" w:cs="Tahoma"/>
        </w:rPr>
        <w:t>identificação de congestionamento.</w:t>
      </w:r>
    </w:p>
    <w:p w14:paraId="0E23A979" w14:textId="77777777" w:rsidR="00183061" w:rsidRDefault="00183061" w:rsidP="00486C60">
      <w:pPr>
        <w:spacing w:after="0" w:line="360" w:lineRule="auto"/>
        <w:jc w:val="both"/>
        <w:rPr>
          <w:rFonts w:ascii="Tahoma" w:eastAsia="Tahoma" w:hAnsi="Tahoma" w:cs="Tahoma"/>
        </w:rPr>
      </w:pPr>
    </w:p>
    <w:p w14:paraId="09294D9E" w14:textId="77777777" w:rsidR="00183061" w:rsidRDefault="00183061" w:rsidP="00486C60">
      <w:pPr>
        <w:spacing w:after="0" w:line="360" w:lineRule="auto"/>
        <w:jc w:val="both"/>
        <w:rPr>
          <w:rFonts w:ascii="Tahoma" w:eastAsia="Tahoma" w:hAnsi="Tahoma" w:cs="Tahoma"/>
        </w:rPr>
      </w:pPr>
      <w:r>
        <w:rPr>
          <w:rFonts w:ascii="Tahoma" w:eastAsia="Tahoma" w:hAnsi="Tahoma" w:cs="Tahoma"/>
        </w:rPr>
        <w:t>V - Afirmativa correta.</w:t>
      </w:r>
    </w:p>
    <w:p w14:paraId="109364E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O objetivo desse campo é limitar a durabilidade dos dados em circulação em uma rede, evitando que pacotes muito antigos (e que provavelmente se tornaram inúteis) fiquem circulando indefinidamente e congestionando a rede de modo desnecessário.</w:t>
      </w:r>
    </w:p>
    <w:p w14:paraId="0192450A" w14:textId="77777777" w:rsidR="00183061" w:rsidRDefault="00183061" w:rsidP="00486C60">
      <w:pPr>
        <w:spacing w:after="0" w:line="360" w:lineRule="auto"/>
        <w:jc w:val="both"/>
        <w:rPr>
          <w:rFonts w:ascii="Tahoma" w:eastAsia="Tahoma" w:hAnsi="Tahoma" w:cs="Tahoma"/>
        </w:rPr>
      </w:pPr>
    </w:p>
    <w:p w14:paraId="636F4BAD" w14:textId="77777777" w:rsidR="00183061" w:rsidRDefault="00183061" w:rsidP="00486C60">
      <w:pPr>
        <w:spacing w:after="0" w:line="360" w:lineRule="auto"/>
        <w:jc w:val="both"/>
        <w:rPr>
          <w:rFonts w:ascii="Tahoma" w:eastAsia="Tahoma" w:hAnsi="Tahoma" w:cs="Tahoma"/>
        </w:rPr>
      </w:pPr>
      <w:r>
        <w:rPr>
          <w:rFonts w:ascii="Tahoma" w:eastAsia="Tahoma" w:hAnsi="Tahoma" w:cs="Tahoma"/>
        </w:rPr>
        <w:t>Alternativa correta: D.</w:t>
      </w:r>
    </w:p>
    <w:p w14:paraId="3FB70AC9" w14:textId="77777777" w:rsidR="00183061" w:rsidRDefault="00183061" w:rsidP="00486C60">
      <w:pPr>
        <w:spacing w:after="0" w:line="360" w:lineRule="auto"/>
        <w:jc w:val="both"/>
        <w:rPr>
          <w:rFonts w:ascii="Tahoma" w:eastAsia="Tahoma" w:hAnsi="Tahoma" w:cs="Tahoma"/>
        </w:rPr>
      </w:pPr>
    </w:p>
    <w:p w14:paraId="6C258547" w14:textId="77777777" w:rsidR="00183061" w:rsidRDefault="00183061" w:rsidP="007E6E8A">
      <w:pPr>
        <w:numPr>
          <w:ilvl w:val="0"/>
          <w:numId w:val="10"/>
        </w:numPr>
        <w:suppressAutoHyphens w:val="0"/>
        <w:spacing w:after="0" w:line="360" w:lineRule="auto"/>
        <w:jc w:val="both"/>
        <w:rPr>
          <w:rFonts w:ascii="Tahoma" w:eastAsia="Tahoma" w:hAnsi="Tahoma" w:cs="Tahoma"/>
          <w:b/>
        </w:rPr>
      </w:pPr>
      <w:r>
        <w:rPr>
          <w:rFonts w:ascii="Tahoma" w:eastAsia="Tahoma" w:hAnsi="Tahoma" w:cs="Tahoma"/>
          <w:b/>
        </w:rPr>
        <w:t>Indicações bibliográficas</w:t>
      </w:r>
    </w:p>
    <w:p w14:paraId="7676E0D6" w14:textId="77777777" w:rsidR="00183061" w:rsidRDefault="00183061" w:rsidP="00486C60">
      <w:pPr>
        <w:spacing w:after="0" w:line="360" w:lineRule="auto"/>
        <w:jc w:val="both"/>
        <w:rPr>
          <w:rFonts w:ascii="Tahoma" w:eastAsia="Tahoma" w:hAnsi="Tahoma" w:cs="Tahoma"/>
        </w:rPr>
      </w:pPr>
    </w:p>
    <w:p w14:paraId="499C6F3F" w14:textId="77777777" w:rsidR="00183061" w:rsidRDefault="00183061" w:rsidP="007E6E8A">
      <w:pPr>
        <w:numPr>
          <w:ilvl w:val="0"/>
          <w:numId w:val="2"/>
        </w:numPr>
        <w:suppressAutoHyphens w:val="0"/>
        <w:spacing w:after="0" w:line="360" w:lineRule="auto"/>
        <w:jc w:val="both"/>
        <w:rPr>
          <w:rFonts w:ascii="Calibri" w:hAnsi="Calibri" w:cs="Calibri"/>
        </w:rPr>
      </w:pPr>
      <w:r>
        <w:rPr>
          <w:rFonts w:ascii="Tahoma" w:eastAsia="Tahoma" w:hAnsi="Tahoma" w:cs="Tahoma"/>
        </w:rPr>
        <w:t xml:space="preserve">KUROSE, J. F.; ROSS, K. W. </w:t>
      </w:r>
      <w:r>
        <w:rPr>
          <w:rFonts w:ascii="Tahoma" w:eastAsia="Tahoma" w:hAnsi="Tahoma" w:cs="Tahoma"/>
          <w:i/>
        </w:rPr>
        <w:t>Redes de computadores e a Internet: uma abordagem top-</w:t>
      </w:r>
      <w:proofErr w:type="spellStart"/>
      <w:r>
        <w:rPr>
          <w:rFonts w:ascii="Tahoma" w:eastAsia="Tahoma" w:hAnsi="Tahoma" w:cs="Tahoma"/>
          <w:i/>
        </w:rPr>
        <w:t>down</w:t>
      </w:r>
      <w:proofErr w:type="spellEnd"/>
      <w:r>
        <w:rPr>
          <w:rFonts w:ascii="Tahoma" w:eastAsia="Tahoma" w:hAnsi="Tahoma" w:cs="Tahoma"/>
        </w:rPr>
        <w:t xml:space="preserve">. 6. ed. São Paulo: Pearson </w:t>
      </w:r>
      <w:proofErr w:type="spellStart"/>
      <w:r>
        <w:rPr>
          <w:rFonts w:ascii="Tahoma" w:eastAsia="Tahoma" w:hAnsi="Tahoma" w:cs="Tahoma"/>
        </w:rPr>
        <w:t>Education</w:t>
      </w:r>
      <w:proofErr w:type="spellEnd"/>
      <w:r>
        <w:rPr>
          <w:rFonts w:ascii="Tahoma" w:eastAsia="Tahoma" w:hAnsi="Tahoma" w:cs="Tahoma"/>
        </w:rPr>
        <w:t xml:space="preserve"> do Brasil, 2014.</w:t>
      </w:r>
    </w:p>
    <w:p w14:paraId="1164A752" w14:textId="77777777" w:rsidR="00183061" w:rsidRDefault="00183061" w:rsidP="007E6E8A">
      <w:pPr>
        <w:numPr>
          <w:ilvl w:val="0"/>
          <w:numId w:val="2"/>
        </w:numPr>
        <w:suppressAutoHyphens w:val="0"/>
        <w:spacing w:after="0" w:line="360" w:lineRule="auto"/>
        <w:jc w:val="both"/>
      </w:pPr>
      <w:r>
        <w:rPr>
          <w:rFonts w:ascii="Tahoma" w:eastAsia="Tahoma" w:hAnsi="Tahoma" w:cs="Tahoma"/>
          <w:lang w:val="en-US"/>
        </w:rPr>
        <w:t xml:space="preserve">SILBERSCHATZ, A.; GALVIN, P. B.; GAGNE. </w:t>
      </w:r>
      <w:r>
        <w:rPr>
          <w:rFonts w:ascii="Tahoma" w:eastAsia="Tahoma" w:hAnsi="Tahoma" w:cs="Tahoma"/>
        </w:rPr>
        <w:t xml:space="preserve">G. </w:t>
      </w:r>
      <w:r>
        <w:rPr>
          <w:rFonts w:ascii="Tahoma" w:eastAsia="Tahoma" w:hAnsi="Tahoma" w:cs="Tahoma"/>
          <w:i/>
        </w:rPr>
        <w:t>Fundamentos de sistemas operacionais</w:t>
      </w:r>
      <w:r>
        <w:rPr>
          <w:rFonts w:ascii="Tahoma" w:eastAsia="Tahoma" w:hAnsi="Tahoma" w:cs="Tahoma"/>
        </w:rPr>
        <w:t>.   4. ed. Rio de Janeiro: LTC, 2015.</w:t>
      </w:r>
    </w:p>
    <w:p w14:paraId="5D73A9B0"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TANENBAUM, A. S.; BOS, H. </w:t>
      </w:r>
      <w:r>
        <w:rPr>
          <w:rFonts w:ascii="Tahoma" w:eastAsia="Tahoma" w:hAnsi="Tahoma" w:cs="Tahoma"/>
          <w:i/>
        </w:rPr>
        <w:t>Sistemas operacionais modernos</w:t>
      </w:r>
      <w:r>
        <w:rPr>
          <w:rFonts w:ascii="Tahoma" w:eastAsia="Tahoma" w:hAnsi="Tahoma" w:cs="Tahoma"/>
        </w:rPr>
        <w:t xml:space="preserve">. 4. ed. São Paulo: Pearson </w:t>
      </w:r>
      <w:proofErr w:type="spellStart"/>
      <w:r>
        <w:rPr>
          <w:rFonts w:ascii="Tahoma" w:eastAsia="Tahoma" w:hAnsi="Tahoma" w:cs="Tahoma"/>
        </w:rPr>
        <w:t>Education</w:t>
      </w:r>
      <w:proofErr w:type="spellEnd"/>
      <w:r>
        <w:rPr>
          <w:rFonts w:ascii="Tahoma" w:eastAsia="Tahoma" w:hAnsi="Tahoma" w:cs="Tahoma"/>
        </w:rPr>
        <w:t xml:space="preserve"> do Brasil, 2016.</w:t>
      </w:r>
    </w:p>
    <w:p w14:paraId="3941A7EB"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TANENBAUM, A. S.; WETHERALL, J. </w:t>
      </w:r>
      <w:r>
        <w:rPr>
          <w:rFonts w:ascii="Tahoma" w:eastAsia="Tahoma" w:hAnsi="Tahoma" w:cs="Tahoma"/>
          <w:i/>
        </w:rPr>
        <w:t>Redes de computadores</w:t>
      </w:r>
      <w:r>
        <w:rPr>
          <w:rFonts w:ascii="Tahoma" w:eastAsia="Tahoma" w:hAnsi="Tahoma" w:cs="Tahoma"/>
        </w:rPr>
        <w:t xml:space="preserve">. 5. ed. São Paulo: Pearson </w:t>
      </w:r>
      <w:proofErr w:type="spellStart"/>
      <w:r>
        <w:rPr>
          <w:rFonts w:ascii="Tahoma" w:eastAsia="Tahoma" w:hAnsi="Tahoma" w:cs="Tahoma"/>
        </w:rPr>
        <w:t>Education</w:t>
      </w:r>
      <w:proofErr w:type="spellEnd"/>
      <w:r>
        <w:rPr>
          <w:rFonts w:ascii="Tahoma" w:eastAsia="Tahoma" w:hAnsi="Tahoma" w:cs="Tahoma"/>
        </w:rPr>
        <w:t xml:space="preserve"> do Brasil, 2011.</w:t>
      </w:r>
    </w:p>
    <w:p w14:paraId="26D3BA30" w14:textId="77777777" w:rsidR="00183061" w:rsidRDefault="00183061" w:rsidP="00486C60">
      <w:pPr>
        <w:spacing w:after="0" w:line="360" w:lineRule="auto"/>
        <w:jc w:val="both"/>
        <w:rPr>
          <w:rFonts w:ascii="Tahoma" w:eastAsia="Tahoma" w:hAnsi="Tahoma" w:cs="Tahoma"/>
        </w:rPr>
      </w:pPr>
    </w:p>
    <w:p w14:paraId="239A98C8" w14:textId="77777777" w:rsidR="00183061" w:rsidRDefault="00183061" w:rsidP="00486C60">
      <w:pPr>
        <w:spacing w:after="0" w:line="360" w:lineRule="auto"/>
        <w:jc w:val="both"/>
        <w:rPr>
          <w:rFonts w:ascii="Tahoma" w:eastAsia="Tahoma" w:hAnsi="Tahoma" w:cs="Tahoma"/>
        </w:rPr>
      </w:pPr>
    </w:p>
    <w:p w14:paraId="7CE40639" w14:textId="77777777" w:rsidR="00183061" w:rsidRDefault="00183061" w:rsidP="00486C60">
      <w:pPr>
        <w:spacing w:after="0" w:line="360" w:lineRule="auto"/>
        <w:jc w:val="both"/>
        <w:rPr>
          <w:rFonts w:ascii="Tahoma" w:eastAsia="Tahoma" w:hAnsi="Tahoma" w:cs="Tahoma"/>
        </w:rPr>
      </w:pPr>
    </w:p>
    <w:p w14:paraId="52CFA32E" w14:textId="77777777" w:rsidR="00183061" w:rsidRDefault="00183061" w:rsidP="00183061">
      <w:pPr>
        <w:spacing w:line="240" w:lineRule="auto"/>
        <w:jc w:val="center"/>
        <w:rPr>
          <w:rFonts w:ascii="Tahoma" w:eastAsia="Tahoma" w:hAnsi="Tahoma" w:cs="Tahoma"/>
        </w:rPr>
      </w:pPr>
    </w:p>
    <w:p w14:paraId="02B3F9E6" w14:textId="77777777" w:rsidR="00183061" w:rsidRDefault="00183061" w:rsidP="00183061">
      <w:pPr>
        <w:spacing w:line="240" w:lineRule="auto"/>
        <w:jc w:val="center"/>
        <w:rPr>
          <w:rFonts w:ascii="Tahoma" w:eastAsia="Tahoma" w:hAnsi="Tahoma" w:cs="Tahoma"/>
        </w:rPr>
      </w:pPr>
    </w:p>
    <w:p w14:paraId="4D86AC65" w14:textId="77777777" w:rsidR="00183061" w:rsidRDefault="00183061" w:rsidP="00183061">
      <w:pPr>
        <w:spacing w:line="240" w:lineRule="auto"/>
        <w:jc w:val="center"/>
        <w:rPr>
          <w:rFonts w:ascii="Tahoma" w:eastAsia="Tahoma" w:hAnsi="Tahoma" w:cs="Tahoma"/>
        </w:rPr>
      </w:pPr>
    </w:p>
    <w:p w14:paraId="42906F3E" w14:textId="77777777" w:rsidR="00183061" w:rsidRDefault="00183061" w:rsidP="00183061">
      <w:pPr>
        <w:spacing w:line="240" w:lineRule="auto"/>
        <w:jc w:val="center"/>
        <w:rPr>
          <w:rFonts w:ascii="Tahoma" w:eastAsia="Tahoma" w:hAnsi="Tahoma" w:cs="Tahoma"/>
        </w:rPr>
      </w:pPr>
    </w:p>
    <w:p w14:paraId="3A08721E" w14:textId="77777777" w:rsidR="00183061" w:rsidRDefault="00183061" w:rsidP="00183061">
      <w:pPr>
        <w:spacing w:line="240" w:lineRule="auto"/>
        <w:jc w:val="center"/>
        <w:rPr>
          <w:rFonts w:ascii="Tahoma" w:eastAsia="Tahoma" w:hAnsi="Tahoma" w:cs="Tahoma"/>
        </w:rPr>
      </w:pPr>
    </w:p>
    <w:p w14:paraId="710EC582" w14:textId="77777777" w:rsidR="00183061" w:rsidRDefault="00183061" w:rsidP="00183061">
      <w:pPr>
        <w:spacing w:line="240" w:lineRule="auto"/>
        <w:jc w:val="center"/>
        <w:rPr>
          <w:rFonts w:ascii="Tahoma" w:eastAsia="Tahoma" w:hAnsi="Tahoma" w:cs="Tahoma"/>
        </w:rPr>
      </w:pPr>
    </w:p>
    <w:p w14:paraId="5EBBF98C" w14:textId="77777777" w:rsidR="00183061" w:rsidRDefault="00183061" w:rsidP="00183061">
      <w:pPr>
        <w:spacing w:line="240" w:lineRule="auto"/>
        <w:jc w:val="center"/>
        <w:rPr>
          <w:rFonts w:ascii="Tahoma" w:eastAsia="Tahoma" w:hAnsi="Tahoma" w:cs="Tahoma"/>
        </w:rPr>
      </w:pPr>
    </w:p>
    <w:p w14:paraId="6C614A4C" w14:textId="77777777" w:rsidR="00183061" w:rsidRDefault="00183061" w:rsidP="00183061">
      <w:pPr>
        <w:spacing w:line="240" w:lineRule="auto"/>
        <w:jc w:val="center"/>
        <w:rPr>
          <w:rFonts w:ascii="Tahoma" w:eastAsia="Tahoma" w:hAnsi="Tahoma" w:cs="Tahoma"/>
        </w:rPr>
      </w:pPr>
    </w:p>
    <w:p w14:paraId="6B6C28AA" w14:textId="77777777" w:rsidR="00183061" w:rsidRDefault="00183061" w:rsidP="00183061">
      <w:pPr>
        <w:spacing w:line="240" w:lineRule="auto"/>
        <w:jc w:val="center"/>
        <w:rPr>
          <w:rFonts w:ascii="Tahoma" w:eastAsia="Tahoma" w:hAnsi="Tahoma" w:cs="Tahoma"/>
        </w:rPr>
      </w:pPr>
    </w:p>
    <w:p w14:paraId="2F60E0B1" w14:textId="77777777" w:rsidR="00183061" w:rsidRDefault="00183061" w:rsidP="00183061">
      <w:pPr>
        <w:spacing w:line="240" w:lineRule="auto"/>
        <w:jc w:val="center"/>
        <w:rPr>
          <w:rFonts w:ascii="Tahoma" w:eastAsia="Tahoma" w:hAnsi="Tahoma" w:cs="Tahoma"/>
        </w:rPr>
      </w:pPr>
    </w:p>
    <w:p w14:paraId="3298C589" w14:textId="77777777" w:rsidR="00183061" w:rsidRDefault="00183061" w:rsidP="00183061">
      <w:pPr>
        <w:spacing w:line="240" w:lineRule="auto"/>
        <w:jc w:val="center"/>
        <w:rPr>
          <w:rFonts w:ascii="Tahoma" w:eastAsia="Tahoma" w:hAnsi="Tahoma" w:cs="Tahoma"/>
        </w:rPr>
      </w:pPr>
    </w:p>
    <w:p w14:paraId="29DEED71" w14:textId="77777777" w:rsidR="00183061" w:rsidRDefault="00183061" w:rsidP="00183061">
      <w:pPr>
        <w:spacing w:line="240" w:lineRule="auto"/>
        <w:jc w:val="center"/>
        <w:rPr>
          <w:rFonts w:ascii="Tahoma" w:eastAsia="Tahoma" w:hAnsi="Tahoma" w:cs="Tahoma"/>
        </w:rPr>
      </w:pPr>
    </w:p>
    <w:p w14:paraId="6847C544" w14:textId="77777777" w:rsidR="00183061" w:rsidRDefault="00183061" w:rsidP="00183061">
      <w:pPr>
        <w:spacing w:line="240" w:lineRule="auto"/>
        <w:jc w:val="center"/>
        <w:rPr>
          <w:rFonts w:ascii="Tahoma" w:eastAsia="Tahoma" w:hAnsi="Tahoma" w:cs="Tahoma"/>
        </w:rPr>
      </w:pPr>
    </w:p>
    <w:p w14:paraId="2467AAE8" w14:textId="77777777" w:rsidR="00183061" w:rsidRDefault="00183061" w:rsidP="00183061">
      <w:pPr>
        <w:spacing w:line="240" w:lineRule="auto"/>
        <w:jc w:val="center"/>
        <w:rPr>
          <w:rFonts w:ascii="Tahoma" w:eastAsia="Tahoma" w:hAnsi="Tahoma" w:cs="Tahoma"/>
        </w:rPr>
      </w:pPr>
    </w:p>
    <w:p w14:paraId="38143AA8" w14:textId="77777777" w:rsidR="00183061" w:rsidRDefault="00183061" w:rsidP="00183061">
      <w:pPr>
        <w:spacing w:line="240" w:lineRule="auto"/>
        <w:jc w:val="center"/>
        <w:rPr>
          <w:rFonts w:ascii="Tahoma" w:eastAsia="Tahoma" w:hAnsi="Tahoma" w:cs="Tahoma"/>
        </w:rPr>
      </w:pPr>
    </w:p>
    <w:p w14:paraId="7B1B1798" w14:textId="77777777" w:rsidR="00183061" w:rsidRDefault="00183061" w:rsidP="00183061">
      <w:pPr>
        <w:spacing w:line="240" w:lineRule="auto"/>
        <w:jc w:val="center"/>
        <w:rPr>
          <w:rFonts w:ascii="Tahoma" w:eastAsia="Tahoma" w:hAnsi="Tahoma" w:cs="Tahoma"/>
        </w:rPr>
      </w:pPr>
    </w:p>
    <w:p w14:paraId="596516E2" w14:textId="77777777" w:rsidR="00183061" w:rsidRDefault="00183061" w:rsidP="00183061">
      <w:pPr>
        <w:spacing w:line="240" w:lineRule="auto"/>
        <w:jc w:val="center"/>
        <w:rPr>
          <w:rFonts w:ascii="Tahoma" w:eastAsia="Tahoma" w:hAnsi="Tahoma" w:cs="Tahoma"/>
        </w:rPr>
      </w:pPr>
    </w:p>
    <w:p w14:paraId="3BCB1864" w14:textId="6533BE05" w:rsidR="00183061" w:rsidRDefault="00183061" w:rsidP="00183061">
      <w:pPr>
        <w:jc w:val="center"/>
        <w:rPr>
          <w:rFonts w:ascii="Tahoma" w:eastAsia="Tahoma" w:hAnsi="Tahoma" w:cs="Tahoma"/>
        </w:rPr>
      </w:pPr>
      <w:r>
        <w:rPr>
          <w:rFonts w:ascii="Tahoma" w:eastAsia="Tahoma" w:hAnsi="Tahoma" w:cs="Tahoma"/>
          <w:b/>
        </w:rPr>
        <w:t xml:space="preserve">Questão </w:t>
      </w:r>
      <w:r w:rsidR="00D949DD">
        <w:rPr>
          <w:rFonts w:ascii="Tahoma" w:eastAsia="Tahoma" w:hAnsi="Tahoma" w:cs="Tahoma"/>
          <w:b/>
        </w:rPr>
        <w:t>3</w:t>
      </w:r>
    </w:p>
    <w:p w14:paraId="797375AA" w14:textId="5BBB3A77" w:rsidR="00183061" w:rsidRDefault="00183061" w:rsidP="00486C60">
      <w:pPr>
        <w:spacing w:after="0" w:line="360" w:lineRule="auto"/>
        <w:jc w:val="both"/>
        <w:rPr>
          <w:rFonts w:ascii="Tahoma" w:eastAsia="Tahoma" w:hAnsi="Tahoma" w:cs="Tahoma"/>
          <w:b/>
        </w:rPr>
      </w:pPr>
      <w:r>
        <w:rPr>
          <w:rFonts w:ascii="Tahoma" w:eastAsia="Tahoma" w:hAnsi="Tahoma" w:cs="Tahoma"/>
          <w:b/>
        </w:rPr>
        <w:t xml:space="preserve">Questão </w:t>
      </w:r>
      <w:r w:rsidR="00D949DD">
        <w:rPr>
          <w:rFonts w:ascii="Tahoma" w:eastAsia="Tahoma" w:hAnsi="Tahoma" w:cs="Tahoma"/>
          <w:b/>
        </w:rPr>
        <w:t>3</w:t>
      </w:r>
      <w:r>
        <w:rPr>
          <w:rFonts w:ascii="Tahoma" w:eastAsia="Tahoma" w:hAnsi="Tahoma" w:cs="Tahoma"/>
          <w:b/>
        </w:rPr>
        <w:t>.</w:t>
      </w:r>
      <w:r>
        <w:rPr>
          <w:rFonts w:ascii="Tahoma" w:eastAsia="Tahoma" w:hAnsi="Tahoma" w:cs="Tahoma"/>
          <w:b/>
          <w:vertAlign w:val="superscript"/>
        </w:rPr>
        <w:footnoteReference w:id="3"/>
      </w:r>
    </w:p>
    <w:p w14:paraId="5D75E395" w14:textId="77777777" w:rsidR="00183061" w:rsidRDefault="00183061" w:rsidP="00486C60">
      <w:pPr>
        <w:spacing w:after="0" w:line="360" w:lineRule="auto"/>
        <w:jc w:val="both"/>
        <w:rPr>
          <w:rFonts w:ascii="Tahoma" w:eastAsia="Tahoma" w:hAnsi="Tahoma" w:cs="Tahoma"/>
        </w:rPr>
      </w:pPr>
      <w:r>
        <w:rPr>
          <w:rFonts w:ascii="Tahoma" w:eastAsia="Tahoma" w:hAnsi="Tahoma" w:cs="Tahoma"/>
        </w:rPr>
        <w:t>Em uma rede local de uma instituição bancária, foi implantado um sistema gerenciador de banco de dados (SGDB), tendo o administrador efetuado um comando GRANT para a realização das configurações de acesso ao SGDB na rede.</w:t>
      </w:r>
    </w:p>
    <w:p w14:paraId="0EA8A978" w14:textId="77777777" w:rsidR="00183061" w:rsidRDefault="00183061" w:rsidP="00486C60">
      <w:pPr>
        <w:spacing w:after="0" w:line="360" w:lineRule="auto"/>
        <w:jc w:val="both"/>
        <w:rPr>
          <w:rFonts w:ascii="Tahoma" w:eastAsia="Tahoma" w:hAnsi="Tahoma" w:cs="Tahoma"/>
        </w:rPr>
      </w:pPr>
      <w:r>
        <w:rPr>
          <w:rFonts w:ascii="Tahoma" w:eastAsia="Tahoma" w:hAnsi="Tahoma" w:cs="Tahoma"/>
        </w:rPr>
        <w:t>Com o objetivo de realizar autenticação por aplicações para acesso ao banco de dados, de forma segura, devem ser enviados ao servidor</w:t>
      </w:r>
    </w:p>
    <w:p w14:paraId="777A0801" w14:textId="77777777" w:rsidR="00183061" w:rsidRDefault="00183061" w:rsidP="007E6E8A">
      <w:pPr>
        <w:numPr>
          <w:ilvl w:val="0"/>
          <w:numId w:val="12"/>
        </w:numPr>
        <w:suppressAutoHyphens w:val="0"/>
        <w:spacing w:after="0" w:line="360" w:lineRule="auto"/>
        <w:jc w:val="both"/>
        <w:rPr>
          <w:rFonts w:ascii="Tahoma" w:eastAsia="Tahoma" w:hAnsi="Tahoma" w:cs="Tahoma"/>
        </w:rPr>
      </w:pPr>
      <w:r>
        <w:rPr>
          <w:rFonts w:ascii="Tahoma" w:eastAsia="Tahoma" w:hAnsi="Tahoma" w:cs="Tahoma"/>
        </w:rPr>
        <w:t>o IP do servidor e a senha.</w:t>
      </w:r>
    </w:p>
    <w:p w14:paraId="1F91FD09" w14:textId="77777777" w:rsidR="00183061" w:rsidRDefault="00183061" w:rsidP="007E6E8A">
      <w:pPr>
        <w:numPr>
          <w:ilvl w:val="0"/>
          <w:numId w:val="12"/>
        </w:numPr>
        <w:suppressAutoHyphens w:val="0"/>
        <w:spacing w:after="0" w:line="360" w:lineRule="auto"/>
        <w:jc w:val="both"/>
        <w:rPr>
          <w:rFonts w:ascii="Tahoma" w:eastAsia="Tahoma" w:hAnsi="Tahoma" w:cs="Tahoma"/>
        </w:rPr>
      </w:pPr>
      <w:r>
        <w:rPr>
          <w:rFonts w:ascii="Tahoma" w:eastAsia="Tahoma" w:hAnsi="Tahoma" w:cs="Tahoma"/>
        </w:rPr>
        <w:t>a senha e o endereço MAC.</w:t>
      </w:r>
    </w:p>
    <w:p w14:paraId="3EA500AF" w14:textId="77777777" w:rsidR="00183061" w:rsidRDefault="00183061" w:rsidP="007E6E8A">
      <w:pPr>
        <w:numPr>
          <w:ilvl w:val="0"/>
          <w:numId w:val="12"/>
        </w:numPr>
        <w:suppressAutoHyphens w:val="0"/>
        <w:spacing w:after="0" w:line="360" w:lineRule="auto"/>
        <w:jc w:val="both"/>
        <w:rPr>
          <w:rFonts w:ascii="Tahoma" w:eastAsia="Tahoma" w:hAnsi="Tahoma" w:cs="Tahoma"/>
        </w:rPr>
      </w:pPr>
      <w:r>
        <w:rPr>
          <w:rFonts w:ascii="Tahoma" w:eastAsia="Tahoma" w:hAnsi="Tahoma" w:cs="Tahoma"/>
        </w:rPr>
        <w:t>o IP do servidor e o endereço MAC.</w:t>
      </w:r>
    </w:p>
    <w:p w14:paraId="5B181F2D" w14:textId="77777777" w:rsidR="00183061" w:rsidRDefault="00183061" w:rsidP="007E6E8A">
      <w:pPr>
        <w:numPr>
          <w:ilvl w:val="0"/>
          <w:numId w:val="12"/>
        </w:numPr>
        <w:suppressAutoHyphens w:val="0"/>
        <w:spacing w:after="0" w:line="360" w:lineRule="auto"/>
        <w:jc w:val="both"/>
        <w:rPr>
          <w:rFonts w:ascii="Tahoma" w:eastAsia="Tahoma" w:hAnsi="Tahoma" w:cs="Tahoma"/>
        </w:rPr>
      </w:pPr>
      <w:r>
        <w:rPr>
          <w:rFonts w:ascii="Tahoma" w:eastAsia="Tahoma" w:hAnsi="Tahoma" w:cs="Tahoma"/>
        </w:rPr>
        <w:t>o IP do servidor, o nome físico do banco e a senha.</w:t>
      </w:r>
    </w:p>
    <w:p w14:paraId="4770E6E0" w14:textId="77777777" w:rsidR="00183061" w:rsidRDefault="00183061" w:rsidP="007E6E8A">
      <w:pPr>
        <w:numPr>
          <w:ilvl w:val="0"/>
          <w:numId w:val="12"/>
        </w:numPr>
        <w:suppressAutoHyphens w:val="0"/>
        <w:spacing w:after="0" w:line="360" w:lineRule="auto"/>
        <w:jc w:val="both"/>
        <w:rPr>
          <w:rFonts w:ascii="Tahoma" w:eastAsia="Tahoma" w:hAnsi="Tahoma" w:cs="Tahoma"/>
        </w:rPr>
      </w:pPr>
      <w:r>
        <w:rPr>
          <w:rFonts w:ascii="Tahoma" w:eastAsia="Tahoma" w:hAnsi="Tahoma" w:cs="Tahoma"/>
        </w:rPr>
        <w:t>o IP do cliente, o nome físico do banco, a senha e o endereço MAC.</w:t>
      </w:r>
    </w:p>
    <w:p w14:paraId="5155FDEF" w14:textId="77777777" w:rsidR="00183061" w:rsidRDefault="00183061" w:rsidP="00486C60">
      <w:pPr>
        <w:spacing w:after="0" w:line="360" w:lineRule="auto"/>
        <w:jc w:val="both"/>
        <w:rPr>
          <w:rFonts w:ascii="Tahoma" w:eastAsia="Tahoma" w:hAnsi="Tahoma" w:cs="Tahoma"/>
        </w:rPr>
      </w:pPr>
    </w:p>
    <w:p w14:paraId="6AFB9C81" w14:textId="77777777" w:rsidR="00183061" w:rsidRDefault="00183061" w:rsidP="007E6E8A">
      <w:pPr>
        <w:numPr>
          <w:ilvl w:val="0"/>
          <w:numId w:val="13"/>
        </w:numPr>
        <w:suppressAutoHyphens w:val="0"/>
        <w:spacing w:after="0" w:line="360" w:lineRule="auto"/>
        <w:jc w:val="both"/>
        <w:rPr>
          <w:rFonts w:ascii="Tahoma" w:eastAsia="Tahoma" w:hAnsi="Tahoma" w:cs="Tahoma"/>
          <w:b/>
        </w:rPr>
      </w:pPr>
      <w:r>
        <w:rPr>
          <w:rFonts w:ascii="Tahoma" w:eastAsia="Tahoma" w:hAnsi="Tahoma" w:cs="Tahoma"/>
          <w:b/>
        </w:rPr>
        <w:t>Análise da questão</w:t>
      </w:r>
    </w:p>
    <w:p w14:paraId="51AFE32B" w14:textId="77777777" w:rsidR="00183061" w:rsidRDefault="00183061" w:rsidP="00486C60">
      <w:pPr>
        <w:spacing w:after="0" w:line="360" w:lineRule="auto"/>
        <w:jc w:val="both"/>
        <w:rPr>
          <w:rFonts w:ascii="Tahoma" w:eastAsia="Tahoma" w:hAnsi="Tahoma" w:cs="Tahoma"/>
        </w:rPr>
      </w:pPr>
      <w:r>
        <w:rPr>
          <w:rFonts w:ascii="Tahoma" w:eastAsia="Tahoma" w:hAnsi="Tahoma" w:cs="Tahoma"/>
        </w:rPr>
        <w:t xml:space="preserve"> </w:t>
      </w:r>
    </w:p>
    <w:p w14:paraId="63AACE72" w14:textId="77777777" w:rsidR="00183061" w:rsidRDefault="00183061" w:rsidP="00486C60">
      <w:pPr>
        <w:spacing w:after="0" w:line="360" w:lineRule="auto"/>
        <w:jc w:val="both"/>
        <w:rPr>
          <w:rFonts w:ascii="Tahoma" w:eastAsia="Tahoma" w:hAnsi="Tahoma" w:cs="Tahoma"/>
          <w:b/>
        </w:rPr>
      </w:pPr>
      <w:r>
        <w:rPr>
          <w:rFonts w:ascii="Tahoma" w:eastAsia="Tahoma" w:hAnsi="Tahoma" w:cs="Tahoma"/>
          <w:b/>
        </w:rPr>
        <w:t>Sistemas gerenciadores de banco de dados (</w:t>
      </w:r>
      <w:proofErr w:type="spellStart"/>
      <w:r>
        <w:rPr>
          <w:rFonts w:ascii="Tahoma" w:eastAsia="Tahoma" w:hAnsi="Tahoma" w:cs="Tahoma"/>
          <w:b/>
        </w:rPr>
        <w:t>SGBDs</w:t>
      </w:r>
      <w:proofErr w:type="spellEnd"/>
      <w:r>
        <w:rPr>
          <w:rFonts w:ascii="Tahoma" w:eastAsia="Tahoma" w:hAnsi="Tahoma" w:cs="Tahoma"/>
          <w:b/>
        </w:rPr>
        <w:t>)</w:t>
      </w:r>
    </w:p>
    <w:p w14:paraId="2ABEE5D9" w14:textId="77777777" w:rsidR="00183061" w:rsidRDefault="00183061" w:rsidP="00486C60">
      <w:pPr>
        <w:spacing w:after="0" w:line="360" w:lineRule="auto"/>
        <w:ind w:firstLine="770"/>
        <w:jc w:val="both"/>
        <w:rPr>
          <w:rFonts w:ascii="Tahoma" w:eastAsia="Tahoma" w:hAnsi="Tahoma" w:cs="Tahoma"/>
        </w:rPr>
      </w:pPr>
    </w:p>
    <w:p w14:paraId="78848806"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Existem diversos tipos de sistemas gerenciadores de banco de dados (</w:t>
      </w:r>
      <w:proofErr w:type="spellStart"/>
      <w:r>
        <w:rPr>
          <w:rFonts w:ascii="Tahoma" w:eastAsia="Tahoma" w:hAnsi="Tahoma" w:cs="Tahoma"/>
        </w:rPr>
        <w:t>SGBDs</w:t>
      </w:r>
      <w:proofErr w:type="spellEnd"/>
      <w:r>
        <w:rPr>
          <w:rFonts w:ascii="Tahoma" w:eastAsia="Tahoma" w:hAnsi="Tahoma" w:cs="Tahoma"/>
        </w:rPr>
        <w:t>) no mercado. O tamanho e a complexidade desses sistemas dependem muito do tipo de aplicação a que se destinam.</w:t>
      </w:r>
    </w:p>
    <w:p w14:paraId="0F63585A"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Alguns sistemas de gerenciamento de banco de dados são extremamente pequenos, como é o caso da pequena biblioteca </w:t>
      </w:r>
      <w:proofErr w:type="spellStart"/>
      <w:r>
        <w:rPr>
          <w:rFonts w:ascii="Tahoma" w:eastAsia="Tahoma" w:hAnsi="Tahoma" w:cs="Tahoma"/>
        </w:rPr>
        <w:t>SQLite</w:t>
      </w:r>
      <w:proofErr w:type="spellEnd"/>
      <w:r>
        <w:rPr>
          <w:rFonts w:ascii="Tahoma" w:eastAsia="Tahoma" w:hAnsi="Tahoma" w:cs="Tahoma"/>
        </w:rPr>
        <w:t xml:space="preserve"> em C. Ela é, em geral, integrada à aplicação e pode ser utilizada de diversas formas, como, por exemplo, para armazenar informações de configurações dos usuários de um programa.</w:t>
      </w:r>
    </w:p>
    <w:p w14:paraId="71412612"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Existem também sistemas de gerenciamento de banco de dados grandes e complexos, projetados para atender a milhares de solicitações de muitos usuários simultaneamente, como o Oracle, o Microsoft SQL Server e o </w:t>
      </w:r>
      <w:proofErr w:type="spellStart"/>
      <w:r>
        <w:rPr>
          <w:rFonts w:ascii="Tahoma" w:eastAsia="Tahoma" w:hAnsi="Tahoma" w:cs="Tahoma"/>
        </w:rPr>
        <w:t>Postgres</w:t>
      </w:r>
      <w:proofErr w:type="spellEnd"/>
      <w:r>
        <w:rPr>
          <w:rFonts w:ascii="Tahoma" w:eastAsia="Tahoma" w:hAnsi="Tahoma" w:cs="Tahoma"/>
        </w:rPr>
        <w:t xml:space="preserve">, entre outros. Nesses casos, os </w:t>
      </w:r>
      <w:proofErr w:type="spellStart"/>
      <w:r>
        <w:rPr>
          <w:rFonts w:ascii="Tahoma" w:eastAsia="Tahoma" w:hAnsi="Tahoma" w:cs="Tahoma"/>
        </w:rPr>
        <w:t>SGBDs</w:t>
      </w:r>
      <w:proofErr w:type="spellEnd"/>
      <w:r>
        <w:rPr>
          <w:rFonts w:ascii="Tahoma" w:eastAsia="Tahoma" w:hAnsi="Tahoma" w:cs="Tahoma"/>
        </w:rPr>
        <w:t xml:space="preserve"> utilizam tipicamente uma arquitetura cliente-servidor.</w:t>
      </w:r>
    </w:p>
    <w:p w14:paraId="6B5E7546"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Sistemas criados com tais </w:t>
      </w:r>
      <w:proofErr w:type="spellStart"/>
      <w:r>
        <w:rPr>
          <w:rFonts w:ascii="Tahoma" w:eastAsia="Tahoma" w:hAnsi="Tahoma" w:cs="Tahoma"/>
        </w:rPr>
        <w:t>SGBDs</w:t>
      </w:r>
      <w:proofErr w:type="spellEnd"/>
      <w:r>
        <w:rPr>
          <w:rFonts w:ascii="Tahoma" w:eastAsia="Tahoma" w:hAnsi="Tahoma" w:cs="Tahoma"/>
        </w:rPr>
        <w:t xml:space="preserve"> normalmente são compostos por um software cliente que se conecta diretamente ao SGBD ou a um servidor de aplicação (e esse último se conecta ao SGBD). Nesse tipo de cenário, é bastante comum que vários clientes diferentes se conectem simultaneamente a um SGBD, enviando consultas e recebendo resultados.</w:t>
      </w:r>
    </w:p>
    <w:p w14:paraId="21C5FEA2"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 xml:space="preserve">Nos casos da utilização da arquitetura cliente-servidor, a questão da segurança é fundamental. Para garantir um mínimo de segurança na utilização da base de dados, o administrador do SGDB (o DBA, em geral) deve criar um usuário no banco de dados. Esse usuário tem um perfil associado, de forma similar a um usuário de um sistema operacional, com limitações de acordo com as necessidades da aplicação. Normalmente, definimos uma senha para garantir um mínimo de segurança: assim, evitamos que qualquer pessoa com acesso à rede seja capaz de fazer consultas no banco de dados. </w:t>
      </w:r>
    </w:p>
    <w:p w14:paraId="43C65E99" w14:textId="77777777" w:rsidR="00183061" w:rsidRDefault="00183061" w:rsidP="00486C60">
      <w:pPr>
        <w:spacing w:after="0" w:line="360" w:lineRule="auto"/>
        <w:ind w:firstLine="770"/>
        <w:jc w:val="both"/>
        <w:rPr>
          <w:rFonts w:ascii="Tahoma" w:eastAsia="Tahoma" w:hAnsi="Tahoma" w:cs="Tahoma"/>
        </w:rPr>
      </w:pPr>
      <w:r>
        <w:rPr>
          <w:rFonts w:ascii="Tahoma" w:eastAsia="Tahoma" w:hAnsi="Tahoma" w:cs="Tahoma"/>
        </w:rPr>
        <w:t>Adicionalmente, é possível que uma mesma máquina física tenha várias instâncias de banco de dados diferentes. Ainda que o SGDB seja o mesmo, as instâncias individuais podem pertencer a projetos diferentes, com diferentes nomes (associados na sua criação). A chamada "</w:t>
      </w:r>
      <w:proofErr w:type="spellStart"/>
      <w:r>
        <w:rPr>
          <w:rFonts w:ascii="Tahoma" w:eastAsia="Tahoma" w:hAnsi="Tahoma" w:cs="Tahoma"/>
        </w:rPr>
        <w:t>string</w:t>
      </w:r>
      <w:proofErr w:type="spellEnd"/>
      <w:r>
        <w:rPr>
          <w:rFonts w:ascii="Tahoma" w:eastAsia="Tahoma" w:hAnsi="Tahoma" w:cs="Tahoma"/>
        </w:rPr>
        <w:t xml:space="preserve"> de conexão" é o conjunto de informações necessárias para que uma aplicação seja capaz de se conectar a uma instância, o que envolve várias informações, como o nome do banco de dados, o endereço IP do servidor, o nome do usuário e uma senha.</w:t>
      </w:r>
    </w:p>
    <w:p w14:paraId="2C27F3F1" w14:textId="77777777" w:rsidR="00183061" w:rsidRDefault="00183061" w:rsidP="00486C60">
      <w:pPr>
        <w:spacing w:after="0" w:line="360" w:lineRule="auto"/>
        <w:ind w:left="720" w:hanging="357"/>
        <w:jc w:val="both"/>
        <w:rPr>
          <w:rFonts w:ascii="Tahoma" w:eastAsia="Tahoma" w:hAnsi="Tahoma" w:cs="Tahoma"/>
        </w:rPr>
      </w:pPr>
    </w:p>
    <w:p w14:paraId="13C62EA8" w14:textId="77777777" w:rsidR="00183061" w:rsidRDefault="00183061" w:rsidP="007E6E8A">
      <w:pPr>
        <w:numPr>
          <w:ilvl w:val="0"/>
          <w:numId w:val="13"/>
        </w:numPr>
        <w:suppressAutoHyphens w:val="0"/>
        <w:spacing w:after="0" w:line="360" w:lineRule="auto"/>
        <w:jc w:val="both"/>
        <w:rPr>
          <w:rFonts w:ascii="Tahoma" w:eastAsia="Tahoma" w:hAnsi="Tahoma" w:cs="Tahoma"/>
          <w:b/>
        </w:rPr>
      </w:pPr>
      <w:r>
        <w:rPr>
          <w:rFonts w:ascii="Tahoma" w:eastAsia="Tahoma" w:hAnsi="Tahoma" w:cs="Tahoma"/>
          <w:b/>
        </w:rPr>
        <w:t>Análise das alternativas</w:t>
      </w:r>
    </w:p>
    <w:p w14:paraId="34F8AF29" w14:textId="77777777" w:rsidR="00183061" w:rsidRDefault="00183061" w:rsidP="00486C60">
      <w:pPr>
        <w:spacing w:after="0" w:line="360" w:lineRule="auto"/>
        <w:jc w:val="both"/>
        <w:rPr>
          <w:rFonts w:ascii="Tahoma" w:eastAsia="Tahoma" w:hAnsi="Tahoma" w:cs="Tahoma"/>
        </w:rPr>
      </w:pPr>
    </w:p>
    <w:p w14:paraId="4364805A" w14:textId="77777777" w:rsidR="00183061" w:rsidRDefault="00183061" w:rsidP="00486C60">
      <w:pPr>
        <w:spacing w:after="0" w:line="360" w:lineRule="auto"/>
        <w:jc w:val="both"/>
        <w:rPr>
          <w:rFonts w:ascii="Tahoma" w:eastAsia="Tahoma" w:hAnsi="Tahoma" w:cs="Tahoma"/>
        </w:rPr>
      </w:pPr>
      <w:r>
        <w:rPr>
          <w:rFonts w:ascii="Tahoma" w:eastAsia="Tahoma" w:hAnsi="Tahoma" w:cs="Tahoma"/>
        </w:rPr>
        <w:t>A - Alternativa incorreta.</w:t>
      </w:r>
    </w:p>
    <w:p w14:paraId="019CC8FA"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A aplicação deve indicar o nome da instância na qual vai ser feita a conexão.</w:t>
      </w:r>
    </w:p>
    <w:p w14:paraId="76D6CED9" w14:textId="77777777" w:rsidR="00183061" w:rsidRDefault="00183061" w:rsidP="00486C60">
      <w:pPr>
        <w:spacing w:after="0" w:line="360" w:lineRule="auto"/>
        <w:jc w:val="both"/>
        <w:rPr>
          <w:rFonts w:ascii="Tahoma" w:eastAsia="Tahoma" w:hAnsi="Tahoma" w:cs="Tahoma"/>
        </w:rPr>
      </w:pPr>
    </w:p>
    <w:p w14:paraId="29CA453C" w14:textId="77777777" w:rsidR="00183061" w:rsidRDefault="00183061" w:rsidP="00486C60">
      <w:pPr>
        <w:spacing w:after="0" w:line="360" w:lineRule="auto"/>
        <w:jc w:val="both"/>
        <w:rPr>
          <w:rFonts w:ascii="Tahoma" w:eastAsia="Tahoma" w:hAnsi="Tahoma" w:cs="Tahoma"/>
        </w:rPr>
      </w:pPr>
      <w:r>
        <w:rPr>
          <w:rFonts w:ascii="Tahoma" w:eastAsia="Tahoma" w:hAnsi="Tahoma" w:cs="Tahoma"/>
        </w:rPr>
        <w:t>B - Alternativa incorreta.</w:t>
      </w:r>
    </w:p>
    <w:p w14:paraId="4FCECB1D"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Existem várias formas de se conectar a uma base de dados e nem todas elas utilizam o protocolo TCP/IP. Contudo, os casos mais comuns envolvem a identificação do endereço IP do servidor, o nome da base de dados, o nome de usuário e uma senha. A identificação do endereço MAC associado ao endereço IP do servidor é um serviço feito pelos protocolos da rede.</w:t>
      </w:r>
    </w:p>
    <w:p w14:paraId="4B52F9D7" w14:textId="77777777" w:rsidR="00183061" w:rsidRDefault="00183061" w:rsidP="00486C60">
      <w:pPr>
        <w:spacing w:after="0" w:line="360" w:lineRule="auto"/>
        <w:jc w:val="both"/>
        <w:rPr>
          <w:rFonts w:ascii="Tahoma" w:eastAsia="Tahoma" w:hAnsi="Tahoma" w:cs="Tahoma"/>
        </w:rPr>
      </w:pPr>
    </w:p>
    <w:p w14:paraId="494792EF" w14:textId="77777777" w:rsidR="00183061" w:rsidRDefault="00183061" w:rsidP="00486C60">
      <w:pPr>
        <w:spacing w:after="0" w:line="360" w:lineRule="auto"/>
        <w:jc w:val="both"/>
        <w:rPr>
          <w:rFonts w:ascii="Tahoma" w:eastAsia="Tahoma" w:hAnsi="Tahoma" w:cs="Tahoma"/>
        </w:rPr>
      </w:pPr>
      <w:r>
        <w:rPr>
          <w:rFonts w:ascii="Tahoma" w:eastAsia="Tahoma" w:hAnsi="Tahoma" w:cs="Tahoma"/>
        </w:rPr>
        <w:t>C - Alternativa incorreta.</w:t>
      </w:r>
    </w:p>
    <w:p w14:paraId="59DCAEE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Os protocolos da rede são responsáveis por identificar o endereço MAC associado ao endereço IP do servidor (quando necessário). Além disso, devemos prover informações como o nome da instância do banco de dados, o usuário e uma senha.</w:t>
      </w:r>
    </w:p>
    <w:p w14:paraId="022E5964" w14:textId="77777777" w:rsidR="00183061" w:rsidRDefault="00183061" w:rsidP="00486C60">
      <w:pPr>
        <w:spacing w:after="0" w:line="360" w:lineRule="auto"/>
        <w:jc w:val="both"/>
        <w:rPr>
          <w:rFonts w:ascii="Tahoma" w:eastAsia="Tahoma" w:hAnsi="Tahoma" w:cs="Tahoma"/>
        </w:rPr>
      </w:pPr>
    </w:p>
    <w:p w14:paraId="66CB734F" w14:textId="77777777" w:rsidR="00183061" w:rsidRDefault="00183061" w:rsidP="00486C60">
      <w:pPr>
        <w:spacing w:after="0" w:line="360" w:lineRule="auto"/>
        <w:jc w:val="both"/>
        <w:rPr>
          <w:rFonts w:ascii="Tahoma" w:eastAsia="Tahoma" w:hAnsi="Tahoma" w:cs="Tahoma"/>
        </w:rPr>
      </w:pPr>
      <w:r>
        <w:rPr>
          <w:rFonts w:ascii="Tahoma" w:eastAsia="Tahoma" w:hAnsi="Tahoma" w:cs="Tahoma"/>
        </w:rPr>
        <w:t>D - Alternativa correta.</w:t>
      </w:r>
    </w:p>
    <w:p w14:paraId="26138314"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O endereço IP é utilizado para identificar a máquina na rede que está com o SGDB instalado. O nome do banco identifica a instância específica à qual se quer conectar. Além disso, normalmente é necessário que um usuário e uma senha também sejam fornecidos, garantindo um mínimo de segurança para a base de dados.</w:t>
      </w:r>
    </w:p>
    <w:p w14:paraId="559866E3" w14:textId="77777777" w:rsidR="00183061" w:rsidRDefault="00183061" w:rsidP="00486C60">
      <w:pPr>
        <w:spacing w:after="0" w:line="360" w:lineRule="auto"/>
        <w:jc w:val="both"/>
        <w:rPr>
          <w:rFonts w:ascii="Tahoma" w:eastAsia="Tahoma" w:hAnsi="Tahoma" w:cs="Tahoma"/>
        </w:rPr>
      </w:pPr>
    </w:p>
    <w:p w14:paraId="52AFFD63" w14:textId="77777777" w:rsidR="00183061" w:rsidRDefault="00183061" w:rsidP="00486C60">
      <w:pPr>
        <w:spacing w:after="0" w:line="360" w:lineRule="auto"/>
        <w:jc w:val="both"/>
        <w:rPr>
          <w:rFonts w:ascii="Tahoma" w:eastAsia="Tahoma" w:hAnsi="Tahoma" w:cs="Tahoma"/>
        </w:rPr>
      </w:pPr>
      <w:r>
        <w:rPr>
          <w:rFonts w:ascii="Tahoma" w:eastAsia="Tahoma" w:hAnsi="Tahoma" w:cs="Tahoma"/>
        </w:rPr>
        <w:t>E - Alternativa incorreta.</w:t>
      </w:r>
    </w:p>
    <w:p w14:paraId="4498A086" w14:textId="77777777" w:rsidR="00183061" w:rsidRDefault="00183061" w:rsidP="00486C60">
      <w:pPr>
        <w:spacing w:after="0" w:line="360" w:lineRule="auto"/>
        <w:jc w:val="both"/>
        <w:rPr>
          <w:rFonts w:ascii="Tahoma" w:eastAsia="Tahoma" w:hAnsi="Tahoma" w:cs="Tahoma"/>
        </w:rPr>
      </w:pPr>
      <w:r>
        <w:rPr>
          <w:rFonts w:ascii="Tahoma" w:eastAsia="Tahoma" w:hAnsi="Tahoma" w:cs="Tahoma"/>
        </w:rPr>
        <w:t>JUSTIFICATIVA. Na conexão, deve ser indicado o endereço IP do servidor ao qual se deseja conectar. Além disso, a identificação do endereço MAC associado ao endereço IP do servidor é uma tarefa da rede.</w:t>
      </w:r>
    </w:p>
    <w:p w14:paraId="2E52FB30" w14:textId="77777777" w:rsidR="00183061" w:rsidRDefault="00183061" w:rsidP="00486C60">
      <w:pPr>
        <w:spacing w:after="0" w:line="360" w:lineRule="auto"/>
        <w:ind w:firstLine="709"/>
        <w:jc w:val="both"/>
        <w:rPr>
          <w:rFonts w:ascii="Tahoma" w:eastAsia="Tahoma" w:hAnsi="Tahoma" w:cs="Tahoma"/>
        </w:rPr>
      </w:pPr>
    </w:p>
    <w:p w14:paraId="407B375B" w14:textId="77777777" w:rsidR="00183061" w:rsidRDefault="00183061" w:rsidP="007E6E8A">
      <w:pPr>
        <w:numPr>
          <w:ilvl w:val="0"/>
          <w:numId w:val="13"/>
        </w:numPr>
        <w:suppressAutoHyphens w:val="0"/>
        <w:spacing w:after="0" w:line="360" w:lineRule="auto"/>
        <w:jc w:val="both"/>
        <w:rPr>
          <w:rFonts w:ascii="Tahoma" w:eastAsia="Tahoma" w:hAnsi="Tahoma" w:cs="Tahoma"/>
          <w:b/>
        </w:rPr>
      </w:pPr>
      <w:r>
        <w:rPr>
          <w:rFonts w:ascii="Tahoma" w:eastAsia="Tahoma" w:hAnsi="Tahoma" w:cs="Tahoma"/>
          <w:b/>
        </w:rPr>
        <w:t>Indicações bibliográficas</w:t>
      </w:r>
    </w:p>
    <w:p w14:paraId="52076C82" w14:textId="77777777" w:rsidR="00183061" w:rsidRDefault="00183061" w:rsidP="00486C60">
      <w:pPr>
        <w:spacing w:after="0" w:line="360" w:lineRule="auto"/>
        <w:jc w:val="both"/>
        <w:rPr>
          <w:rFonts w:ascii="Tahoma" w:eastAsia="Tahoma" w:hAnsi="Tahoma" w:cs="Tahoma"/>
        </w:rPr>
      </w:pPr>
    </w:p>
    <w:p w14:paraId="01DA97E3" w14:textId="77777777" w:rsidR="00183061" w:rsidRDefault="00183061" w:rsidP="007E6E8A">
      <w:pPr>
        <w:numPr>
          <w:ilvl w:val="0"/>
          <w:numId w:val="2"/>
        </w:numPr>
        <w:suppressAutoHyphens w:val="0"/>
        <w:spacing w:after="0" w:line="360" w:lineRule="auto"/>
        <w:jc w:val="both"/>
        <w:rPr>
          <w:rFonts w:ascii="Calibri" w:hAnsi="Calibri" w:cs="Calibri"/>
        </w:rPr>
      </w:pPr>
      <w:r>
        <w:rPr>
          <w:rFonts w:ascii="Tahoma" w:eastAsia="Tahoma" w:hAnsi="Tahoma" w:cs="Tahoma"/>
        </w:rPr>
        <w:t xml:space="preserve">KUROSE, J. F.; ROSS, K. W. </w:t>
      </w:r>
      <w:r>
        <w:rPr>
          <w:rFonts w:ascii="Tahoma" w:eastAsia="Tahoma" w:hAnsi="Tahoma" w:cs="Tahoma"/>
          <w:i/>
        </w:rPr>
        <w:t>Redes de computadores e a Internet: uma abordagem top-</w:t>
      </w:r>
      <w:proofErr w:type="spellStart"/>
      <w:r>
        <w:rPr>
          <w:rFonts w:ascii="Tahoma" w:eastAsia="Tahoma" w:hAnsi="Tahoma" w:cs="Tahoma"/>
          <w:i/>
        </w:rPr>
        <w:t>down</w:t>
      </w:r>
      <w:proofErr w:type="spellEnd"/>
      <w:r>
        <w:rPr>
          <w:rFonts w:ascii="Tahoma" w:eastAsia="Tahoma" w:hAnsi="Tahoma" w:cs="Tahoma"/>
        </w:rPr>
        <w:t xml:space="preserve">. 6. ed. São Paulo: Pearson </w:t>
      </w:r>
      <w:proofErr w:type="spellStart"/>
      <w:r>
        <w:rPr>
          <w:rFonts w:ascii="Tahoma" w:eastAsia="Tahoma" w:hAnsi="Tahoma" w:cs="Tahoma"/>
        </w:rPr>
        <w:t>Education</w:t>
      </w:r>
      <w:proofErr w:type="spellEnd"/>
      <w:r>
        <w:rPr>
          <w:rFonts w:ascii="Tahoma" w:eastAsia="Tahoma" w:hAnsi="Tahoma" w:cs="Tahoma"/>
        </w:rPr>
        <w:t xml:space="preserve"> do Brasil, 2014.</w:t>
      </w:r>
    </w:p>
    <w:p w14:paraId="3A019F14" w14:textId="77777777" w:rsidR="00183061" w:rsidRDefault="00183061" w:rsidP="007E6E8A">
      <w:pPr>
        <w:numPr>
          <w:ilvl w:val="0"/>
          <w:numId w:val="2"/>
        </w:numPr>
        <w:suppressAutoHyphens w:val="0"/>
        <w:spacing w:after="0" w:line="360" w:lineRule="auto"/>
        <w:jc w:val="both"/>
      </w:pPr>
      <w:r>
        <w:rPr>
          <w:rFonts w:ascii="Tahoma" w:eastAsia="Tahoma" w:hAnsi="Tahoma" w:cs="Tahoma"/>
          <w:lang w:val="en-US"/>
        </w:rPr>
        <w:t xml:space="preserve">SILBERSCHATZ, A.; GALVIN, P. B.; GAGNE. </w:t>
      </w:r>
      <w:r>
        <w:rPr>
          <w:rFonts w:ascii="Tahoma" w:eastAsia="Tahoma" w:hAnsi="Tahoma" w:cs="Tahoma"/>
        </w:rPr>
        <w:t xml:space="preserve">G. </w:t>
      </w:r>
      <w:r>
        <w:rPr>
          <w:rFonts w:ascii="Tahoma" w:eastAsia="Tahoma" w:hAnsi="Tahoma" w:cs="Tahoma"/>
          <w:i/>
        </w:rPr>
        <w:t>Fundamentos de sistemas operacionais</w:t>
      </w:r>
      <w:r>
        <w:rPr>
          <w:rFonts w:ascii="Tahoma" w:eastAsia="Tahoma" w:hAnsi="Tahoma" w:cs="Tahoma"/>
        </w:rPr>
        <w:t>.  4. ed. Rio de Janeiro: LTC, 2015.</w:t>
      </w:r>
    </w:p>
    <w:p w14:paraId="6B40A446"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SILBERSCHATZ, A.; KORTH, H. F.; SUDARSHAN, S. </w:t>
      </w:r>
      <w:r>
        <w:rPr>
          <w:rFonts w:ascii="Tahoma" w:eastAsia="Tahoma" w:hAnsi="Tahoma" w:cs="Tahoma"/>
          <w:i/>
        </w:rPr>
        <w:t>Sistema de banco de dados</w:t>
      </w:r>
      <w:r>
        <w:rPr>
          <w:rFonts w:ascii="Tahoma" w:eastAsia="Tahoma" w:hAnsi="Tahoma" w:cs="Tahoma"/>
        </w:rPr>
        <w:t>. 5. ed. Rio de Janeiro: Elsevier, 2006.</w:t>
      </w:r>
    </w:p>
    <w:p w14:paraId="29EAF263"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TANENBAUM, A. S.; BOS, H. </w:t>
      </w:r>
      <w:r>
        <w:rPr>
          <w:rFonts w:ascii="Tahoma" w:eastAsia="Tahoma" w:hAnsi="Tahoma" w:cs="Tahoma"/>
          <w:i/>
        </w:rPr>
        <w:t>Sistemas operacionais modernos</w:t>
      </w:r>
      <w:r>
        <w:rPr>
          <w:rFonts w:ascii="Tahoma" w:eastAsia="Tahoma" w:hAnsi="Tahoma" w:cs="Tahoma"/>
        </w:rPr>
        <w:t xml:space="preserve">. 4. ed. São Paulo: Pearson </w:t>
      </w:r>
      <w:proofErr w:type="spellStart"/>
      <w:r>
        <w:rPr>
          <w:rFonts w:ascii="Tahoma" w:eastAsia="Tahoma" w:hAnsi="Tahoma" w:cs="Tahoma"/>
        </w:rPr>
        <w:t>Education</w:t>
      </w:r>
      <w:proofErr w:type="spellEnd"/>
      <w:r>
        <w:rPr>
          <w:rFonts w:ascii="Tahoma" w:eastAsia="Tahoma" w:hAnsi="Tahoma" w:cs="Tahoma"/>
        </w:rPr>
        <w:t xml:space="preserve"> do Brasil, 2016.</w:t>
      </w:r>
    </w:p>
    <w:p w14:paraId="35619B9A" w14:textId="77777777" w:rsidR="00183061" w:rsidRDefault="00183061" w:rsidP="007E6E8A">
      <w:pPr>
        <w:numPr>
          <w:ilvl w:val="0"/>
          <w:numId w:val="2"/>
        </w:numPr>
        <w:suppressAutoHyphens w:val="0"/>
        <w:spacing w:after="0" w:line="360" w:lineRule="auto"/>
        <w:jc w:val="both"/>
      </w:pPr>
      <w:r>
        <w:rPr>
          <w:rFonts w:ascii="Tahoma" w:eastAsia="Tahoma" w:hAnsi="Tahoma" w:cs="Tahoma"/>
        </w:rPr>
        <w:t xml:space="preserve">TANENBAUM, A. S.; WETHERALL, J. </w:t>
      </w:r>
      <w:r>
        <w:rPr>
          <w:rFonts w:ascii="Tahoma" w:eastAsia="Tahoma" w:hAnsi="Tahoma" w:cs="Tahoma"/>
          <w:i/>
        </w:rPr>
        <w:t>Redes de computadores</w:t>
      </w:r>
      <w:r>
        <w:rPr>
          <w:rFonts w:ascii="Tahoma" w:eastAsia="Tahoma" w:hAnsi="Tahoma" w:cs="Tahoma"/>
        </w:rPr>
        <w:t xml:space="preserve">. 5. ed. São Paulo: Pearson </w:t>
      </w:r>
      <w:proofErr w:type="spellStart"/>
      <w:r>
        <w:rPr>
          <w:rFonts w:ascii="Tahoma" w:eastAsia="Tahoma" w:hAnsi="Tahoma" w:cs="Tahoma"/>
        </w:rPr>
        <w:t>Education</w:t>
      </w:r>
      <w:proofErr w:type="spellEnd"/>
      <w:r>
        <w:rPr>
          <w:rFonts w:ascii="Tahoma" w:eastAsia="Tahoma" w:hAnsi="Tahoma" w:cs="Tahoma"/>
        </w:rPr>
        <w:t xml:space="preserve"> do Brasil, 2011.</w:t>
      </w:r>
    </w:p>
    <w:p w14:paraId="37334694" w14:textId="77777777" w:rsidR="00183061" w:rsidRPr="00183061" w:rsidRDefault="00183061" w:rsidP="00486C60">
      <w:pPr>
        <w:suppressAutoHyphens w:val="0"/>
        <w:autoSpaceDE w:val="0"/>
        <w:autoSpaceDN w:val="0"/>
        <w:adjustRightInd w:val="0"/>
        <w:spacing w:after="0" w:line="360" w:lineRule="auto"/>
        <w:jc w:val="both"/>
        <w:rPr>
          <w:rFonts w:ascii="Tahoma" w:hAnsi="Tahoma" w:cs="Tahoma"/>
          <w:bCs/>
        </w:rPr>
      </w:pPr>
    </w:p>
    <w:p w14:paraId="03834EF5" w14:textId="77777777" w:rsidR="002C1F4C" w:rsidRDefault="002C1F4C" w:rsidP="00486C60">
      <w:pPr>
        <w:autoSpaceDE w:val="0"/>
        <w:autoSpaceDN w:val="0"/>
        <w:adjustRightInd w:val="0"/>
        <w:spacing w:after="0" w:line="360" w:lineRule="auto"/>
        <w:jc w:val="both"/>
        <w:rPr>
          <w:rFonts w:ascii="Tahoma" w:hAnsi="Tahoma" w:cs="Tahoma"/>
          <w:b/>
          <w:bCs/>
        </w:rPr>
      </w:pPr>
    </w:p>
    <w:p w14:paraId="5F78BADC" w14:textId="77777777" w:rsidR="002C1F4C" w:rsidRDefault="002C1F4C">
      <w:pPr>
        <w:spacing w:line="360" w:lineRule="auto"/>
        <w:jc w:val="both"/>
        <w:rPr>
          <w:rFonts w:ascii="Tahoma" w:hAnsi="Tahoma" w:cs="Tahoma"/>
        </w:rPr>
      </w:pPr>
    </w:p>
    <w:p w14:paraId="35A56A0E" w14:textId="77777777" w:rsidR="002C1F4C" w:rsidRDefault="002C1F4C">
      <w:pPr>
        <w:tabs>
          <w:tab w:val="left" w:pos="426"/>
        </w:tabs>
        <w:spacing w:after="0" w:line="360" w:lineRule="auto"/>
        <w:jc w:val="both"/>
        <w:rPr>
          <w:rFonts w:ascii="Tahoma" w:hAnsi="Tahoma" w:cs="Tahoma"/>
        </w:rPr>
      </w:pPr>
    </w:p>
    <w:p w14:paraId="25E276A6" w14:textId="77777777" w:rsidR="002C1F4C" w:rsidRDefault="002C1F4C">
      <w:pPr>
        <w:tabs>
          <w:tab w:val="left" w:pos="426"/>
        </w:tabs>
        <w:spacing w:after="0" w:line="360" w:lineRule="auto"/>
        <w:jc w:val="both"/>
        <w:rPr>
          <w:rFonts w:ascii="Tahoma" w:hAnsi="Tahoma" w:cs="Tahoma"/>
        </w:rPr>
      </w:pPr>
    </w:p>
    <w:p w14:paraId="7BEE96CB" w14:textId="77777777" w:rsidR="002C1F4C" w:rsidRDefault="002C1F4C">
      <w:pPr>
        <w:tabs>
          <w:tab w:val="left" w:pos="426"/>
        </w:tabs>
        <w:spacing w:after="0" w:line="360" w:lineRule="auto"/>
        <w:jc w:val="both"/>
        <w:rPr>
          <w:rFonts w:ascii="Tahoma" w:hAnsi="Tahoma" w:cs="Tahoma"/>
        </w:rPr>
      </w:pPr>
    </w:p>
    <w:p w14:paraId="0B1BD772" w14:textId="77777777" w:rsidR="002C1F4C" w:rsidRDefault="002C1F4C">
      <w:pPr>
        <w:tabs>
          <w:tab w:val="left" w:pos="426"/>
        </w:tabs>
        <w:spacing w:after="0" w:line="360" w:lineRule="auto"/>
        <w:jc w:val="both"/>
        <w:rPr>
          <w:rFonts w:ascii="Tahoma" w:hAnsi="Tahoma" w:cs="Tahoma"/>
        </w:rPr>
      </w:pPr>
    </w:p>
    <w:p w14:paraId="4624E0E5" w14:textId="77777777" w:rsidR="002C1F4C" w:rsidRDefault="002C1F4C">
      <w:pPr>
        <w:tabs>
          <w:tab w:val="left" w:pos="426"/>
        </w:tabs>
        <w:spacing w:after="0" w:line="360" w:lineRule="auto"/>
        <w:jc w:val="both"/>
        <w:rPr>
          <w:rFonts w:ascii="Tahoma" w:hAnsi="Tahoma" w:cs="Tahoma"/>
        </w:rPr>
      </w:pPr>
    </w:p>
    <w:p w14:paraId="0FD478AD" w14:textId="77777777" w:rsidR="002C1F4C" w:rsidRDefault="002C1F4C">
      <w:pPr>
        <w:tabs>
          <w:tab w:val="left" w:pos="426"/>
        </w:tabs>
        <w:spacing w:after="0" w:line="360" w:lineRule="auto"/>
        <w:jc w:val="both"/>
        <w:rPr>
          <w:rFonts w:ascii="Tahoma" w:hAnsi="Tahoma" w:cs="Tahoma"/>
        </w:rPr>
      </w:pPr>
    </w:p>
    <w:p w14:paraId="65264343" w14:textId="77777777" w:rsidR="002C1F4C" w:rsidRDefault="002C1F4C">
      <w:pPr>
        <w:tabs>
          <w:tab w:val="left" w:pos="426"/>
        </w:tabs>
        <w:spacing w:after="0" w:line="360" w:lineRule="auto"/>
        <w:jc w:val="both"/>
        <w:rPr>
          <w:rFonts w:ascii="Tahoma" w:hAnsi="Tahoma" w:cs="Tahoma"/>
        </w:rPr>
      </w:pPr>
    </w:p>
    <w:p w14:paraId="07EF46F2" w14:textId="77777777" w:rsidR="002C1F4C" w:rsidRDefault="002C1F4C">
      <w:pPr>
        <w:tabs>
          <w:tab w:val="left" w:pos="426"/>
        </w:tabs>
        <w:spacing w:after="0" w:line="360" w:lineRule="auto"/>
        <w:jc w:val="both"/>
        <w:rPr>
          <w:rFonts w:ascii="Tahoma" w:hAnsi="Tahoma" w:cs="Tahoma"/>
        </w:rPr>
      </w:pPr>
    </w:p>
    <w:p w14:paraId="06D377D4" w14:textId="77777777" w:rsidR="00845372" w:rsidRDefault="00845372">
      <w:pPr>
        <w:spacing w:after="0" w:line="360" w:lineRule="auto"/>
        <w:jc w:val="center"/>
        <w:rPr>
          <w:rFonts w:ascii="Tahoma" w:hAnsi="Tahoma" w:cs="Tahoma"/>
          <w:b/>
        </w:rPr>
      </w:pPr>
    </w:p>
    <w:p w14:paraId="5A47FFEF" w14:textId="77777777" w:rsidR="00845372" w:rsidRDefault="00845372">
      <w:pPr>
        <w:spacing w:after="0" w:line="360" w:lineRule="auto"/>
        <w:jc w:val="center"/>
        <w:rPr>
          <w:rFonts w:ascii="Tahoma" w:hAnsi="Tahoma" w:cs="Tahoma"/>
          <w:b/>
        </w:rPr>
      </w:pPr>
    </w:p>
    <w:p w14:paraId="30FEC9CF" w14:textId="70624EF6" w:rsidR="00D949DD" w:rsidRDefault="00D949DD" w:rsidP="00D949DD">
      <w:pPr>
        <w:spacing w:after="0" w:line="360" w:lineRule="auto"/>
        <w:jc w:val="center"/>
        <w:rPr>
          <w:rFonts w:ascii="Tahoma" w:eastAsia="Tahoma" w:hAnsi="Tahoma" w:cs="Tahoma"/>
          <w:b/>
        </w:rPr>
      </w:pPr>
      <w:r>
        <w:rPr>
          <w:rFonts w:ascii="Tahoma" w:eastAsia="Tahoma" w:hAnsi="Tahoma" w:cs="Tahoma"/>
          <w:b/>
        </w:rPr>
        <w:t>Questão 4</w:t>
      </w:r>
    </w:p>
    <w:p w14:paraId="3990E95C" w14:textId="4BA0A84B" w:rsidR="00D949DD" w:rsidRDefault="00D949DD" w:rsidP="00D949DD">
      <w:pPr>
        <w:spacing w:after="0" w:line="360" w:lineRule="auto"/>
        <w:rPr>
          <w:rFonts w:ascii="Tahoma" w:eastAsia="Tahoma" w:hAnsi="Tahoma" w:cs="Tahoma"/>
          <w:b/>
        </w:rPr>
      </w:pPr>
      <w:r>
        <w:rPr>
          <w:rFonts w:ascii="Tahoma" w:eastAsia="Tahoma" w:hAnsi="Tahoma" w:cs="Tahoma"/>
          <w:b/>
        </w:rPr>
        <w:t>Questão 4.</w:t>
      </w:r>
      <w:r w:rsidRPr="0066034D">
        <w:rPr>
          <w:rStyle w:val="Refdenotaderodap"/>
          <w:rFonts w:eastAsia="Tahoma"/>
          <w:bCs/>
        </w:rPr>
        <w:footnoteReference w:id="4"/>
      </w:r>
    </w:p>
    <w:p w14:paraId="07553C20" w14:textId="77777777" w:rsidR="00D949DD" w:rsidRPr="00F82CE3" w:rsidRDefault="00D949DD" w:rsidP="00D949DD">
      <w:pPr>
        <w:spacing w:after="0" w:line="360" w:lineRule="auto"/>
        <w:jc w:val="both"/>
        <w:rPr>
          <w:rFonts w:ascii="Tahoma" w:eastAsia="Tahoma" w:hAnsi="Tahoma" w:cs="Tahoma"/>
        </w:rPr>
      </w:pPr>
      <w:r w:rsidRPr="00F82CE3">
        <w:rPr>
          <w:rFonts w:ascii="Tahoma" w:eastAsia="Tahoma" w:hAnsi="Tahoma" w:cs="Tahoma"/>
        </w:rPr>
        <w:t>O código Java, a</w:t>
      </w:r>
      <w:r>
        <w:rPr>
          <w:rFonts w:ascii="Tahoma" w:eastAsia="Tahoma" w:hAnsi="Tahoma" w:cs="Tahoma"/>
        </w:rPr>
        <w:t xml:space="preserve"> seguir, contém a implementação </w:t>
      </w:r>
      <w:r w:rsidRPr="00F82CE3">
        <w:rPr>
          <w:rFonts w:ascii="Tahoma" w:eastAsia="Tahoma" w:hAnsi="Tahoma" w:cs="Tahoma"/>
        </w:rPr>
        <w:t>de uma Pilha utilizando a estratégia encadeada.</w:t>
      </w:r>
    </w:p>
    <w:p w14:paraId="6BF058F6" w14:textId="77777777" w:rsidR="00D949DD" w:rsidRDefault="00D949DD" w:rsidP="00D949DD">
      <w:pPr>
        <w:tabs>
          <w:tab w:val="left" w:pos="567"/>
          <w:tab w:val="left" w:pos="1134"/>
          <w:tab w:val="left" w:pos="1701"/>
          <w:tab w:val="left" w:pos="2268"/>
          <w:tab w:val="left" w:pos="2835"/>
        </w:tabs>
        <w:spacing w:after="0" w:line="240" w:lineRule="auto"/>
        <w:rPr>
          <w:rFonts w:eastAsia="Tahoma" w:cs="Consolas"/>
        </w:rPr>
      </w:pPr>
    </w:p>
    <w:p w14:paraId="7E91BE30"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class</w:t>
      </w:r>
      <w:proofErr w:type="spellEnd"/>
      <w:r w:rsidRPr="00F82CE3">
        <w:rPr>
          <w:rFonts w:eastAsia="Tahoma" w:cs="Consolas"/>
        </w:rPr>
        <w:t xml:space="preserve"> No{</w:t>
      </w:r>
    </w:p>
    <w:p w14:paraId="383A3C23"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int</w:t>
      </w:r>
      <w:proofErr w:type="spellEnd"/>
      <w:r w:rsidRPr="00F82CE3">
        <w:rPr>
          <w:rFonts w:eastAsia="Tahoma" w:cs="Consolas"/>
        </w:rPr>
        <w:t xml:space="preserve"> dado;</w:t>
      </w:r>
    </w:p>
    <w:p w14:paraId="2D21D891"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No </w:t>
      </w:r>
      <w:proofErr w:type="spellStart"/>
      <w:r w:rsidRPr="00F82CE3">
        <w:rPr>
          <w:rFonts w:eastAsia="Tahoma" w:cs="Consolas"/>
        </w:rPr>
        <w:t>prox</w:t>
      </w:r>
      <w:proofErr w:type="spellEnd"/>
      <w:r w:rsidRPr="00F82CE3">
        <w:rPr>
          <w:rFonts w:eastAsia="Tahoma" w:cs="Consolas"/>
        </w:rPr>
        <w:t>;</w:t>
      </w:r>
    </w:p>
    <w:p w14:paraId="067E01F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No(</w:t>
      </w:r>
      <w:proofErr w:type="spellStart"/>
      <w:r w:rsidRPr="00F82CE3">
        <w:rPr>
          <w:rFonts w:eastAsia="Tahoma" w:cs="Consolas"/>
        </w:rPr>
        <w:t>int</w:t>
      </w:r>
      <w:proofErr w:type="spellEnd"/>
      <w:r w:rsidRPr="00F82CE3">
        <w:rPr>
          <w:rFonts w:eastAsia="Tahoma" w:cs="Consolas"/>
        </w:rPr>
        <w:t xml:space="preserve"> dado){</w:t>
      </w:r>
    </w:p>
    <w:p w14:paraId="2B1DA7DD"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this.dado</w:t>
      </w:r>
      <w:proofErr w:type="spellEnd"/>
      <w:proofErr w:type="gramEnd"/>
      <w:r w:rsidRPr="00F82CE3">
        <w:rPr>
          <w:rFonts w:eastAsia="Tahoma" w:cs="Consolas"/>
        </w:rPr>
        <w:t xml:space="preserve"> = dado;</w:t>
      </w:r>
    </w:p>
    <w:p w14:paraId="2BBD81EF"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sidRPr="00F82CE3">
        <w:rPr>
          <w:rFonts w:eastAsia="Tahoma" w:cs="Consolas"/>
        </w:rPr>
        <w:t>}</w:t>
      </w:r>
    </w:p>
    <w:p w14:paraId="202E6D97"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sidRPr="00F82CE3">
        <w:rPr>
          <w:rFonts w:eastAsia="Tahoma" w:cs="Consolas"/>
        </w:rPr>
        <w:t>}</w:t>
      </w:r>
    </w:p>
    <w:p w14:paraId="302F0370"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class</w:t>
      </w:r>
      <w:proofErr w:type="spellEnd"/>
      <w:r w:rsidRPr="00F82CE3">
        <w:rPr>
          <w:rFonts w:eastAsia="Tahoma" w:cs="Consolas"/>
        </w:rPr>
        <w:t xml:space="preserve"> </w:t>
      </w:r>
      <w:proofErr w:type="spellStart"/>
      <w:r w:rsidRPr="00F82CE3">
        <w:rPr>
          <w:rFonts w:eastAsia="Tahoma" w:cs="Consolas"/>
        </w:rPr>
        <w:t>PilhaEncadeada</w:t>
      </w:r>
      <w:proofErr w:type="spellEnd"/>
      <w:r w:rsidRPr="00F82CE3">
        <w:rPr>
          <w:rFonts w:eastAsia="Tahoma" w:cs="Consolas"/>
        </w:rPr>
        <w:t>{</w:t>
      </w:r>
    </w:p>
    <w:p w14:paraId="16A3A167"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private</w:t>
      </w:r>
      <w:proofErr w:type="spellEnd"/>
      <w:proofErr w:type="gramEnd"/>
      <w:r w:rsidRPr="00F82CE3">
        <w:rPr>
          <w:rFonts w:eastAsia="Tahoma" w:cs="Consolas"/>
        </w:rPr>
        <w:t xml:space="preserve"> No topo;</w:t>
      </w:r>
    </w:p>
    <w:p w14:paraId="1E73AB5C"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int</w:t>
      </w:r>
      <w:proofErr w:type="spellEnd"/>
      <w:r w:rsidRPr="00F82CE3">
        <w:rPr>
          <w:rFonts w:eastAsia="Tahoma" w:cs="Consolas"/>
        </w:rPr>
        <w:t xml:space="preserve"> pop(){</w:t>
      </w:r>
    </w:p>
    <w:p w14:paraId="5681B213"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if</w:t>
      </w:r>
      <w:proofErr w:type="spellEnd"/>
      <w:proofErr w:type="gramEnd"/>
      <w:r w:rsidRPr="00F82CE3">
        <w:rPr>
          <w:rFonts w:eastAsia="Tahoma" w:cs="Consolas"/>
        </w:rPr>
        <w:t xml:space="preserve"> (topo == </w:t>
      </w:r>
      <w:proofErr w:type="spellStart"/>
      <w:r w:rsidRPr="00F82CE3">
        <w:rPr>
          <w:rFonts w:eastAsia="Tahoma" w:cs="Consolas"/>
        </w:rPr>
        <w:t>null</w:t>
      </w:r>
      <w:proofErr w:type="spellEnd"/>
      <w:r w:rsidRPr="00F82CE3">
        <w:rPr>
          <w:rFonts w:eastAsia="Tahoma" w:cs="Consolas"/>
        </w:rPr>
        <w:t>)</w:t>
      </w:r>
    </w:p>
    <w:p w14:paraId="489971F2"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-1;</w:t>
      </w:r>
    </w:p>
    <w:p w14:paraId="41B53219"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r w:rsidRPr="00F82CE3">
        <w:rPr>
          <w:rFonts w:eastAsia="Tahoma" w:cs="Consolas"/>
        </w:rPr>
        <w:t>No lixo = topo;</w:t>
      </w:r>
    </w:p>
    <w:p w14:paraId="5F4FB31C"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gramStart"/>
      <w:r w:rsidRPr="00F82CE3">
        <w:rPr>
          <w:rFonts w:eastAsia="Tahoma" w:cs="Consolas"/>
        </w:rPr>
        <w:t>topo</w:t>
      </w:r>
      <w:proofErr w:type="gramEnd"/>
      <w:r w:rsidRPr="00F82CE3">
        <w:rPr>
          <w:rFonts w:eastAsia="Tahoma" w:cs="Consolas"/>
        </w:rPr>
        <w:t xml:space="preserve"> = </w:t>
      </w:r>
      <w:proofErr w:type="spellStart"/>
      <w:r w:rsidRPr="00F82CE3">
        <w:rPr>
          <w:rFonts w:eastAsia="Tahoma" w:cs="Consolas"/>
        </w:rPr>
        <w:t>topo.prox</w:t>
      </w:r>
      <w:proofErr w:type="spellEnd"/>
      <w:r w:rsidRPr="00F82CE3">
        <w:rPr>
          <w:rFonts w:eastAsia="Tahoma" w:cs="Consolas"/>
        </w:rPr>
        <w:t>;</w:t>
      </w:r>
    </w:p>
    <w:p w14:paraId="0F9724B2"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lixo.prox</w:t>
      </w:r>
      <w:proofErr w:type="spellEnd"/>
      <w:proofErr w:type="gramEnd"/>
      <w:r w:rsidRPr="00F82CE3">
        <w:rPr>
          <w:rFonts w:eastAsia="Tahoma" w:cs="Consolas"/>
        </w:rPr>
        <w:t xml:space="preserve"> = </w:t>
      </w:r>
      <w:proofErr w:type="spellStart"/>
      <w:r w:rsidRPr="00F82CE3">
        <w:rPr>
          <w:rFonts w:eastAsia="Tahoma" w:cs="Consolas"/>
        </w:rPr>
        <w:t>null</w:t>
      </w:r>
      <w:proofErr w:type="spellEnd"/>
      <w:r w:rsidRPr="00F82CE3">
        <w:rPr>
          <w:rFonts w:eastAsia="Tahoma" w:cs="Consolas"/>
        </w:rPr>
        <w:t>;</w:t>
      </w:r>
    </w:p>
    <w:p w14:paraId="34678D3E"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w:t>
      </w:r>
      <w:proofErr w:type="spellStart"/>
      <w:r w:rsidRPr="00F82CE3">
        <w:rPr>
          <w:rFonts w:eastAsia="Tahoma" w:cs="Consolas"/>
        </w:rPr>
        <w:t>lixo.dado</w:t>
      </w:r>
      <w:proofErr w:type="spellEnd"/>
      <w:r w:rsidRPr="00F82CE3">
        <w:rPr>
          <w:rFonts w:eastAsia="Tahoma" w:cs="Consolas"/>
        </w:rPr>
        <w:t>;</w:t>
      </w:r>
    </w:p>
    <w:p w14:paraId="03A24F6E"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sidRPr="00F82CE3">
        <w:rPr>
          <w:rFonts w:eastAsia="Tahoma" w:cs="Consolas"/>
        </w:rPr>
        <w:t>}</w:t>
      </w:r>
    </w:p>
    <w:p w14:paraId="04CDE28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int</w:t>
      </w:r>
      <w:proofErr w:type="spellEnd"/>
      <w:r w:rsidRPr="00F82CE3">
        <w:rPr>
          <w:rFonts w:eastAsia="Tahoma" w:cs="Consolas"/>
        </w:rPr>
        <w:t xml:space="preserve"> top(){</w:t>
      </w:r>
    </w:p>
    <w:p w14:paraId="6977943A"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if</w:t>
      </w:r>
      <w:proofErr w:type="spellEnd"/>
      <w:proofErr w:type="gramEnd"/>
      <w:r w:rsidRPr="00F82CE3">
        <w:rPr>
          <w:rFonts w:eastAsia="Tahoma" w:cs="Consolas"/>
        </w:rPr>
        <w:t xml:space="preserve"> (topo == </w:t>
      </w:r>
      <w:proofErr w:type="spellStart"/>
      <w:r w:rsidRPr="00F82CE3">
        <w:rPr>
          <w:rFonts w:eastAsia="Tahoma" w:cs="Consolas"/>
        </w:rPr>
        <w:t>null</w:t>
      </w:r>
      <w:proofErr w:type="spellEnd"/>
      <w:r w:rsidRPr="00F82CE3">
        <w:rPr>
          <w:rFonts w:eastAsia="Tahoma" w:cs="Consolas"/>
        </w:rPr>
        <w:t>)</w:t>
      </w:r>
    </w:p>
    <w:p w14:paraId="2B7E70B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-1;</w:t>
      </w:r>
    </w:p>
    <w:p w14:paraId="2CB677FE"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w:t>
      </w:r>
      <w:proofErr w:type="spellStart"/>
      <w:r w:rsidRPr="00F82CE3">
        <w:rPr>
          <w:rFonts w:eastAsia="Tahoma" w:cs="Consolas"/>
        </w:rPr>
        <w:t>topo.dado</w:t>
      </w:r>
      <w:proofErr w:type="spellEnd"/>
      <w:r w:rsidRPr="00F82CE3">
        <w:rPr>
          <w:rFonts w:eastAsia="Tahoma" w:cs="Consolas"/>
        </w:rPr>
        <w:t>);</w:t>
      </w:r>
    </w:p>
    <w:p w14:paraId="6F261380"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sidRPr="00F82CE3">
        <w:rPr>
          <w:rFonts w:eastAsia="Tahoma" w:cs="Consolas"/>
        </w:rPr>
        <w:t>}</w:t>
      </w:r>
    </w:p>
    <w:p w14:paraId="22C7199A"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sidRPr="00F82CE3">
        <w:rPr>
          <w:rFonts w:eastAsia="Tahoma" w:cs="Consolas"/>
        </w:rPr>
        <w:t>}</w:t>
      </w:r>
    </w:p>
    <w:p w14:paraId="4B2DE569" w14:textId="77777777" w:rsidR="00D949DD" w:rsidRDefault="00D949DD" w:rsidP="00D949DD">
      <w:pPr>
        <w:spacing w:after="0" w:line="240" w:lineRule="auto"/>
        <w:jc w:val="both"/>
        <w:rPr>
          <w:rFonts w:ascii="Tahoma" w:eastAsia="Tahoma" w:hAnsi="Tahoma" w:cs="Tahoma"/>
        </w:rPr>
      </w:pPr>
    </w:p>
    <w:p w14:paraId="3AC6DD63" w14:textId="77777777" w:rsidR="00D949DD" w:rsidRDefault="00D949DD" w:rsidP="00D949DD">
      <w:pPr>
        <w:spacing w:after="0" w:line="360" w:lineRule="auto"/>
        <w:jc w:val="both"/>
        <w:rPr>
          <w:rFonts w:ascii="Tahoma" w:eastAsia="Tahoma" w:hAnsi="Tahoma" w:cs="Tahoma"/>
        </w:rPr>
      </w:pPr>
      <w:r w:rsidRPr="00F82CE3">
        <w:rPr>
          <w:rFonts w:ascii="Tahoma" w:eastAsia="Tahoma" w:hAnsi="Tahoma" w:cs="Tahoma"/>
        </w:rPr>
        <w:t>Com base no expos</w:t>
      </w:r>
      <w:r>
        <w:rPr>
          <w:rFonts w:ascii="Tahoma" w:eastAsia="Tahoma" w:hAnsi="Tahoma" w:cs="Tahoma"/>
        </w:rPr>
        <w:t xml:space="preserve">to, assinale a opção que possui </w:t>
      </w:r>
      <w:r w:rsidRPr="00F82CE3">
        <w:rPr>
          <w:rFonts w:ascii="Tahoma" w:eastAsia="Tahoma" w:hAnsi="Tahoma" w:cs="Tahoma"/>
        </w:rPr>
        <w:t>a implementa</w:t>
      </w:r>
      <w:r>
        <w:rPr>
          <w:rFonts w:ascii="Tahoma" w:eastAsia="Tahoma" w:hAnsi="Tahoma" w:cs="Tahoma"/>
        </w:rPr>
        <w:t xml:space="preserve">ção correta do método </w:t>
      </w:r>
      <w:proofErr w:type="spellStart"/>
      <w:r>
        <w:rPr>
          <w:rFonts w:ascii="Tahoma" w:eastAsia="Tahoma" w:hAnsi="Tahoma" w:cs="Tahoma"/>
        </w:rPr>
        <w:t>push</w:t>
      </w:r>
      <w:proofErr w:type="spellEnd"/>
      <w:r>
        <w:rPr>
          <w:rFonts w:ascii="Tahoma" w:eastAsia="Tahoma" w:hAnsi="Tahoma" w:cs="Tahoma"/>
        </w:rPr>
        <w:t xml:space="preserve"> para </w:t>
      </w:r>
      <w:r w:rsidRPr="00F82CE3">
        <w:rPr>
          <w:rFonts w:ascii="Tahoma" w:eastAsia="Tahoma" w:hAnsi="Tahoma" w:cs="Tahoma"/>
        </w:rPr>
        <w:t>essa Pilha.</w:t>
      </w:r>
    </w:p>
    <w:p w14:paraId="7A27FC8C" w14:textId="77777777" w:rsidR="00D949DD" w:rsidRPr="00647EBC" w:rsidRDefault="00D949DD" w:rsidP="00D949DD">
      <w:pPr>
        <w:pStyle w:val="PargrafodaLista"/>
        <w:numPr>
          <w:ilvl w:val="0"/>
          <w:numId w:val="20"/>
        </w:numPr>
        <w:pBdr>
          <w:top w:val="nil"/>
          <w:left w:val="nil"/>
          <w:bottom w:val="nil"/>
          <w:right w:val="nil"/>
          <w:between w:val="nil"/>
        </w:pBdr>
        <w:tabs>
          <w:tab w:val="left" w:pos="709"/>
          <w:tab w:val="left" w:pos="1276"/>
          <w:tab w:val="left" w:pos="1843"/>
          <w:tab w:val="left" w:pos="2410"/>
          <w:tab w:val="left" w:pos="2977"/>
        </w:tabs>
        <w:suppressAutoHyphens w:val="0"/>
        <w:spacing w:after="0" w:line="240" w:lineRule="auto"/>
        <w:ind w:left="567" w:hanging="567"/>
        <w:jc w:val="both"/>
        <w:rPr>
          <w:rFonts w:eastAsia="Tahoma" w:cs="Consolas"/>
          <w:szCs w:val="24"/>
        </w:rPr>
      </w:pPr>
      <w:r>
        <w:rPr>
          <w:rFonts w:eastAsia="Tahoma" w:cs="Consolas"/>
          <w:szCs w:val="24"/>
        </w:rPr>
        <w:tab/>
      </w:r>
      <w:proofErr w:type="spellStart"/>
      <w:proofErr w:type="gramStart"/>
      <w:r w:rsidRPr="00647EBC">
        <w:rPr>
          <w:rFonts w:eastAsia="Tahoma" w:cs="Consolas"/>
          <w:szCs w:val="24"/>
        </w:rPr>
        <w:t>public</w:t>
      </w:r>
      <w:proofErr w:type="spellEnd"/>
      <w:proofErr w:type="gramEnd"/>
      <w:r w:rsidRPr="00647EBC">
        <w:rPr>
          <w:rFonts w:eastAsia="Tahoma" w:cs="Consolas"/>
          <w:szCs w:val="24"/>
        </w:rPr>
        <w:t xml:space="preserve"> </w:t>
      </w:r>
      <w:proofErr w:type="spellStart"/>
      <w:r w:rsidRPr="00647EBC">
        <w:rPr>
          <w:rFonts w:eastAsia="Tahoma" w:cs="Consolas"/>
          <w:szCs w:val="24"/>
        </w:rPr>
        <w:t>void</w:t>
      </w:r>
      <w:proofErr w:type="spellEnd"/>
      <w:r w:rsidRPr="00647EBC">
        <w:rPr>
          <w:rFonts w:eastAsia="Tahoma" w:cs="Consolas"/>
          <w:szCs w:val="24"/>
        </w:rPr>
        <w:t xml:space="preserve"> </w:t>
      </w:r>
      <w:proofErr w:type="spellStart"/>
      <w:r w:rsidRPr="00647EBC">
        <w:rPr>
          <w:rFonts w:eastAsia="Tahoma" w:cs="Consolas"/>
          <w:szCs w:val="24"/>
        </w:rPr>
        <w:t>push</w:t>
      </w:r>
      <w:proofErr w:type="spellEnd"/>
      <w:r w:rsidRPr="00647EBC">
        <w:rPr>
          <w:rFonts w:eastAsia="Tahoma" w:cs="Consolas"/>
          <w:szCs w:val="24"/>
        </w:rPr>
        <w:t>(</w:t>
      </w:r>
      <w:proofErr w:type="spellStart"/>
      <w:r w:rsidRPr="00647EBC">
        <w:rPr>
          <w:rFonts w:eastAsia="Tahoma" w:cs="Consolas"/>
          <w:szCs w:val="24"/>
        </w:rPr>
        <w:t>int</w:t>
      </w:r>
      <w:proofErr w:type="spellEnd"/>
      <w:r w:rsidRPr="00647EBC">
        <w:rPr>
          <w:rFonts w:eastAsia="Tahoma" w:cs="Consolas"/>
          <w:szCs w:val="24"/>
        </w:rPr>
        <w:t xml:space="preserve"> elemento){</w:t>
      </w:r>
    </w:p>
    <w:p w14:paraId="6B10820A" w14:textId="77777777" w:rsidR="00D949DD" w:rsidRPr="00647EBC"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426"/>
        <w:jc w:val="both"/>
        <w:rPr>
          <w:rFonts w:eastAsia="Tahoma" w:cs="Consolas"/>
          <w:szCs w:val="24"/>
        </w:rPr>
      </w:pPr>
      <w:r>
        <w:rPr>
          <w:rFonts w:eastAsia="Tahoma" w:cs="Consolas"/>
          <w:szCs w:val="24"/>
        </w:rPr>
        <w:tab/>
      </w:r>
      <w:r>
        <w:rPr>
          <w:rFonts w:eastAsia="Tahoma" w:cs="Consolas"/>
          <w:szCs w:val="24"/>
        </w:rPr>
        <w:tab/>
      </w:r>
      <w:r w:rsidRPr="00647EBC">
        <w:rPr>
          <w:rFonts w:eastAsia="Tahoma" w:cs="Consolas"/>
          <w:szCs w:val="24"/>
        </w:rPr>
        <w:t xml:space="preserve">No novo = new </w:t>
      </w:r>
      <w:proofErr w:type="gramStart"/>
      <w:r w:rsidRPr="00647EBC">
        <w:rPr>
          <w:rFonts w:eastAsia="Tahoma" w:cs="Consolas"/>
          <w:szCs w:val="24"/>
        </w:rPr>
        <w:t>No(</w:t>
      </w:r>
      <w:proofErr w:type="gramEnd"/>
      <w:r w:rsidRPr="00647EBC">
        <w:rPr>
          <w:rFonts w:eastAsia="Tahoma" w:cs="Consolas"/>
          <w:szCs w:val="24"/>
        </w:rPr>
        <w:t>elemento);</w:t>
      </w:r>
    </w:p>
    <w:p w14:paraId="7359AB25" w14:textId="77777777" w:rsidR="00D949DD" w:rsidRPr="00647EBC"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426"/>
        <w:jc w:val="both"/>
        <w:rPr>
          <w:rFonts w:eastAsia="Tahoma" w:cs="Consolas"/>
          <w:szCs w:val="24"/>
        </w:rPr>
      </w:pPr>
      <w:r>
        <w:rPr>
          <w:rFonts w:eastAsia="Tahoma" w:cs="Consolas"/>
          <w:szCs w:val="24"/>
        </w:rPr>
        <w:tab/>
      </w:r>
      <w:r>
        <w:rPr>
          <w:rFonts w:eastAsia="Tahoma" w:cs="Consolas"/>
          <w:szCs w:val="24"/>
        </w:rPr>
        <w:tab/>
      </w:r>
      <w:proofErr w:type="spellStart"/>
      <w:proofErr w:type="gramStart"/>
      <w:r w:rsidRPr="00647EBC">
        <w:rPr>
          <w:rFonts w:eastAsia="Tahoma" w:cs="Consolas"/>
          <w:szCs w:val="24"/>
        </w:rPr>
        <w:t>if</w:t>
      </w:r>
      <w:proofErr w:type="spellEnd"/>
      <w:r w:rsidRPr="00647EBC">
        <w:rPr>
          <w:rFonts w:eastAsia="Tahoma" w:cs="Consolas"/>
          <w:szCs w:val="24"/>
        </w:rPr>
        <w:t>(</w:t>
      </w:r>
      <w:proofErr w:type="gramEnd"/>
      <w:r w:rsidRPr="00647EBC">
        <w:rPr>
          <w:rFonts w:eastAsia="Tahoma" w:cs="Consolas"/>
          <w:szCs w:val="24"/>
        </w:rPr>
        <w:t xml:space="preserve">topo == </w:t>
      </w:r>
      <w:proofErr w:type="spellStart"/>
      <w:r w:rsidRPr="00647EBC">
        <w:rPr>
          <w:rFonts w:eastAsia="Tahoma" w:cs="Consolas"/>
          <w:szCs w:val="24"/>
        </w:rPr>
        <w:t>null</w:t>
      </w:r>
      <w:proofErr w:type="spellEnd"/>
      <w:r w:rsidRPr="00647EBC">
        <w:rPr>
          <w:rFonts w:eastAsia="Tahoma" w:cs="Consolas"/>
          <w:szCs w:val="24"/>
        </w:rPr>
        <w:t>)</w:t>
      </w:r>
    </w:p>
    <w:p w14:paraId="5207B1D6" w14:textId="77777777" w:rsidR="00D949DD" w:rsidRPr="00647EBC"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426"/>
        <w:jc w:val="both"/>
        <w:rPr>
          <w:rFonts w:eastAsia="Tahoma" w:cs="Consolas"/>
          <w:szCs w:val="24"/>
        </w:rPr>
      </w:pPr>
      <w:r>
        <w:rPr>
          <w:rFonts w:eastAsia="Tahoma" w:cs="Consolas"/>
          <w:szCs w:val="24"/>
        </w:rPr>
        <w:tab/>
      </w:r>
      <w:r>
        <w:rPr>
          <w:rFonts w:eastAsia="Tahoma" w:cs="Consolas"/>
          <w:szCs w:val="24"/>
        </w:rPr>
        <w:tab/>
      </w:r>
      <w:r>
        <w:rPr>
          <w:rFonts w:eastAsia="Tahoma" w:cs="Consolas"/>
          <w:szCs w:val="24"/>
        </w:rPr>
        <w:tab/>
      </w:r>
      <w:proofErr w:type="gramStart"/>
      <w:r w:rsidRPr="00647EBC">
        <w:rPr>
          <w:rFonts w:eastAsia="Tahoma" w:cs="Consolas"/>
          <w:szCs w:val="24"/>
        </w:rPr>
        <w:t>topo</w:t>
      </w:r>
      <w:proofErr w:type="gramEnd"/>
      <w:r w:rsidRPr="00647EBC">
        <w:rPr>
          <w:rFonts w:eastAsia="Tahoma" w:cs="Consolas"/>
          <w:szCs w:val="24"/>
        </w:rPr>
        <w:t xml:space="preserve"> = novo;</w:t>
      </w:r>
    </w:p>
    <w:p w14:paraId="0C3E4147" w14:textId="77777777" w:rsidR="00D949DD" w:rsidRPr="00647EBC"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426"/>
        <w:jc w:val="both"/>
        <w:rPr>
          <w:rFonts w:eastAsia="Tahoma" w:cs="Consolas"/>
          <w:szCs w:val="24"/>
        </w:rPr>
      </w:pPr>
      <w:r>
        <w:rPr>
          <w:rFonts w:eastAsia="Tahoma" w:cs="Consolas"/>
          <w:szCs w:val="24"/>
        </w:rPr>
        <w:tab/>
      </w:r>
      <w:r>
        <w:rPr>
          <w:rFonts w:eastAsia="Tahoma" w:cs="Consolas"/>
          <w:szCs w:val="24"/>
        </w:rPr>
        <w:tab/>
      </w:r>
      <w:proofErr w:type="spellStart"/>
      <w:proofErr w:type="gramStart"/>
      <w:r w:rsidRPr="00647EBC">
        <w:rPr>
          <w:rFonts w:eastAsia="Tahoma" w:cs="Consolas"/>
          <w:szCs w:val="24"/>
        </w:rPr>
        <w:t>else</w:t>
      </w:r>
      <w:proofErr w:type="spellEnd"/>
      <w:proofErr w:type="gramEnd"/>
    </w:p>
    <w:p w14:paraId="4B5AEECC" w14:textId="77777777" w:rsidR="00D949DD" w:rsidRPr="00647EBC"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426"/>
        <w:jc w:val="both"/>
        <w:rPr>
          <w:rFonts w:eastAsia="Tahoma" w:cs="Consolas"/>
          <w:szCs w:val="24"/>
        </w:rPr>
      </w:pPr>
      <w:r>
        <w:rPr>
          <w:rFonts w:eastAsia="Tahoma" w:cs="Consolas"/>
          <w:szCs w:val="24"/>
        </w:rPr>
        <w:tab/>
      </w:r>
      <w:r>
        <w:rPr>
          <w:rFonts w:eastAsia="Tahoma" w:cs="Consolas"/>
          <w:szCs w:val="24"/>
        </w:rPr>
        <w:tab/>
      </w:r>
      <w:r>
        <w:rPr>
          <w:rFonts w:eastAsia="Tahoma" w:cs="Consolas"/>
          <w:szCs w:val="24"/>
        </w:rPr>
        <w:tab/>
      </w:r>
      <w:proofErr w:type="spellStart"/>
      <w:proofErr w:type="gramStart"/>
      <w:r w:rsidRPr="00647EBC">
        <w:rPr>
          <w:rFonts w:eastAsia="Tahoma" w:cs="Consolas"/>
          <w:szCs w:val="24"/>
        </w:rPr>
        <w:t>topo.prox</w:t>
      </w:r>
      <w:proofErr w:type="spellEnd"/>
      <w:proofErr w:type="gramEnd"/>
      <w:r w:rsidRPr="00647EBC">
        <w:rPr>
          <w:rFonts w:eastAsia="Tahoma" w:cs="Consolas"/>
          <w:szCs w:val="24"/>
        </w:rPr>
        <w:t xml:space="preserve"> = novo;</w:t>
      </w:r>
    </w:p>
    <w:p w14:paraId="7A87F62D" w14:textId="77777777" w:rsidR="00D949DD" w:rsidRPr="00647EBC"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426"/>
        <w:jc w:val="both"/>
        <w:rPr>
          <w:rFonts w:eastAsia="Tahoma" w:cs="Consolas"/>
          <w:szCs w:val="24"/>
        </w:rPr>
      </w:pPr>
      <w:r>
        <w:rPr>
          <w:rFonts w:eastAsia="Tahoma" w:cs="Consolas"/>
          <w:szCs w:val="24"/>
        </w:rPr>
        <w:tab/>
      </w:r>
      <w:r w:rsidRPr="00647EBC">
        <w:rPr>
          <w:rFonts w:eastAsia="Tahoma" w:cs="Consolas"/>
          <w:szCs w:val="24"/>
        </w:rPr>
        <w:t>}</w:t>
      </w:r>
    </w:p>
    <w:p w14:paraId="4CFC1608" w14:textId="77777777" w:rsidR="00D949DD" w:rsidRPr="003C144E" w:rsidRDefault="00D949DD" w:rsidP="00D949DD">
      <w:pPr>
        <w:pStyle w:val="PargrafodaLista"/>
        <w:numPr>
          <w:ilvl w:val="0"/>
          <w:numId w:val="20"/>
        </w:numPr>
        <w:pBdr>
          <w:top w:val="nil"/>
          <w:left w:val="nil"/>
          <w:bottom w:val="nil"/>
          <w:right w:val="nil"/>
          <w:between w:val="nil"/>
        </w:pBdr>
        <w:tabs>
          <w:tab w:val="left" w:pos="709"/>
          <w:tab w:val="left" w:pos="1276"/>
          <w:tab w:val="left" w:pos="1843"/>
          <w:tab w:val="left" w:pos="2410"/>
          <w:tab w:val="left" w:pos="2977"/>
        </w:tabs>
        <w:suppressAutoHyphens w:val="0"/>
        <w:spacing w:after="0" w:line="240" w:lineRule="auto"/>
        <w:ind w:left="567" w:hanging="567"/>
        <w:jc w:val="both"/>
        <w:rPr>
          <w:rFonts w:eastAsia="Tahoma" w:cs="Consolas"/>
          <w:szCs w:val="24"/>
        </w:rPr>
      </w:pPr>
      <w:r>
        <w:rPr>
          <w:rFonts w:eastAsia="Tahoma" w:cs="Consolas"/>
          <w:szCs w:val="24"/>
        </w:rPr>
        <w:tab/>
      </w:r>
      <w:proofErr w:type="spellStart"/>
      <w:proofErr w:type="gramStart"/>
      <w:r w:rsidRPr="003C144E">
        <w:rPr>
          <w:rFonts w:eastAsia="Tahoma" w:cs="Consolas"/>
          <w:szCs w:val="24"/>
        </w:rPr>
        <w:t>public</w:t>
      </w:r>
      <w:proofErr w:type="spellEnd"/>
      <w:proofErr w:type="gramEnd"/>
      <w:r w:rsidRPr="003C144E">
        <w:rPr>
          <w:rFonts w:eastAsia="Tahoma" w:cs="Consolas"/>
          <w:szCs w:val="24"/>
        </w:rPr>
        <w:t xml:space="preserve"> </w:t>
      </w:r>
      <w:proofErr w:type="spellStart"/>
      <w:r w:rsidRPr="003C144E">
        <w:rPr>
          <w:rFonts w:eastAsia="Tahoma" w:cs="Consolas"/>
          <w:szCs w:val="24"/>
        </w:rPr>
        <w:t>void</w:t>
      </w:r>
      <w:proofErr w:type="spellEnd"/>
      <w:r w:rsidRPr="003C144E">
        <w:rPr>
          <w:rFonts w:eastAsia="Tahoma" w:cs="Consolas"/>
          <w:szCs w:val="24"/>
        </w:rPr>
        <w:t xml:space="preserve"> </w:t>
      </w:r>
      <w:proofErr w:type="spellStart"/>
      <w:r w:rsidRPr="003C144E">
        <w:rPr>
          <w:rFonts w:eastAsia="Tahoma" w:cs="Consolas"/>
          <w:szCs w:val="24"/>
        </w:rPr>
        <w:t>push</w:t>
      </w:r>
      <w:proofErr w:type="spellEnd"/>
      <w:r w:rsidRPr="003C144E">
        <w:rPr>
          <w:rFonts w:eastAsia="Tahoma" w:cs="Consolas"/>
          <w:szCs w:val="24"/>
        </w:rPr>
        <w:t>(</w:t>
      </w:r>
      <w:proofErr w:type="spellStart"/>
      <w:r w:rsidRPr="003C144E">
        <w:rPr>
          <w:rFonts w:eastAsia="Tahoma" w:cs="Consolas"/>
          <w:szCs w:val="24"/>
        </w:rPr>
        <w:t>int</w:t>
      </w:r>
      <w:proofErr w:type="spellEnd"/>
      <w:r w:rsidRPr="003C144E">
        <w:rPr>
          <w:rFonts w:eastAsia="Tahoma" w:cs="Consolas"/>
          <w:szCs w:val="24"/>
        </w:rPr>
        <w:t xml:space="preserve"> elemento) {</w:t>
      </w:r>
    </w:p>
    <w:p w14:paraId="7DE60A24" w14:textId="77777777" w:rsidR="00D949DD" w:rsidRPr="003C144E"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r w:rsidRPr="003C144E">
        <w:rPr>
          <w:rFonts w:eastAsia="Tahoma" w:cs="Consolas"/>
          <w:szCs w:val="24"/>
        </w:rPr>
        <w:t xml:space="preserve">No novo = new </w:t>
      </w:r>
      <w:proofErr w:type="gramStart"/>
      <w:r w:rsidRPr="003C144E">
        <w:rPr>
          <w:rFonts w:eastAsia="Tahoma" w:cs="Consolas"/>
          <w:szCs w:val="24"/>
        </w:rPr>
        <w:t>No(</w:t>
      </w:r>
      <w:proofErr w:type="gramEnd"/>
      <w:r w:rsidRPr="003C144E">
        <w:rPr>
          <w:rFonts w:eastAsia="Tahoma" w:cs="Consolas"/>
          <w:szCs w:val="24"/>
        </w:rPr>
        <w:t>elemento);</w:t>
      </w:r>
    </w:p>
    <w:p w14:paraId="7D201417" w14:textId="77777777" w:rsidR="00D949DD" w:rsidRPr="003C144E"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proofErr w:type="gramStart"/>
      <w:r w:rsidRPr="003C144E">
        <w:rPr>
          <w:rFonts w:eastAsia="Tahoma" w:cs="Consolas"/>
          <w:szCs w:val="24"/>
        </w:rPr>
        <w:t>topo</w:t>
      </w:r>
      <w:proofErr w:type="gramEnd"/>
      <w:r w:rsidRPr="003C144E">
        <w:rPr>
          <w:rFonts w:eastAsia="Tahoma" w:cs="Consolas"/>
          <w:szCs w:val="24"/>
        </w:rPr>
        <w:t xml:space="preserve"> = novo;</w:t>
      </w:r>
    </w:p>
    <w:p w14:paraId="52AFB0DD" w14:textId="77777777" w:rsidR="00D949DD" w:rsidRPr="003C144E"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sidRPr="003C144E">
        <w:rPr>
          <w:rFonts w:eastAsia="Tahoma" w:cs="Consolas"/>
          <w:szCs w:val="24"/>
        </w:rPr>
        <w:t>}</w:t>
      </w:r>
    </w:p>
    <w:p w14:paraId="3920E787" w14:textId="77777777" w:rsidR="00D949DD" w:rsidRPr="003C144E" w:rsidRDefault="00D949DD" w:rsidP="00D949DD">
      <w:pPr>
        <w:pStyle w:val="PargrafodaLista"/>
        <w:numPr>
          <w:ilvl w:val="0"/>
          <w:numId w:val="20"/>
        </w:numPr>
        <w:pBdr>
          <w:top w:val="nil"/>
          <w:left w:val="nil"/>
          <w:bottom w:val="nil"/>
          <w:right w:val="nil"/>
          <w:between w:val="nil"/>
        </w:pBdr>
        <w:tabs>
          <w:tab w:val="left" w:pos="709"/>
          <w:tab w:val="left" w:pos="1276"/>
          <w:tab w:val="left" w:pos="1843"/>
          <w:tab w:val="left" w:pos="2410"/>
          <w:tab w:val="left" w:pos="2977"/>
        </w:tabs>
        <w:suppressAutoHyphens w:val="0"/>
        <w:spacing w:after="0" w:line="240" w:lineRule="auto"/>
        <w:ind w:left="567" w:hanging="567"/>
        <w:jc w:val="both"/>
        <w:rPr>
          <w:rFonts w:eastAsia="Tahoma" w:cs="Consolas"/>
          <w:szCs w:val="24"/>
        </w:rPr>
      </w:pPr>
      <w:r>
        <w:rPr>
          <w:rFonts w:eastAsia="Tahoma" w:cs="Consolas"/>
          <w:szCs w:val="24"/>
        </w:rPr>
        <w:tab/>
      </w:r>
      <w:proofErr w:type="spellStart"/>
      <w:proofErr w:type="gramStart"/>
      <w:r w:rsidRPr="003C144E">
        <w:rPr>
          <w:rFonts w:eastAsia="Tahoma" w:cs="Consolas"/>
          <w:szCs w:val="24"/>
        </w:rPr>
        <w:t>public</w:t>
      </w:r>
      <w:proofErr w:type="spellEnd"/>
      <w:proofErr w:type="gramEnd"/>
      <w:r w:rsidRPr="003C144E">
        <w:rPr>
          <w:rFonts w:eastAsia="Tahoma" w:cs="Consolas"/>
          <w:szCs w:val="24"/>
        </w:rPr>
        <w:t xml:space="preserve"> </w:t>
      </w:r>
      <w:proofErr w:type="spellStart"/>
      <w:r w:rsidRPr="003C144E">
        <w:rPr>
          <w:rFonts w:eastAsia="Tahoma" w:cs="Consolas"/>
          <w:szCs w:val="24"/>
        </w:rPr>
        <w:t>void</w:t>
      </w:r>
      <w:proofErr w:type="spellEnd"/>
      <w:r w:rsidRPr="003C144E">
        <w:rPr>
          <w:rFonts w:eastAsia="Tahoma" w:cs="Consolas"/>
          <w:szCs w:val="24"/>
        </w:rPr>
        <w:t xml:space="preserve"> </w:t>
      </w:r>
      <w:proofErr w:type="spellStart"/>
      <w:r w:rsidRPr="003C144E">
        <w:rPr>
          <w:rFonts w:eastAsia="Tahoma" w:cs="Consolas"/>
          <w:szCs w:val="24"/>
        </w:rPr>
        <w:t>push</w:t>
      </w:r>
      <w:proofErr w:type="spellEnd"/>
      <w:r w:rsidRPr="003C144E">
        <w:rPr>
          <w:rFonts w:eastAsia="Tahoma" w:cs="Consolas"/>
          <w:szCs w:val="24"/>
        </w:rPr>
        <w:t>(</w:t>
      </w:r>
      <w:proofErr w:type="spellStart"/>
      <w:r w:rsidRPr="003C144E">
        <w:rPr>
          <w:rFonts w:eastAsia="Tahoma" w:cs="Consolas"/>
          <w:szCs w:val="24"/>
        </w:rPr>
        <w:t>int</w:t>
      </w:r>
      <w:proofErr w:type="spellEnd"/>
      <w:r w:rsidRPr="003C144E">
        <w:rPr>
          <w:rFonts w:eastAsia="Tahoma" w:cs="Consolas"/>
          <w:szCs w:val="24"/>
        </w:rPr>
        <w:t xml:space="preserve"> elemento) {</w:t>
      </w:r>
    </w:p>
    <w:p w14:paraId="3E5EE655" w14:textId="77777777" w:rsidR="00D949DD" w:rsidRPr="003C144E"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proofErr w:type="spellStart"/>
      <w:proofErr w:type="gramStart"/>
      <w:r w:rsidRPr="003C144E">
        <w:rPr>
          <w:rFonts w:eastAsia="Tahoma" w:cs="Consolas"/>
          <w:szCs w:val="24"/>
        </w:rPr>
        <w:t>topo.dado</w:t>
      </w:r>
      <w:proofErr w:type="spellEnd"/>
      <w:proofErr w:type="gramEnd"/>
      <w:r w:rsidRPr="003C144E">
        <w:rPr>
          <w:rFonts w:eastAsia="Tahoma" w:cs="Consolas"/>
          <w:szCs w:val="24"/>
        </w:rPr>
        <w:t xml:space="preserve"> = elemento;</w:t>
      </w:r>
    </w:p>
    <w:p w14:paraId="59B71EDF" w14:textId="77777777" w:rsidR="00D949DD"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sidRPr="003C144E">
        <w:rPr>
          <w:rFonts w:eastAsia="Tahoma" w:cs="Consolas"/>
          <w:szCs w:val="24"/>
        </w:rPr>
        <w:t>}</w:t>
      </w:r>
    </w:p>
    <w:p w14:paraId="6128429A" w14:textId="77777777" w:rsidR="00D949DD" w:rsidRPr="003C144E"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p>
    <w:p w14:paraId="608FF5DF" w14:textId="77777777" w:rsidR="00D949DD" w:rsidRPr="00202197" w:rsidRDefault="00D949DD" w:rsidP="00D949DD">
      <w:pPr>
        <w:pStyle w:val="PargrafodaLista"/>
        <w:numPr>
          <w:ilvl w:val="0"/>
          <w:numId w:val="20"/>
        </w:numPr>
        <w:pBdr>
          <w:top w:val="nil"/>
          <w:left w:val="nil"/>
          <w:bottom w:val="nil"/>
          <w:right w:val="nil"/>
          <w:between w:val="nil"/>
        </w:pBdr>
        <w:tabs>
          <w:tab w:val="left" w:pos="709"/>
          <w:tab w:val="left" w:pos="1276"/>
          <w:tab w:val="left" w:pos="1843"/>
          <w:tab w:val="left" w:pos="2410"/>
          <w:tab w:val="left" w:pos="2977"/>
        </w:tabs>
        <w:suppressAutoHyphens w:val="0"/>
        <w:spacing w:after="0" w:line="240" w:lineRule="auto"/>
        <w:ind w:left="567" w:hanging="567"/>
        <w:jc w:val="both"/>
        <w:rPr>
          <w:rFonts w:eastAsia="Tahoma" w:cs="Consolas"/>
          <w:szCs w:val="24"/>
        </w:rPr>
      </w:pPr>
      <w:r>
        <w:rPr>
          <w:rFonts w:eastAsia="Tahoma" w:cs="Consolas"/>
          <w:szCs w:val="24"/>
        </w:rPr>
        <w:tab/>
      </w:r>
      <w:proofErr w:type="spellStart"/>
      <w:proofErr w:type="gramStart"/>
      <w:r w:rsidRPr="00202197">
        <w:rPr>
          <w:rFonts w:eastAsia="Tahoma" w:cs="Consolas"/>
          <w:szCs w:val="24"/>
        </w:rPr>
        <w:t>public</w:t>
      </w:r>
      <w:proofErr w:type="spellEnd"/>
      <w:proofErr w:type="gramEnd"/>
      <w:r w:rsidRPr="00202197">
        <w:rPr>
          <w:rFonts w:eastAsia="Tahoma" w:cs="Consolas"/>
          <w:szCs w:val="24"/>
        </w:rPr>
        <w:t xml:space="preserve"> </w:t>
      </w:r>
      <w:proofErr w:type="spellStart"/>
      <w:r w:rsidRPr="00202197">
        <w:rPr>
          <w:rFonts w:eastAsia="Tahoma" w:cs="Consolas"/>
          <w:szCs w:val="24"/>
        </w:rPr>
        <w:t>void</w:t>
      </w:r>
      <w:proofErr w:type="spellEnd"/>
      <w:r w:rsidRPr="00202197">
        <w:rPr>
          <w:rFonts w:eastAsia="Tahoma" w:cs="Consolas"/>
          <w:szCs w:val="24"/>
        </w:rPr>
        <w:t xml:space="preserve"> </w:t>
      </w:r>
      <w:proofErr w:type="spellStart"/>
      <w:r w:rsidRPr="00202197">
        <w:rPr>
          <w:rFonts w:eastAsia="Tahoma" w:cs="Consolas"/>
          <w:szCs w:val="24"/>
        </w:rPr>
        <w:t>push</w:t>
      </w:r>
      <w:proofErr w:type="spellEnd"/>
      <w:r w:rsidRPr="00202197">
        <w:rPr>
          <w:rFonts w:eastAsia="Tahoma" w:cs="Consolas"/>
          <w:szCs w:val="24"/>
        </w:rPr>
        <w:t>(</w:t>
      </w:r>
      <w:proofErr w:type="spellStart"/>
      <w:r w:rsidRPr="00202197">
        <w:rPr>
          <w:rFonts w:eastAsia="Tahoma" w:cs="Consolas"/>
          <w:szCs w:val="24"/>
        </w:rPr>
        <w:t>int</w:t>
      </w:r>
      <w:proofErr w:type="spellEnd"/>
      <w:r w:rsidRPr="00202197">
        <w:rPr>
          <w:rFonts w:eastAsia="Tahoma" w:cs="Consolas"/>
          <w:szCs w:val="24"/>
        </w:rPr>
        <w:t xml:space="preserve"> elemento) {</w:t>
      </w:r>
    </w:p>
    <w:p w14:paraId="0DD84362"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r w:rsidRPr="00202197">
        <w:rPr>
          <w:rFonts w:eastAsia="Tahoma" w:cs="Consolas"/>
          <w:szCs w:val="24"/>
        </w:rPr>
        <w:t xml:space="preserve">No novo = new </w:t>
      </w:r>
      <w:proofErr w:type="gramStart"/>
      <w:r w:rsidRPr="00202197">
        <w:rPr>
          <w:rFonts w:eastAsia="Tahoma" w:cs="Consolas"/>
          <w:szCs w:val="24"/>
        </w:rPr>
        <w:t>No(</w:t>
      </w:r>
      <w:proofErr w:type="gramEnd"/>
      <w:r w:rsidRPr="00202197">
        <w:rPr>
          <w:rFonts w:eastAsia="Tahoma" w:cs="Consolas"/>
          <w:szCs w:val="24"/>
        </w:rPr>
        <w:t>elemento);</w:t>
      </w:r>
    </w:p>
    <w:p w14:paraId="3C9DB223"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proofErr w:type="spellStart"/>
      <w:proofErr w:type="gramStart"/>
      <w:r w:rsidRPr="00202197">
        <w:rPr>
          <w:rFonts w:eastAsia="Tahoma" w:cs="Consolas"/>
          <w:szCs w:val="24"/>
        </w:rPr>
        <w:t>while</w:t>
      </w:r>
      <w:proofErr w:type="spellEnd"/>
      <w:r w:rsidRPr="00202197">
        <w:rPr>
          <w:rFonts w:eastAsia="Tahoma" w:cs="Consolas"/>
          <w:szCs w:val="24"/>
        </w:rPr>
        <w:t>(</w:t>
      </w:r>
      <w:proofErr w:type="gramEnd"/>
      <w:r w:rsidRPr="00202197">
        <w:rPr>
          <w:rFonts w:eastAsia="Tahoma" w:cs="Consolas"/>
          <w:szCs w:val="24"/>
        </w:rPr>
        <w:t xml:space="preserve">topo != </w:t>
      </w:r>
      <w:proofErr w:type="spellStart"/>
      <w:r w:rsidRPr="00202197">
        <w:rPr>
          <w:rFonts w:eastAsia="Tahoma" w:cs="Consolas"/>
          <w:szCs w:val="24"/>
        </w:rPr>
        <w:t>null</w:t>
      </w:r>
      <w:proofErr w:type="spellEnd"/>
      <w:r w:rsidRPr="00202197">
        <w:rPr>
          <w:rFonts w:eastAsia="Tahoma" w:cs="Consolas"/>
          <w:szCs w:val="24"/>
        </w:rPr>
        <w:t>)</w:t>
      </w:r>
    </w:p>
    <w:p w14:paraId="08C7B0A6"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r>
        <w:rPr>
          <w:rFonts w:eastAsia="Tahoma" w:cs="Consolas"/>
          <w:szCs w:val="24"/>
        </w:rPr>
        <w:tab/>
      </w:r>
      <w:proofErr w:type="gramStart"/>
      <w:r w:rsidRPr="00202197">
        <w:rPr>
          <w:rFonts w:eastAsia="Tahoma" w:cs="Consolas"/>
          <w:szCs w:val="24"/>
        </w:rPr>
        <w:t>topo</w:t>
      </w:r>
      <w:proofErr w:type="gramEnd"/>
      <w:r w:rsidRPr="00202197">
        <w:rPr>
          <w:rFonts w:eastAsia="Tahoma" w:cs="Consolas"/>
          <w:szCs w:val="24"/>
        </w:rPr>
        <w:t xml:space="preserve"> = </w:t>
      </w:r>
      <w:proofErr w:type="spellStart"/>
      <w:r w:rsidRPr="00202197">
        <w:rPr>
          <w:rFonts w:eastAsia="Tahoma" w:cs="Consolas"/>
          <w:szCs w:val="24"/>
        </w:rPr>
        <w:t>topo.prox</w:t>
      </w:r>
      <w:proofErr w:type="spellEnd"/>
      <w:r w:rsidRPr="00202197">
        <w:rPr>
          <w:rFonts w:eastAsia="Tahoma" w:cs="Consolas"/>
          <w:szCs w:val="24"/>
        </w:rPr>
        <w:t>;</w:t>
      </w:r>
    </w:p>
    <w:p w14:paraId="6FD0922A"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proofErr w:type="spellStart"/>
      <w:proofErr w:type="gramStart"/>
      <w:r w:rsidRPr="00202197">
        <w:rPr>
          <w:rFonts w:eastAsia="Tahoma" w:cs="Consolas"/>
          <w:szCs w:val="24"/>
        </w:rPr>
        <w:t>topo.prox</w:t>
      </w:r>
      <w:proofErr w:type="spellEnd"/>
      <w:proofErr w:type="gramEnd"/>
      <w:r w:rsidRPr="00202197">
        <w:rPr>
          <w:rFonts w:eastAsia="Tahoma" w:cs="Consolas"/>
          <w:szCs w:val="24"/>
        </w:rPr>
        <w:t xml:space="preserve"> = novo;</w:t>
      </w:r>
    </w:p>
    <w:p w14:paraId="2F844880"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sidRPr="00202197">
        <w:rPr>
          <w:rFonts w:eastAsia="Tahoma" w:cs="Consolas"/>
          <w:szCs w:val="24"/>
        </w:rPr>
        <w:t>}</w:t>
      </w:r>
    </w:p>
    <w:p w14:paraId="00DE1811" w14:textId="77777777" w:rsidR="00D949DD" w:rsidRPr="00202197" w:rsidRDefault="00D949DD" w:rsidP="00D949DD">
      <w:pPr>
        <w:pStyle w:val="PargrafodaLista"/>
        <w:numPr>
          <w:ilvl w:val="0"/>
          <w:numId w:val="20"/>
        </w:numPr>
        <w:pBdr>
          <w:top w:val="nil"/>
          <w:left w:val="nil"/>
          <w:bottom w:val="nil"/>
          <w:right w:val="nil"/>
          <w:between w:val="nil"/>
        </w:pBdr>
        <w:tabs>
          <w:tab w:val="left" w:pos="709"/>
          <w:tab w:val="left" w:pos="1276"/>
          <w:tab w:val="left" w:pos="1843"/>
          <w:tab w:val="left" w:pos="2410"/>
          <w:tab w:val="left" w:pos="2977"/>
        </w:tabs>
        <w:suppressAutoHyphens w:val="0"/>
        <w:spacing w:after="0" w:line="240" w:lineRule="auto"/>
        <w:ind w:left="567" w:hanging="567"/>
        <w:jc w:val="both"/>
        <w:rPr>
          <w:rFonts w:eastAsia="Tahoma" w:cs="Consolas"/>
          <w:szCs w:val="24"/>
        </w:rPr>
      </w:pPr>
      <w:r>
        <w:rPr>
          <w:rFonts w:eastAsia="Tahoma" w:cs="Consolas"/>
          <w:szCs w:val="24"/>
        </w:rPr>
        <w:tab/>
      </w:r>
      <w:proofErr w:type="spellStart"/>
      <w:proofErr w:type="gramStart"/>
      <w:r w:rsidRPr="00202197">
        <w:rPr>
          <w:rFonts w:eastAsia="Tahoma" w:cs="Consolas"/>
          <w:szCs w:val="24"/>
        </w:rPr>
        <w:t>public</w:t>
      </w:r>
      <w:proofErr w:type="spellEnd"/>
      <w:proofErr w:type="gramEnd"/>
      <w:r w:rsidRPr="00202197">
        <w:rPr>
          <w:rFonts w:eastAsia="Tahoma" w:cs="Consolas"/>
          <w:szCs w:val="24"/>
        </w:rPr>
        <w:t xml:space="preserve"> </w:t>
      </w:r>
      <w:proofErr w:type="spellStart"/>
      <w:r w:rsidRPr="00202197">
        <w:rPr>
          <w:rFonts w:eastAsia="Tahoma" w:cs="Consolas"/>
          <w:szCs w:val="24"/>
        </w:rPr>
        <w:t>void</w:t>
      </w:r>
      <w:proofErr w:type="spellEnd"/>
      <w:r w:rsidRPr="00202197">
        <w:rPr>
          <w:rFonts w:eastAsia="Tahoma" w:cs="Consolas"/>
          <w:szCs w:val="24"/>
        </w:rPr>
        <w:t xml:space="preserve"> </w:t>
      </w:r>
      <w:proofErr w:type="spellStart"/>
      <w:r w:rsidRPr="00202197">
        <w:rPr>
          <w:rFonts w:eastAsia="Tahoma" w:cs="Consolas"/>
          <w:szCs w:val="24"/>
        </w:rPr>
        <w:t>push</w:t>
      </w:r>
      <w:proofErr w:type="spellEnd"/>
      <w:r w:rsidRPr="00202197">
        <w:rPr>
          <w:rFonts w:eastAsia="Tahoma" w:cs="Consolas"/>
          <w:szCs w:val="24"/>
        </w:rPr>
        <w:t>(</w:t>
      </w:r>
      <w:proofErr w:type="spellStart"/>
      <w:r w:rsidRPr="00202197">
        <w:rPr>
          <w:rFonts w:eastAsia="Tahoma" w:cs="Consolas"/>
          <w:szCs w:val="24"/>
        </w:rPr>
        <w:t>int</w:t>
      </w:r>
      <w:proofErr w:type="spellEnd"/>
      <w:r w:rsidRPr="00202197">
        <w:rPr>
          <w:rFonts w:eastAsia="Tahoma" w:cs="Consolas"/>
          <w:szCs w:val="24"/>
        </w:rPr>
        <w:t xml:space="preserve"> elemento) {</w:t>
      </w:r>
    </w:p>
    <w:p w14:paraId="634DF52D"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r w:rsidRPr="00202197">
        <w:rPr>
          <w:rFonts w:eastAsia="Tahoma" w:cs="Consolas"/>
          <w:szCs w:val="24"/>
        </w:rPr>
        <w:t xml:space="preserve">No novo = new </w:t>
      </w:r>
      <w:proofErr w:type="gramStart"/>
      <w:r w:rsidRPr="00202197">
        <w:rPr>
          <w:rFonts w:eastAsia="Tahoma" w:cs="Consolas"/>
          <w:szCs w:val="24"/>
        </w:rPr>
        <w:t>No(</w:t>
      </w:r>
      <w:proofErr w:type="gramEnd"/>
      <w:r w:rsidRPr="00202197">
        <w:rPr>
          <w:rFonts w:eastAsia="Tahoma" w:cs="Consolas"/>
          <w:szCs w:val="24"/>
        </w:rPr>
        <w:t>elemento);</w:t>
      </w:r>
    </w:p>
    <w:p w14:paraId="40C3B79C"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proofErr w:type="spellStart"/>
      <w:proofErr w:type="gramStart"/>
      <w:r w:rsidRPr="00202197">
        <w:rPr>
          <w:rFonts w:eastAsia="Tahoma" w:cs="Consolas"/>
          <w:szCs w:val="24"/>
        </w:rPr>
        <w:t>novo.prox</w:t>
      </w:r>
      <w:proofErr w:type="spellEnd"/>
      <w:proofErr w:type="gramEnd"/>
      <w:r w:rsidRPr="00202197">
        <w:rPr>
          <w:rFonts w:eastAsia="Tahoma" w:cs="Consolas"/>
          <w:szCs w:val="24"/>
        </w:rPr>
        <w:t xml:space="preserve"> = topo;</w:t>
      </w:r>
    </w:p>
    <w:p w14:paraId="2F67AF12"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Pr>
          <w:rFonts w:eastAsia="Tahoma" w:cs="Consolas"/>
          <w:szCs w:val="24"/>
        </w:rPr>
        <w:tab/>
      </w:r>
      <w:proofErr w:type="gramStart"/>
      <w:r w:rsidRPr="00202197">
        <w:rPr>
          <w:rFonts w:eastAsia="Tahoma" w:cs="Consolas"/>
          <w:szCs w:val="24"/>
        </w:rPr>
        <w:t>topo</w:t>
      </w:r>
      <w:proofErr w:type="gramEnd"/>
      <w:r w:rsidRPr="00202197">
        <w:rPr>
          <w:rFonts w:eastAsia="Tahoma" w:cs="Consolas"/>
          <w:szCs w:val="24"/>
        </w:rPr>
        <w:t xml:space="preserve"> = novo;</w:t>
      </w:r>
    </w:p>
    <w:p w14:paraId="37B3FF62" w14:textId="77777777" w:rsidR="00D949DD" w:rsidRPr="00202197" w:rsidRDefault="00D949DD" w:rsidP="00D949DD">
      <w:pPr>
        <w:pStyle w:val="PargrafodaLista"/>
        <w:pBdr>
          <w:top w:val="nil"/>
          <w:left w:val="nil"/>
          <w:bottom w:val="nil"/>
          <w:right w:val="nil"/>
          <w:between w:val="nil"/>
        </w:pBdr>
        <w:tabs>
          <w:tab w:val="left" w:pos="709"/>
          <w:tab w:val="left" w:pos="1276"/>
          <w:tab w:val="left" w:pos="1843"/>
          <w:tab w:val="left" w:pos="2410"/>
          <w:tab w:val="left" w:pos="2977"/>
        </w:tabs>
        <w:spacing w:after="0" w:line="240" w:lineRule="auto"/>
        <w:ind w:left="567"/>
        <w:jc w:val="both"/>
        <w:rPr>
          <w:rFonts w:eastAsia="Tahoma" w:cs="Consolas"/>
          <w:szCs w:val="24"/>
        </w:rPr>
      </w:pPr>
      <w:r>
        <w:rPr>
          <w:rFonts w:eastAsia="Tahoma" w:cs="Consolas"/>
          <w:szCs w:val="24"/>
        </w:rPr>
        <w:tab/>
      </w:r>
      <w:r w:rsidRPr="00202197">
        <w:rPr>
          <w:rFonts w:eastAsia="Tahoma" w:cs="Consolas"/>
          <w:szCs w:val="24"/>
        </w:rPr>
        <w:t>}</w:t>
      </w:r>
    </w:p>
    <w:p w14:paraId="0F593523" w14:textId="77777777" w:rsidR="00D949DD" w:rsidRDefault="00D949DD" w:rsidP="00D949DD">
      <w:pPr>
        <w:pBdr>
          <w:top w:val="nil"/>
          <w:left w:val="nil"/>
          <w:bottom w:val="nil"/>
          <w:right w:val="nil"/>
          <w:between w:val="nil"/>
        </w:pBdr>
        <w:spacing w:after="0" w:line="360" w:lineRule="auto"/>
        <w:jc w:val="both"/>
        <w:rPr>
          <w:rFonts w:ascii="Tahoma" w:eastAsia="Tahoma" w:hAnsi="Tahoma" w:cs="Tahoma"/>
          <w:b/>
        </w:rPr>
      </w:pPr>
    </w:p>
    <w:p w14:paraId="6C582DB8" w14:textId="77777777" w:rsidR="00D949DD" w:rsidRPr="00017808" w:rsidRDefault="00D949DD" w:rsidP="00D949D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 xml:space="preserve">1. </w:t>
      </w:r>
      <w:r>
        <w:rPr>
          <w:rFonts w:ascii="Tahoma" w:eastAsia="Tahoma" w:hAnsi="Tahoma" w:cs="Tahoma"/>
          <w:b/>
        </w:rPr>
        <w:t>Análise da questão</w:t>
      </w:r>
    </w:p>
    <w:p w14:paraId="0DDED9EB" w14:textId="77777777" w:rsidR="00D949DD" w:rsidRDefault="00D949DD" w:rsidP="00D949DD">
      <w:pPr>
        <w:spacing w:after="0" w:line="360" w:lineRule="auto"/>
        <w:rPr>
          <w:rFonts w:ascii="Tahoma" w:eastAsia="Tahoma" w:hAnsi="Tahoma" w:cs="Tahoma"/>
          <w:b/>
        </w:rPr>
      </w:pPr>
    </w:p>
    <w:p w14:paraId="395AB967"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A questão aborda uma importante estrutura de dados, a pilha, que é implementada por meio de um código escrito em Java, uma linguagem de programação orientada a objetos. Alguns conceitos importantes para a resolução da questão serão abordados a seguir. </w:t>
      </w:r>
    </w:p>
    <w:p w14:paraId="688784A0" w14:textId="77777777" w:rsidR="00D949DD" w:rsidRDefault="00D949DD" w:rsidP="00D949DD">
      <w:pPr>
        <w:spacing w:after="0" w:line="360" w:lineRule="auto"/>
        <w:ind w:firstLine="709"/>
        <w:rPr>
          <w:rFonts w:ascii="Tahoma" w:eastAsia="Tahoma" w:hAnsi="Tahoma" w:cs="Tahoma"/>
        </w:rPr>
      </w:pPr>
    </w:p>
    <w:p w14:paraId="31F7D0A8" w14:textId="77777777" w:rsidR="00D949DD" w:rsidRPr="00017808" w:rsidRDefault="00D949DD" w:rsidP="00D949D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1.</w:t>
      </w:r>
      <w:r>
        <w:rPr>
          <w:rFonts w:ascii="Tahoma" w:eastAsia="Tahoma" w:hAnsi="Tahoma" w:cs="Tahoma"/>
          <w:b/>
        </w:rPr>
        <w:t>1.</w:t>
      </w:r>
      <w:r w:rsidRPr="00017808">
        <w:rPr>
          <w:rFonts w:ascii="Tahoma" w:eastAsia="Tahoma" w:hAnsi="Tahoma" w:cs="Tahoma"/>
          <w:b/>
        </w:rPr>
        <w:t xml:space="preserve"> </w:t>
      </w:r>
      <w:r>
        <w:rPr>
          <w:rFonts w:ascii="Tahoma" w:eastAsia="Tahoma" w:hAnsi="Tahoma" w:cs="Tahoma"/>
          <w:b/>
        </w:rPr>
        <w:t>Pilha</w:t>
      </w:r>
    </w:p>
    <w:p w14:paraId="0B0C9167" w14:textId="77777777" w:rsidR="00D949DD" w:rsidRDefault="00D949DD" w:rsidP="00D949DD">
      <w:pPr>
        <w:spacing w:after="0" w:line="360" w:lineRule="auto"/>
        <w:ind w:firstLine="709"/>
        <w:rPr>
          <w:rFonts w:ascii="Tahoma" w:eastAsia="Tahoma" w:hAnsi="Tahoma" w:cs="Tahoma"/>
        </w:rPr>
      </w:pPr>
    </w:p>
    <w:p w14:paraId="7C32E41F" w14:textId="77777777" w:rsidR="00D949DD" w:rsidRDefault="00D949DD" w:rsidP="00D949DD">
      <w:pPr>
        <w:spacing w:after="0" w:line="360" w:lineRule="auto"/>
        <w:ind w:firstLine="709"/>
        <w:jc w:val="both"/>
        <w:rPr>
          <w:rFonts w:ascii="Tahoma" w:eastAsia="Tahoma" w:hAnsi="Tahoma" w:cs="Tahoma"/>
        </w:rPr>
      </w:pPr>
      <w:r w:rsidRPr="006F16A7">
        <w:rPr>
          <w:rFonts w:ascii="Tahoma" w:eastAsia="Tahoma" w:hAnsi="Tahoma" w:cs="Tahoma"/>
        </w:rPr>
        <w:t>No contexto d</w:t>
      </w:r>
      <w:r>
        <w:rPr>
          <w:rFonts w:ascii="Tahoma" w:eastAsia="Tahoma" w:hAnsi="Tahoma" w:cs="Tahoma"/>
        </w:rPr>
        <w:t>e estruturas de dados</w:t>
      </w:r>
      <w:r w:rsidRPr="006F16A7">
        <w:rPr>
          <w:rFonts w:ascii="Tahoma" w:eastAsia="Tahoma" w:hAnsi="Tahoma" w:cs="Tahoma"/>
        </w:rPr>
        <w:t xml:space="preserve">, </w:t>
      </w:r>
      <w:r>
        <w:rPr>
          <w:rFonts w:ascii="Tahoma" w:eastAsia="Tahoma" w:hAnsi="Tahoma" w:cs="Tahoma"/>
        </w:rPr>
        <w:t xml:space="preserve">uma </w:t>
      </w:r>
      <w:r w:rsidRPr="006F16A7">
        <w:rPr>
          <w:rFonts w:ascii="Tahoma" w:eastAsia="Tahoma" w:hAnsi="Tahoma" w:cs="Tahoma"/>
          <w:b/>
        </w:rPr>
        <w:t>pilha</w:t>
      </w:r>
      <w:r>
        <w:rPr>
          <w:rFonts w:ascii="Tahoma" w:eastAsia="Tahoma" w:hAnsi="Tahoma" w:cs="Tahoma"/>
        </w:rPr>
        <w:t xml:space="preserve"> é </w:t>
      </w:r>
      <w:r w:rsidRPr="008A2B7E">
        <w:rPr>
          <w:rFonts w:ascii="Tahoma" w:eastAsia="Tahoma" w:hAnsi="Tahoma" w:cs="Tahoma"/>
        </w:rPr>
        <w:t xml:space="preserve">uma </w:t>
      </w:r>
      <w:r>
        <w:rPr>
          <w:rFonts w:ascii="Tahoma" w:eastAsia="Tahoma" w:hAnsi="Tahoma" w:cs="Tahoma"/>
        </w:rPr>
        <w:t>forma específica de lista de</w:t>
      </w:r>
      <w:r w:rsidRPr="008A2B7E">
        <w:rPr>
          <w:rFonts w:ascii="Tahoma" w:eastAsia="Tahoma" w:hAnsi="Tahoma" w:cs="Tahoma"/>
        </w:rPr>
        <w:t xml:space="preserve"> elementos organizados </w:t>
      </w:r>
      <w:r>
        <w:rPr>
          <w:rFonts w:ascii="Tahoma" w:eastAsia="Tahoma" w:hAnsi="Tahoma" w:cs="Tahoma"/>
        </w:rPr>
        <w:t>de acordo com</w:t>
      </w:r>
      <w:r w:rsidRPr="008A2B7E">
        <w:rPr>
          <w:rFonts w:ascii="Tahoma" w:eastAsia="Tahoma" w:hAnsi="Tahoma" w:cs="Tahoma"/>
        </w:rPr>
        <w:t xml:space="preserve"> o princípio "</w:t>
      </w:r>
      <w:proofErr w:type="spellStart"/>
      <w:r w:rsidRPr="00996A50">
        <w:rPr>
          <w:rFonts w:ascii="Tahoma" w:eastAsia="Tahoma" w:hAnsi="Tahoma" w:cs="Tahoma"/>
          <w:iCs/>
        </w:rPr>
        <w:t>Last</w:t>
      </w:r>
      <w:proofErr w:type="spellEnd"/>
      <w:r w:rsidRPr="00996A50">
        <w:rPr>
          <w:rFonts w:ascii="Tahoma" w:eastAsia="Tahoma" w:hAnsi="Tahoma" w:cs="Tahoma"/>
          <w:iCs/>
        </w:rPr>
        <w:t xml:space="preserve"> In, </w:t>
      </w:r>
      <w:proofErr w:type="spellStart"/>
      <w:r w:rsidRPr="00996A50">
        <w:rPr>
          <w:rFonts w:ascii="Tahoma" w:eastAsia="Tahoma" w:hAnsi="Tahoma" w:cs="Tahoma"/>
          <w:iCs/>
        </w:rPr>
        <w:t>First</w:t>
      </w:r>
      <w:proofErr w:type="spellEnd"/>
      <w:r w:rsidRPr="00996A50">
        <w:rPr>
          <w:rFonts w:ascii="Tahoma" w:eastAsia="Tahoma" w:hAnsi="Tahoma" w:cs="Tahoma"/>
          <w:iCs/>
        </w:rPr>
        <w:t xml:space="preserve"> Out</w:t>
      </w:r>
      <w:r>
        <w:rPr>
          <w:rFonts w:ascii="Tahoma" w:eastAsia="Tahoma" w:hAnsi="Tahoma" w:cs="Tahoma"/>
        </w:rPr>
        <w:t xml:space="preserve">" (LIFO). Essa é uma forma de </w:t>
      </w:r>
      <w:r w:rsidRPr="008A2B7E">
        <w:rPr>
          <w:rFonts w:ascii="Tahoma" w:eastAsia="Tahoma" w:hAnsi="Tahoma" w:cs="Tahoma"/>
        </w:rPr>
        <w:t xml:space="preserve">armazenamento e organização de dados </w:t>
      </w:r>
      <w:r>
        <w:rPr>
          <w:rFonts w:ascii="Tahoma" w:eastAsia="Tahoma" w:hAnsi="Tahoma" w:cs="Tahoma"/>
        </w:rPr>
        <w:t>em que</w:t>
      </w:r>
      <w:r w:rsidRPr="008A2B7E">
        <w:rPr>
          <w:rFonts w:ascii="Tahoma" w:eastAsia="Tahoma" w:hAnsi="Tahoma" w:cs="Tahoma"/>
        </w:rPr>
        <w:t xml:space="preserve"> o último elemento adicionado é o primeiro a ser removido.</w:t>
      </w:r>
      <w:r>
        <w:rPr>
          <w:rFonts w:ascii="Tahoma" w:eastAsia="Tahoma" w:hAnsi="Tahoma" w:cs="Tahoma"/>
        </w:rPr>
        <w:t xml:space="preserve"> É</w:t>
      </w:r>
      <w:r w:rsidRPr="00882C05">
        <w:rPr>
          <w:rFonts w:ascii="Tahoma" w:eastAsia="Tahoma" w:hAnsi="Tahoma" w:cs="Tahoma"/>
        </w:rPr>
        <w:t xml:space="preserve"> </w:t>
      </w:r>
      <w:proofErr w:type="spellStart"/>
      <w:r w:rsidRPr="00882C05">
        <w:rPr>
          <w:rFonts w:ascii="Tahoma" w:eastAsia="Tahoma" w:hAnsi="Tahoma" w:cs="Tahoma"/>
        </w:rPr>
        <w:t>possível</w:t>
      </w:r>
      <w:proofErr w:type="spellEnd"/>
      <w:r w:rsidRPr="00882C05">
        <w:rPr>
          <w:rFonts w:ascii="Tahoma" w:eastAsia="Tahoma" w:hAnsi="Tahoma" w:cs="Tahoma"/>
        </w:rPr>
        <w:t xml:space="preserve"> inserir</w:t>
      </w:r>
      <w:r>
        <w:rPr>
          <w:rFonts w:ascii="Tahoma" w:eastAsia="Tahoma" w:hAnsi="Tahoma" w:cs="Tahoma"/>
        </w:rPr>
        <w:t>mos</w:t>
      </w:r>
      <w:r w:rsidRPr="00882C05">
        <w:rPr>
          <w:rFonts w:ascii="Tahoma" w:eastAsia="Tahoma" w:hAnsi="Tahoma" w:cs="Tahoma"/>
        </w:rPr>
        <w:t xml:space="preserve"> objetos em uma pilha a qualquer momento, mas somente o</w:t>
      </w:r>
      <w:r>
        <w:rPr>
          <w:rFonts w:ascii="Tahoma" w:eastAsia="Tahoma" w:hAnsi="Tahoma" w:cs="Tahoma"/>
        </w:rPr>
        <w:t xml:space="preserve"> objeto inserido mais re</w:t>
      </w:r>
      <w:r w:rsidRPr="00882C05">
        <w:rPr>
          <w:rFonts w:ascii="Tahoma" w:eastAsia="Tahoma" w:hAnsi="Tahoma" w:cs="Tahoma"/>
        </w:rPr>
        <w:t xml:space="preserve">centemente (ou seja, o </w:t>
      </w:r>
      <w:proofErr w:type="spellStart"/>
      <w:r w:rsidRPr="00882C05">
        <w:rPr>
          <w:rFonts w:ascii="Tahoma" w:eastAsia="Tahoma" w:hAnsi="Tahoma" w:cs="Tahoma"/>
        </w:rPr>
        <w:t>último</w:t>
      </w:r>
      <w:proofErr w:type="spellEnd"/>
      <w:r w:rsidRPr="00882C05">
        <w:rPr>
          <w:rFonts w:ascii="Tahoma" w:eastAsia="Tahoma" w:hAnsi="Tahoma" w:cs="Tahoma"/>
        </w:rPr>
        <w:t xml:space="preserve"> que “entrou”) pode ser removido a qualquer momento.</w:t>
      </w:r>
    </w:p>
    <w:p w14:paraId="476672F2"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Para conseguirmos visualizar essa estrutura com mais facilidade, imagine que estamos em um restaurante estilo buffet, onde há uma pilha de pratos disponível para os clientes. Ao se aproximar da pilha, é natural que você, como cliente, pegue o prato do topo para se servir. Quando um funcionário se aproxima com o intuito de repor pratos limpos à pilha, é natural que ele coloque esses novos elementos no topo, sobre os outros pratos já existentes na pilha. Desse modo, o último prato inserido pelo funcionário será o primeiro prato a ser retirado pelo próximo cliente. Essa situação ilustra bem o princípio LIFO da estrutura de dados.  </w:t>
      </w:r>
    </w:p>
    <w:p w14:paraId="40548727" w14:textId="77777777" w:rsidR="00D949DD" w:rsidRPr="006F16A7"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Nesse contexto, uma </w:t>
      </w:r>
      <w:r w:rsidRPr="00B430F6">
        <w:rPr>
          <w:rFonts w:ascii="Tahoma" w:eastAsia="Tahoma" w:hAnsi="Tahoma" w:cs="Tahoma"/>
          <w:b/>
        </w:rPr>
        <w:t>pilha encadeada</w:t>
      </w:r>
      <w:r>
        <w:rPr>
          <w:rFonts w:ascii="Tahoma" w:eastAsia="Tahoma" w:hAnsi="Tahoma" w:cs="Tahoma"/>
        </w:rPr>
        <w:t xml:space="preserve">, mencionada no enunciado da questão, </w:t>
      </w:r>
      <w:r w:rsidRPr="00B430F6">
        <w:rPr>
          <w:rFonts w:ascii="Tahoma" w:eastAsia="Tahoma" w:hAnsi="Tahoma" w:cs="Tahoma"/>
        </w:rPr>
        <w:t>é uma implementação da</w:t>
      </w:r>
      <w:r>
        <w:rPr>
          <w:rFonts w:ascii="Tahoma" w:eastAsia="Tahoma" w:hAnsi="Tahoma" w:cs="Tahoma"/>
        </w:rPr>
        <w:t xml:space="preserve"> estrutura de dados pilha que utiliza</w:t>
      </w:r>
      <w:r w:rsidRPr="00B430F6">
        <w:rPr>
          <w:rFonts w:ascii="Tahoma" w:eastAsia="Tahoma" w:hAnsi="Tahoma" w:cs="Tahoma"/>
        </w:rPr>
        <w:t xml:space="preserve"> uma lista </w:t>
      </w:r>
      <w:r>
        <w:rPr>
          <w:rFonts w:ascii="Tahoma" w:eastAsia="Tahoma" w:hAnsi="Tahoma" w:cs="Tahoma"/>
        </w:rPr>
        <w:t>encadeada</w:t>
      </w:r>
      <w:r w:rsidRPr="00B430F6">
        <w:rPr>
          <w:rFonts w:ascii="Tahoma" w:eastAsia="Tahoma" w:hAnsi="Tahoma" w:cs="Tahoma"/>
        </w:rPr>
        <w:t xml:space="preserve">. Nessa estrutura, cada elemento da pilha é </w:t>
      </w:r>
      <w:r>
        <w:rPr>
          <w:rFonts w:ascii="Tahoma" w:eastAsia="Tahoma" w:hAnsi="Tahoma" w:cs="Tahoma"/>
        </w:rPr>
        <w:t xml:space="preserve">chamado de </w:t>
      </w:r>
      <w:r w:rsidRPr="0076620D">
        <w:rPr>
          <w:rFonts w:ascii="Tahoma" w:eastAsia="Tahoma" w:hAnsi="Tahoma" w:cs="Tahoma"/>
          <w:b/>
          <w:bCs/>
        </w:rPr>
        <w:t>nó</w:t>
      </w:r>
      <w:r>
        <w:rPr>
          <w:rFonts w:ascii="Tahoma" w:eastAsia="Tahoma" w:hAnsi="Tahoma" w:cs="Tahoma"/>
        </w:rPr>
        <w:t>. Cada nó</w:t>
      </w:r>
      <w:r w:rsidRPr="00B430F6">
        <w:rPr>
          <w:rFonts w:ascii="Tahoma" w:eastAsia="Tahoma" w:hAnsi="Tahoma" w:cs="Tahoma"/>
        </w:rPr>
        <w:t xml:space="preserve"> contém o valor do elemento e uma referência (ou ponteiro) para o próximo nó da pilha.</w:t>
      </w:r>
    </w:p>
    <w:p w14:paraId="05D1C9D3" w14:textId="77777777" w:rsidR="00D949DD" w:rsidRDefault="00D949DD" w:rsidP="00D949DD">
      <w:pPr>
        <w:spacing w:after="0" w:line="360" w:lineRule="auto"/>
        <w:ind w:firstLine="709"/>
        <w:jc w:val="both"/>
        <w:rPr>
          <w:rFonts w:ascii="Tahoma" w:eastAsia="Tahoma" w:hAnsi="Tahoma" w:cs="Tahoma"/>
        </w:rPr>
      </w:pPr>
    </w:p>
    <w:p w14:paraId="5C385148" w14:textId="77777777" w:rsidR="00D949DD" w:rsidRPr="00017808" w:rsidRDefault="00D949DD" w:rsidP="00D949D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1.</w:t>
      </w:r>
      <w:r>
        <w:rPr>
          <w:rFonts w:ascii="Tahoma" w:eastAsia="Tahoma" w:hAnsi="Tahoma" w:cs="Tahoma"/>
          <w:b/>
        </w:rPr>
        <w:t>2.</w:t>
      </w:r>
      <w:r w:rsidRPr="00017808">
        <w:rPr>
          <w:rFonts w:ascii="Tahoma" w:eastAsia="Tahoma" w:hAnsi="Tahoma" w:cs="Tahoma"/>
          <w:b/>
        </w:rPr>
        <w:t xml:space="preserve"> </w:t>
      </w:r>
      <w:r>
        <w:rPr>
          <w:rFonts w:ascii="Tahoma" w:eastAsia="Tahoma" w:hAnsi="Tahoma" w:cs="Tahoma"/>
          <w:b/>
        </w:rPr>
        <w:t>Métodos de pilha</w:t>
      </w:r>
    </w:p>
    <w:p w14:paraId="779328BF" w14:textId="77777777" w:rsidR="00D949DD" w:rsidRDefault="00D949DD" w:rsidP="00D949DD">
      <w:pPr>
        <w:spacing w:after="0" w:line="360" w:lineRule="auto"/>
        <w:ind w:firstLine="709"/>
        <w:jc w:val="both"/>
        <w:rPr>
          <w:rFonts w:ascii="Tahoma" w:eastAsia="Tahoma" w:hAnsi="Tahoma" w:cs="Tahoma"/>
        </w:rPr>
      </w:pPr>
    </w:p>
    <w:p w14:paraId="638F0F4F"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Métodos de pilha são</w:t>
      </w:r>
      <w:r w:rsidRPr="007376EB">
        <w:rPr>
          <w:rFonts w:ascii="Tahoma" w:eastAsia="Tahoma" w:hAnsi="Tahoma" w:cs="Tahoma"/>
        </w:rPr>
        <w:t xml:space="preserve"> operações específicas que podem ser aplicadas a uma estrutura de dados de pilha, como adicionar elementos, remover elementos</w:t>
      </w:r>
      <w:r>
        <w:rPr>
          <w:rFonts w:ascii="Tahoma" w:eastAsia="Tahoma" w:hAnsi="Tahoma" w:cs="Tahoma"/>
        </w:rPr>
        <w:t xml:space="preserve"> e </w:t>
      </w:r>
      <w:r w:rsidRPr="007376EB">
        <w:rPr>
          <w:rFonts w:ascii="Tahoma" w:eastAsia="Tahoma" w:hAnsi="Tahoma" w:cs="Tahoma"/>
        </w:rPr>
        <w:t>verif</w:t>
      </w:r>
      <w:r>
        <w:rPr>
          <w:rFonts w:ascii="Tahoma" w:eastAsia="Tahoma" w:hAnsi="Tahoma" w:cs="Tahoma"/>
        </w:rPr>
        <w:t>icar o elemento no topo</w:t>
      </w:r>
      <w:r w:rsidRPr="007376EB">
        <w:rPr>
          <w:rFonts w:ascii="Tahoma" w:eastAsia="Tahoma" w:hAnsi="Tahoma" w:cs="Tahoma"/>
        </w:rPr>
        <w:t>, entre outras.</w:t>
      </w:r>
    </w:p>
    <w:p w14:paraId="024B4782" w14:textId="77777777" w:rsidR="00D949DD" w:rsidRDefault="00D949DD" w:rsidP="00D949DD">
      <w:pPr>
        <w:spacing w:after="0" w:line="360" w:lineRule="auto"/>
        <w:ind w:firstLine="709"/>
        <w:jc w:val="both"/>
        <w:rPr>
          <w:rFonts w:ascii="Tahoma" w:eastAsia="Tahoma" w:hAnsi="Tahoma" w:cs="Tahoma"/>
        </w:rPr>
      </w:pPr>
      <w:r w:rsidRPr="004F6F0C">
        <w:rPr>
          <w:rFonts w:ascii="Tahoma" w:eastAsia="Tahoma" w:hAnsi="Tahoma" w:cs="Tahoma"/>
        </w:rPr>
        <w:t>Formalmente, uma pilha S é um tipo abstrato de dados (TAD) que supor</w:t>
      </w:r>
      <w:r>
        <w:rPr>
          <w:rFonts w:ascii="Tahoma" w:eastAsia="Tahoma" w:hAnsi="Tahoma" w:cs="Tahoma"/>
        </w:rPr>
        <w:t xml:space="preserve">ta os dois </w:t>
      </w:r>
      <w:proofErr w:type="spellStart"/>
      <w:r>
        <w:rPr>
          <w:rFonts w:ascii="Tahoma" w:eastAsia="Tahoma" w:hAnsi="Tahoma" w:cs="Tahoma"/>
        </w:rPr>
        <w:t>métodos</w:t>
      </w:r>
      <w:proofErr w:type="spellEnd"/>
      <w:r>
        <w:rPr>
          <w:rFonts w:ascii="Tahoma" w:eastAsia="Tahoma" w:hAnsi="Tahoma" w:cs="Tahoma"/>
        </w:rPr>
        <w:t xml:space="preserve"> que seguem.</w:t>
      </w:r>
    </w:p>
    <w:p w14:paraId="1D02F8BB" w14:textId="77777777" w:rsidR="00D949DD" w:rsidRDefault="00D949DD" w:rsidP="00D949DD">
      <w:pPr>
        <w:pStyle w:val="PargrafodaLista"/>
        <w:numPr>
          <w:ilvl w:val="0"/>
          <w:numId w:val="18"/>
        </w:numPr>
        <w:suppressAutoHyphens w:val="0"/>
        <w:spacing w:after="0" w:line="360" w:lineRule="auto"/>
        <w:ind w:left="284" w:hanging="284"/>
        <w:jc w:val="both"/>
        <w:rPr>
          <w:rFonts w:ascii="Tahoma" w:eastAsia="Tahoma" w:hAnsi="Tahoma" w:cs="Tahoma"/>
          <w:szCs w:val="24"/>
        </w:rPr>
      </w:pPr>
      <w:proofErr w:type="spellStart"/>
      <w:proofErr w:type="gramStart"/>
      <w:r w:rsidRPr="00B87796">
        <w:rPr>
          <w:rFonts w:eastAsia="Tahoma" w:cs="Consolas"/>
          <w:szCs w:val="24"/>
        </w:rPr>
        <w:t>push</w:t>
      </w:r>
      <w:proofErr w:type="spellEnd"/>
      <w:r w:rsidRPr="00B87796">
        <w:rPr>
          <w:rFonts w:eastAsia="Tahoma" w:cs="Consolas"/>
          <w:szCs w:val="24"/>
        </w:rPr>
        <w:t>(</w:t>
      </w:r>
      <w:proofErr w:type="gramEnd"/>
      <w:r w:rsidRPr="00B87796">
        <w:rPr>
          <w:rFonts w:eastAsia="Tahoma" w:cs="Consolas"/>
          <w:szCs w:val="24"/>
        </w:rPr>
        <w:t>e)</w:t>
      </w:r>
      <w:r>
        <w:rPr>
          <w:rFonts w:ascii="Tahoma" w:eastAsia="Tahoma" w:hAnsi="Tahoma" w:cs="Tahoma"/>
          <w:szCs w:val="24"/>
        </w:rPr>
        <w:t>: i</w:t>
      </w:r>
      <w:r w:rsidRPr="00B87796">
        <w:rPr>
          <w:rFonts w:ascii="Tahoma" w:eastAsia="Tahoma" w:hAnsi="Tahoma" w:cs="Tahoma"/>
          <w:szCs w:val="24"/>
        </w:rPr>
        <w:t xml:space="preserve">nsere o objeto </w:t>
      </w:r>
      <w:r w:rsidRPr="00B87796">
        <w:rPr>
          <w:rFonts w:eastAsia="Tahoma" w:cs="Consolas"/>
          <w:szCs w:val="24"/>
        </w:rPr>
        <w:t>e</w:t>
      </w:r>
      <w:r w:rsidRPr="00B87796">
        <w:rPr>
          <w:rFonts w:ascii="Tahoma" w:eastAsia="Tahoma" w:hAnsi="Tahoma" w:cs="Tahoma"/>
          <w:szCs w:val="24"/>
        </w:rPr>
        <w:t xml:space="preserve"> no topo da pilha.</w:t>
      </w:r>
    </w:p>
    <w:p w14:paraId="160CE1C0" w14:textId="77777777" w:rsidR="00D949DD" w:rsidRPr="00B87796" w:rsidRDefault="00D949DD" w:rsidP="00D949DD">
      <w:pPr>
        <w:pStyle w:val="PargrafodaLista"/>
        <w:numPr>
          <w:ilvl w:val="0"/>
          <w:numId w:val="18"/>
        </w:numPr>
        <w:suppressAutoHyphens w:val="0"/>
        <w:spacing w:after="0" w:line="360" w:lineRule="auto"/>
        <w:ind w:left="284" w:hanging="284"/>
        <w:jc w:val="both"/>
        <w:rPr>
          <w:rFonts w:ascii="Tahoma" w:eastAsia="Tahoma" w:hAnsi="Tahoma" w:cs="Tahoma"/>
          <w:szCs w:val="24"/>
        </w:rPr>
      </w:pPr>
      <w:proofErr w:type="gramStart"/>
      <w:r w:rsidRPr="00B87796">
        <w:rPr>
          <w:rFonts w:eastAsia="Tahoma" w:cs="Consolas"/>
          <w:szCs w:val="24"/>
        </w:rPr>
        <w:t>pop(</w:t>
      </w:r>
      <w:proofErr w:type="gramEnd"/>
      <w:r w:rsidRPr="00B87796">
        <w:rPr>
          <w:rFonts w:eastAsia="Tahoma" w:cs="Consolas"/>
          <w:szCs w:val="24"/>
        </w:rPr>
        <w:t>)</w:t>
      </w:r>
      <w:r w:rsidRPr="00B87796">
        <w:rPr>
          <w:rFonts w:ascii="Tahoma" w:eastAsia="Tahoma" w:hAnsi="Tahoma" w:cs="Tahoma"/>
          <w:szCs w:val="24"/>
        </w:rPr>
        <w:t xml:space="preserve">: </w:t>
      </w:r>
      <w:r>
        <w:rPr>
          <w:rFonts w:ascii="Tahoma" w:eastAsia="Tahoma" w:hAnsi="Tahoma" w:cs="Tahoma"/>
          <w:szCs w:val="24"/>
        </w:rPr>
        <w:t>r</w:t>
      </w:r>
      <w:r w:rsidRPr="00B87796">
        <w:rPr>
          <w:rFonts w:ascii="Tahoma" w:eastAsia="Tahoma" w:hAnsi="Tahoma" w:cs="Tahoma"/>
          <w:szCs w:val="24"/>
        </w:rPr>
        <w:t>emove o elemen</w:t>
      </w:r>
      <w:r>
        <w:rPr>
          <w:rFonts w:ascii="Tahoma" w:eastAsia="Tahoma" w:hAnsi="Tahoma" w:cs="Tahoma"/>
          <w:szCs w:val="24"/>
        </w:rPr>
        <w:t>to no topo da pilha e o retorna. O</w:t>
      </w:r>
      <w:r w:rsidRPr="00B87796">
        <w:rPr>
          <w:rFonts w:ascii="Tahoma" w:eastAsia="Tahoma" w:hAnsi="Tahoma" w:cs="Tahoma"/>
          <w:szCs w:val="24"/>
        </w:rPr>
        <w:t>corre um erro se a pilha estiver vazia.</w:t>
      </w:r>
    </w:p>
    <w:p w14:paraId="073D35A1" w14:textId="77777777" w:rsidR="00D949DD" w:rsidRDefault="00D949DD" w:rsidP="00D949DD">
      <w:pPr>
        <w:spacing w:after="0" w:line="360" w:lineRule="auto"/>
        <w:ind w:firstLine="709"/>
        <w:jc w:val="both"/>
        <w:rPr>
          <w:rFonts w:ascii="Tahoma" w:eastAsia="Tahoma" w:hAnsi="Tahoma" w:cs="Tahoma"/>
        </w:rPr>
      </w:pPr>
      <w:r w:rsidRPr="00782D7A">
        <w:rPr>
          <w:rFonts w:ascii="Tahoma" w:eastAsia="Tahoma" w:hAnsi="Tahoma" w:cs="Tahoma"/>
        </w:rPr>
        <w:t>Em uma pilha encadeada, todas as operações de inserção (</w:t>
      </w:r>
      <w:proofErr w:type="spellStart"/>
      <w:r w:rsidRPr="00B87796">
        <w:rPr>
          <w:rFonts w:eastAsia="Tahoma" w:cs="Consolas"/>
        </w:rPr>
        <w:t>push</w:t>
      </w:r>
      <w:proofErr w:type="spellEnd"/>
      <w:r w:rsidRPr="00782D7A">
        <w:rPr>
          <w:rFonts w:ascii="Tahoma" w:eastAsia="Tahoma" w:hAnsi="Tahoma" w:cs="Tahoma"/>
        </w:rPr>
        <w:t>) e remoção (</w:t>
      </w:r>
      <w:r w:rsidRPr="00B87796">
        <w:rPr>
          <w:rFonts w:eastAsia="Tahoma" w:cs="Consolas"/>
        </w:rPr>
        <w:t>pop</w:t>
      </w:r>
      <w:r w:rsidRPr="00782D7A">
        <w:rPr>
          <w:rFonts w:ascii="Tahoma" w:eastAsia="Tahoma" w:hAnsi="Tahoma" w:cs="Tahoma"/>
        </w:rPr>
        <w:t>) ocorrem no início (topo) da lista ligada.</w:t>
      </w:r>
      <w:r>
        <w:rPr>
          <w:rFonts w:ascii="Tahoma" w:eastAsia="Tahoma" w:hAnsi="Tahoma" w:cs="Tahoma"/>
        </w:rPr>
        <w:t xml:space="preserve"> </w:t>
      </w:r>
      <w:r w:rsidRPr="00CB32D0">
        <w:rPr>
          <w:rFonts w:ascii="Tahoma" w:eastAsia="Tahoma" w:hAnsi="Tahoma" w:cs="Tahoma"/>
        </w:rPr>
        <w:t xml:space="preserve">Navegadores </w:t>
      </w:r>
      <w:r>
        <w:rPr>
          <w:rFonts w:ascii="Tahoma" w:eastAsia="Tahoma" w:hAnsi="Tahoma" w:cs="Tahoma"/>
        </w:rPr>
        <w:t>de internet, por exemplo,</w:t>
      </w:r>
      <w:r w:rsidRPr="00CB32D0">
        <w:rPr>
          <w:rFonts w:ascii="Tahoma" w:eastAsia="Tahoma" w:hAnsi="Tahoma" w:cs="Tahoma"/>
        </w:rPr>
        <w:t xml:space="preserve"> armaze</w:t>
      </w:r>
      <w:r>
        <w:rPr>
          <w:rFonts w:ascii="Tahoma" w:eastAsia="Tahoma" w:hAnsi="Tahoma" w:cs="Tahoma"/>
        </w:rPr>
        <w:t xml:space="preserve">nam </w:t>
      </w:r>
      <w:r w:rsidRPr="00CB32D0">
        <w:rPr>
          <w:rFonts w:ascii="Tahoma" w:eastAsia="Tahoma" w:hAnsi="Tahoma" w:cs="Tahoma"/>
        </w:rPr>
        <w:t>em uma pilha</w:t>
      </w:r>
      <w:r>
        <w:rPr>
          <w:rFonts w:ascii="Tahoma" w:eastAsia="Tahoma" w:hAnsi="Tahoma" w:cs="Tahoma"/>
        </w:rPr>
        <w:t xml:space="preserve"> os </w:t>
      </w:r>
      <w:proofErr w:type="spellStart"/>
      <w:r>
        <w:rPr>
          <w:rFonts w:ascii="Tahoma" w:eastAsia="Tahoma" w:hAnsi="Tahoma" w:cs="Tahoma"/>
        </w:rPr>
        <w:t>endereços</w:t>
      </w:r>
      <w:proofErr w:type="spellEnd"/>
      <w:r>
        <w:rPr>
          <w:rFonts w:ascii="Tahoma" w:eastAsia="Tahoma" w:hAnsi="Tahoma" w:cs="Tahoma"/>
        </w:rPr>
        <w:t xml:space="preserve"> recente</w:t>
      </w:r>
      <w:r w:rsidRPr="00CB32D0">
        <w:rPr>
          <w:rFonts w:ascii="Tahoma" w:eastAsia="Tahoma" w:hAnsi="Tahoma" w:cs="Tahoma"/>
        </w:rPr>
        <w:t>mente visitados. Toda vez que o navegad</w:t>
      </w:r>
      <w:r>
        <w:rPr>
          <w:rFonts w:ascii="Tahoma" w:eastAsia="Tahoma" w:hAnsi="Tahoma" w:cs="Tahoma"/>
        </w:rPr>
        <w:t xml:space="preserve">or visita um novo site, o </w:t>
      </w:r>
      <w:proofErr w:type="spellStart"/>
      <w:r>
        <w:rPr>
          <w:rFonts w:ascii="Tahoma" w:eastAsia="Tahoma" w:hAnsi="Tahoma" w:cs="Tahoma"/>
        </w:rPr>
        <w:t>ende</w:t>
      </w:r>
      <w:r w:rsidRPr="00CB32D0">
        <w:rPr>
          <w:rFonts w:ascii="Tahoma" w:eastAsia="Tahoma" w:hAnsi="Tahoma" w:cs="Tahoma"/>
        </w:rPr>
        <w:t>reço</w:t>
      </w:r>
      <w:proofErr w:type="spellEnd"/>
      <w:r w:rsidRPr="00CB32D0">
        <w:rPr>
          <w:rFonts w:ascii="Tahoma" w:eastAsia="Tahoma" w:hAnsi="Tahoma" w:cs="Tahoma"/>
        </w:rPr>
        <w:t xml:space="preserve"> d</w:t>
      </w:r>
      <w:r>
        <w:rPr>
          <w:rFonts w:ascii="Tahoma" w:eastAsia="Tahoma" w:hAnsi="Tahoma" w:cs="Tahoma"/>
        </w:rPr>
        <w:t>esse</w:t>
      </w:r>
      <w:r w:rsidRPr="00CB32D0">
        <w:rPr>
          <w:rFonts w:ascii="Tahoma" w:eastAsia="Tahoma" w:hAnsi="Tahoma" w:cs="Tahoma"/>
        </w:rPr>
        <w:t xml:space="preserve"> site é armazenado na pilha de </w:t>
      </w:r>
      <w:proofErr w:type="spellStart"/>
      <w:r w:rsidRPr="00CB32D0">
        <w:rPr>
          <w:rFonts w:ascii="Tahoma" w:eastAsia="Tahoma" w:hAnsi="Tahoma" w:cs="Tahoma"/>
        </w:rPr>
        <w:t>endereços</w:t>
      </w:r>
      <w:proofErr w:type="spellEnd"/>
      <w:r>
        <w:rPr>
          <w:rFonts w:ascii="Tahoma" w:eastAsia="Tahoma" w:hAnsi="Tahoma" w:cs="Tahoma"/>
        </w:rPr>
        <w:t xml:space="preserve"> (operação </w:t>
      </w:r>
      <w:proofErr w:type="spellStart"/>
      <w:r w:rsidRPr="00B87796">
        <w:rPr>
          <w:rFonts w:eastAsia="Tahoma" w:cs="Consolas"/>
        </w:rPr>
        <w:t>push</w:t>
      </w:r>
      <w:proofErr w:type="spellEnd"/>
      <w:r>
        <w:rPr>
          <w:rFonts w:ascii="Tahoma" w:eastAsia="Tahoma" w:hAnsi="Tahoma" w:cs="Tahoma"/>
        </w:rPr>
        <w:t>)</w:t>
      </w:r>
      <w:r w:rsidRPr="00CB32D0">
        <w:rPr>
          <w:rFonts w:ascii="Tahoma" w:eastAsia="Tahoma" w:hAnsi="Tahoma" w:cs="Tahoma"/>
        </w:rPr>
        <w:t xml:space="preserve">. </w:t>
      </w:r>
      <w:r>
        <w:rPr>
          <w:rFonts w:ascii="Tahoma" w:eastAsia="Tahoma" w:hAnsi="Tahoma" w:cs="Tahoma"/>
        </w:rPr>
        <w:t>Utilizando</w:t>
      </w:r>
      <w:r w:rsidRPr="00CB32D0">
        <w:rPr>
          <w:rFonts w:ascii="Tahoma" w:eastAsia="Tahoma" w:hAnsi="Tahoma" w:cs="Tahoma"/>
        </w:rPr>
        <w:t xml:space="preserve"> o </w:t>
      </w:r>
      <w:proofErr w:type="spellStart"/>
      <w:r w:rsidRPr="00CB32D0">
        <w:rPr>
          <w:rFonts w:ascii="Tahoma" w:eastAsia="Tahoma" w:hAnsi="Tahoma" w:cs="Tahoma"/>
        </w:rPr>
        <w:t>botão</w:t>
      </w:r>
      <w:proofErr w:type="spellEnd"/>
      <w:r w:rsidRPr="00CB32D0">
        <w:rPr>
          <w:rFonts w:ascii="Tahoma" w:eastAsia="Tahoma" w:hAnsi="Tahoma" w:cs="Tahoma"/>
        </w:rPr>
        <w:t xml:space="preserve"> “</w:t>
      </w:r>
      <w:r>
        <w:rPr>
          <w:rFonts w:ascii="Tahoma" w:eastAsia="Tahoma" w:hAnsi="Tahoma" w:cs="Tahoma"/>
        </w:rPr>
        <w:t>voltar</w:t>
      </w:r>
      <w:r w:rsidRPr="00CB32D0">
        <w:rPr>
          <w:rFonts w:ascii="Tahoma" w:eastAsia="Tahoma" w:hAnsi="Tahoma" w:cs="Tahoma"/>
        </w:rPr>
        <w:t>”</w:t>
      </w:r>
      <w:r>
        <w:rPr>
          <w:rFonts w:ascii="Tahoma" w:eastAsia="Tahoma" w:hAnsi="Tahoma" w:cs="Tahoma"/>
        </w:rPr>
        <w:t>, o</w:t>
      </w:r>
      <w:r w:rsidRPr="00CB32D0">
        <w:rPr>
          <w:rFonts w:ascii="Tahoma" w:eastAsia="Tahoma" w:hAnsi="Tahoma" w:cs="Tahoma"/>
        </w:rPr>
        <w:t xml:space="preserve"> navegador permite que o </w:t>
      </w:r>
      <w:proofErr w:type="spellStart"/>
      <w:r w:rsidRPr="00CB32D0">
        <w:rPr>
          <w:rFonts w:ascii="Tahoma" w:eastAsia="Tahoma" w:hAnsi="Tahoma" w:cs="Tahoma"/>
        </w:rPr>
        <w:t>usuário</w:t>
      </w:r>
      <w:proofErr w:type="spellEnd"/>
      <w:r w:rsidRPr="00CB32D0">
        <w:rPr>
          <w:rFonts w:ascii="Tahoma" w:eastAsia="Tahoma" w:hAnsi="Tahoma" w:cs="Tahoma"/>
        </w:rPr>
        <w:t xml:space="preserve"> retorne </w:t>
      </w:r>
      <w:r>
        <w:rPr>
          <w:rFonts w:ascii="Tahoma" w:eastAsia="Tahoma" w:hAnsi="Tahoma" w:cs="Tahoma"/>
        </w:rPr>
        <w:t xml:space="preserve">a sites previamente visitados (operação </w:t>
      </w:r>
      <w:r w:rsidRPr="00B87796">
        <w:rPr>
          <w:rFonts w:eastAsia="Tahoma" w:cs="Consolas"/>
        </w:rPr>
        <w:t>pop</w:t>
      </w:r>
      <w:r w:rsidRPr="00CB32D0">
        <w:rPr>
          <w:rFonts w:ascii="Tahoma" w:eastAsia="Tahoma" w:hAnsi="Tahoma" w:cs="Tahoma"/>
        </w:rPr>
        <w:t>)</w:t>
      </w:r>
      <w:r>
        <w:rPr>
          <w:rFonts w:ascii="Tahoma" w:eastAsia="Tahoma" w:hAnsi="Tahoma" w:cs="Tahoma"/>
        </w:rPr>
        <w:t>.</w:t>
      </w:r>
    </w:p>
    <w:p w14:paraId="523F21C7"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Adicionalmente, </w:t>
      </w:r>
      <w:r w:rsidRPr="004F6F0C">
        <w:rPr>
          <w:rFonts w:ascii="Tahoma" w:eastAsia="Tahoma" w:hAnsi="Tahoma" w:cs="Tahoma"/>
        </w:rPr>
        <w:t>podem</w:t>
      </w:r>
      <w:r>
        <w:rPr>
          <w:rFonts w:ascii="Tahoma" w:eastAsia="Tahoma" w:hAnsi="Tahoma" w:cs="Tahoma"/>
        </w:rPr>
        <w:t xml:space="preserve"> ser</w:t>
      </w:r>
      <w:r w:rsidRPr="004F6F0C">
        <w:rPr>
          <w:rFonts w:ascii="Tahoma" w:eastAsia="Tahoma" w:hAnsi="Tahoma" w:cs="Tahoma"/>
        </w:rPr>
        <w:t xml:space="preserve"> defin</w:t>
      </w:r>
      <w:r>
        <w:rPr>
          <w:rFonts w:ascii="Tahoma" w:eastAsia="Tahoma" w:hAnsi="Tahoma" w:cs="Tahoma"/>
        </w:rPr>
        <w:t xml:space="preserve">idos os </w:t>
      </w:r>
      <w:proofErr w:type="spellStart"/>
      <w:r>
        <w:rPr>
          <w:rFonts w:ascii="Tahoma" w:eastAsia="Tahoma" w:hAnsi="Tahoma" w:cs="Tahoma"/>
        </w:rPr>
        <w:t>métodos</w:t>
      </w:r>
      <w:proofErr w:type="spellEnd"/>
      <w:r>
        <w:rPr>
          <w:rFonts w:ascii="Tahoma" w:eastAsia="Tahoma" w:hAnsi="Tahoma" w:cs="Tahoma"/>
        </w:rPr>
        <w:t xml:space="preserve"> de pilha listados a seguir.</w:t>
      </w:r>
    </w:p>
    <w:p w14:paraId="5AFFA349" w14:textId="77777777" w:rsidR="00D949DD" w:rsidRDefault="00D949DD" w:rsidP="00D949DD">
      <w:pPr>
        <w:pStyle w:val="PargrafodaLista"/>
        <w:numPr>
          <w:ilvl w:val="0"/>
          <w:numId w:val="19"/>
        </w:numPr>
        <w:suppressAutoHyphens w:val="0"/>
        <w:spacing w:after="0" w:line="360" w:lineRule="auto"/>
        <w:ind w:left="284" w:hanging="284"/>
        <w:jc w:val="both"/>
        <w:rPr>
          <w:rFonts w:ascii="Tahoma" w:eastAsia="Tahoma" w:hAnsi="Tahoma" w:cs="Tahoma"/>
          <w:szCs w:val="24"/>
        </w:rPr>
      </w:pPr>
      <w:proofErr w:type="spellStart"/>
      <w:proofErr w:type="gramStart"/>
      <w:r w:rsidRPr="00B87796">
        <w:rPr>
          <w:rFonts w:eastAsia="Tahoma" w:cs="Consolas"/>
          <w:szCs w:val="24"/>
        </w:rPr>
        <w:t>size</w:t>
      </w:r>
      <w:proofErr w:type="spellEnd"/>
      <w:r w:rsidRPr="00B87796">
        <w:rPr>
          <w:rFonts w:eastAsia="Tahoma" w:cs="Consolas"/>
          <w:szCs w:val="24"/>
        </w:rPr>
        <w:t>(</w:t>
      </w:r>
      <w:proofErr w:type="gramEnd"/>
      <w:r w:rsidRPr="00B87796">
        <w:rPr>
          <w:rFonts w:eastAsia="Tahoma" w:cs="Consolas"/>
          <w:szCs w:val="24"/>
        </w:rPr>
        <w:t>)</w:t>
      </w:r>
      <w:r w:rsidRPr="00B87796">
        <w:rPr>
          <w:rFonts w:ascii="Tahoma" w:eastAsia="Tahoma" w:hAnsi="Tahoma" w:cs="Tahoma"/>
          <w:szCs w:val="24"/>
        </w:rPr>
        <w:t xml:space="preserve">: </w:t>
      </w:r>
      <w:r>
        <w:rPr>
          <w:rFonts w:ascii="Tahoma" w:eastAsia="Tahoma" w:hAnsi="Tahoma" w:cs="Tahoma"/>
          <w:szCs w:val="24"/>
        </w:rPr>
        <w:t>r</w:t>
      </w:r>
      <w:r w:rsidRPr="00B87796">
        <w:rPr>
          <w:rFonts w:ascii="Tahoma" w:eastAsia="Tahoma" w:hAnsi="Tahoma" w:cs="Tahoma"/>
          <w:szCs w:val="24"/>
        </w:rPr>
        <w:t xml:space="preserve">etorna o </w:t>
      </w:r>
      <w:proofErr w:type="spellStart"/>
      <w:r w:rsidRPr="00B87796">
        <w:rPr>
          <w:rFonts w:ascii="Tahoma" w:eastAsia="Tahoma" w:hAnsi="Tahoma" w:cs="Tahoma"/>
          <w:szCs w:val="24"/>
        </w:rPr>
        <w:t>número</w:t>
      </w:r>
      <w:proofErr w:type="spellEnd"/>
      <w:r w:rsidRPr="00B87796">
        <w:rPr>
          <w:rFonts w:ascii="Tahoma" w:eastAsia="Tahoma" w:hAnsi="Tahoma" w:cs="Tahoma"/>
          <w:szCs w:val="24"/>
        </w:rPr>
        <w:t xml:space="preserve"> de elementos na pilha. </w:t>
      </w:r>
    </w:p>
    <w:p w14:paraId="1C28191D" w14:textId="77777777" w:rsidR="00D949DD" w:rsidRDefault="00D949DD" w:rsidP="00D949DD">
      <w:pPr>
        <w:pStyle w:val="PargrafodaLista"/>
        <w:numPr>
          <w:ilvl w:val="0"/>
          <w:numId w:val="19"/>
        </w:numPr>
        <w:suppressAutoHyphens w:val="0"/>
        <w:spacing w:after="0" w:line="360" w:lineRule="auto"/>
        <w:ind w:left="284" w:hanging="284"/>
        <w:jc w:val="both"/>
        <w:rPr>
          <w:rFonts w:ascii="Tahoma" w:eastAsia="Tahoma" w:hAnsi="Tahoma" w:cs="Tahoma"/>
          <w:szCs w:val="24"/>
        </w:rPr>
      </w:pPr>
      <w:proofErr w:type="spellStart"/>
      <w:proofErr w:type="gramStart"/>
      <w:r w:rsidRPr="00B87796">
        <w:rPr>
          <w:rFonts w:eastAsia="Tahoma" w:cs="Consolas"/>
          <w:szCs w:val="24"/>
        </w:rPr>
        <w:t>isEmpty</w:t>
      </w:r>
      <w:proofErr w:type="spellEnd"/>
      <w:r w:rsidRPr="00B87796">
        <w:rPr>
          <w:rFonts w:eastAsia="Tahoma" w:cs="Consolas"/>
          <w:szCs w:val="24"/>
        </w:rPr>
        <w:t>(</w:t>
      </w:r>
      <w:proofErr w:type="gramEnd"/>
      <w:r w:rsidRPr="00B87796">
        <w:rPr>
          <w:rFonts w:eastAsia="Tahoma" w:cs="Consolas"/>
          <w:szCs w:val="24"/>
        </w:rPr>
        <w:t>)</w:t>
      </w:r>
      <w:r>
        <w:rPr>
          <w:rFonts w:ascii="Tahoma" w:eastAsia="Tahoma" w:hAnsi="Tahoma" w:cs="Tahoma"/>
          <w:szCs w:val="24"/>
        </w:rPr>
        <w:t>: r</w:t>
      </w:r>
      <w:r w:rsidRPr="00B87796">
        <w:rPr>
          <w:rFonts w:ascii="Tahoma" w:eastAsia="Tahoma" w:hAnsi="Tahoma" w:cs="Tahoma"/>
          <w:szCs w:val="24"/>
        </w:rPr>
        <w:t>etorna um booleano in</w:t>
      </w:r>
      <w:r>
        <w:rPr>
          <w:rFonts w:ascii="Tahoma" w:eastAsia="Tahoma" w:hAnsi="Tahoma" w:cs="Tahoma"/>
          <w:szCs w:val="24"/>
        </w:rPr>
        <w:t>dicando se a pilha está vazia.</w:t>
      </w:r>
    </w:p>
    <w:p w14:paraId="49582F19" w14:textId="77777777" w:rsidR="00D949DD" w:rsidRPr="00B87796" w:rsidRDefault="00D949DD" w:rsidP="00D949DD">
      <w:pPr>
        <w:pStyle w:val="PargrafodaLista"/>
        <w:numPr>
          <w:ilvl w:val="0"/>
          <w:numId w:val="19"/>
        </w:numPr>
        <w:suppressAutoHyphens w:val="0"/>
        <w:spacing w:after="0" w:line="360" w:lineRule="auto"/>
        <w:ind w:left="284" w:hanging="284"/>
        <w:jc w:val="both"/>
        <w:rPr>
          <w:rFonts w:ascii="Tahoma" w:eastAsia="Tahoma" w:hAnsi="Tahoma" w:cs="Tahoma"/>
          <w:szCs w:val="24"/>
        </w:rPr>
      </w:pPr>
      <w:proofErr w:type="gramStart"/>
      <w:r w:rsidRPr="00B87796">
        <w:rPr>
          <w:rFonts w:eastAsia="Tahoma" w:cs="Consolas"/>
          <w:szCs w:val="24"/>
        </w:rPr>
        <w:t>top(</w:t>
      </w:r>
      <w:proofErr w:type="gramEnd"/>
      <w:r w:rsidRPr="00B87796">
        <w:rPr>
          <w:rFonts w:eastAsia="Tahoma" w:cs="Consolas"/>
          <w:szCs w:val="24"/>
        </w:rPr>
        <w:t>)</w:t>
      </w:r>
      <w:r w:rsidRPr="00B87796">
        <w:rPr>
          <w:rFonts w:ascii="Tahoma" w:eastAsia="Tahoma" w:hAnsi="Tahoma" w:cs="Tahoma"/>
          <w:szCs w:val="24"/>
        </w:rPr>
        <w:t xml:space="preserve">: </w:t>
      </w:r>
      <w:r>
        <w:rPr>
          <w:rFonts w:ascii="Tahoma" w:eastAsia="Tahoma" w:hAnsi="Tahoma" w:cs="Tahoma"/>
          <w:szCs w:val="24"/>
        </w:rPr>
        <w:t>r</w:t>
      </w:r>
      <w:r w:rsidRPr="00B87796">
        <w:rPr>
          <w:rFonts w:ascii="Tahoma" w:eastAsia="Tahoma" w:hAnsi="Tahoma" w:cs="Tahoma"/>
          <w:szCs w:val="24"/>
        </w:rPr>
        <w:t>etorna o elemento n</w:t>
      </w:r>
      <w:r>
        <w:rPr>
          <w:rFonts w:ascii="Tahoma" w:eastAsia="Tahoma" w:hAnsi="Tahoma" w:cs="Tahoma"/>
          <w:szCs w:val="24"/>
        </w:rPr>
        <w:t>o topo da pilha, sem retirá-lo. O</w:t>
      </w:r>
      <w:r w:rsidRPr="00B87796">
        <w:rPr>
          <w:rFonts w:ascii="Tahoma" w:eastAsia="Tahoma" w:hAnsi="Tahoma" w:cs="Tahoma"/>
          <w:szCs w:val="24"/>
        </w:rPr>
        <w:t>corre um erro se a pilha estiver vazia.</w:t>
      </w:r>
    </w:p>
    <w:p w14:paraId="5713A973"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A</w:t>
      </w:r>
      <w:r w:rsidRPr="004F6F0C">
        <w:rPr>
          <w:rFonts w:ascii="Tahoma" w:eastAsia="Tahoma" w:hAnsi="Tahoma" w:cs="Tahoma"/>
        </w:rPr>
        <w:t xml:space="preserve"> tabela </w:t>
      </w:r>
      <w:r>
        <w:rPr>
          <w:rFonts w:ascii="Tahoma" w:eastAsia="Tahoma" w:hAnsi="Tahoma" w:cs="Tahoma"/>
        </w:rPr>
        <w:t>1</w:t>
      </w:r>
      <w:r w:rsidRPr="004F6F0C">
        <w:rPr>
          <w:rFonts w:ascii="Tahoma" w:eastAsia="Tahoma" w:hAnsi="Tahoma" w:cs="Tahoma"/>
        </w:rPr>
        <w:t xml:space="preserve"> mostra uma </w:t>
      </w:r>
      <w:proofErr w:type="spellStart"/>
      <w:r w:rsidRPr="004F6F0C">
        <w:rPr>
          <w:rFonts w:ascii="Tahoma" w:eastAsia="Tahoma" w:hAnsi="Tahoma" w:cs="Tahoma"/>
        </w:rPr>
        <w:t>série</w:t>
      </w:r>
      <w:proofErr w:type="spellEnd"/>
      <w:r w:rsidRPr="004F6F0C">
        <w:rPr>
          <w:rFonts w:ascii="Tahoma" w:eastAsia="Tahoma" w:hAnsi="Tahoma" w:cs="Tahoma"/>
        </w:rPr>
        <w:t xml:space="preserve"> de </w:t>
      </w:r>
      <w:proofErr w:type="spellStart"/>
      <w:r w:rsidRPr="004F6F0C">
        <w:rPr>
          <w:rFonts w:ascii="Tahoma" w:eastAsia="Tahoma" w:hAnsi="Tahoma" w:cs="Tahoma"/>
        </w:rPr>
        <w:t>op</w:t>
      </w:r>
      <w:r>
        <w:rPr>
          <w:rFonts w:ascii="Tahoma" w:eastAsia="Tahoma" w:hAnsi="Tahoma" w:cs="Tahoma"/>
        </w:rPr>
        <w:t>erações</w:t>
      </w:r>
      <w:proofErr w:type="spellEnd"/>
      <w:r>
        <w:rPr>
          <w:rFonts w:ascii="Tahoma" w:eastAsia="Tahoma" w:hAnsi="Tahoma" w:cs="Tahoma"/>
        </w:rPr>
        <w:t xml:space="preserve"> de pilha e seus efei</w:t>
      </w:r>
      <w:r w:rsidRPr="004F6F0C">
        <w:rPr>
          <w:rFonts w:ascii="Tahoma" w:eastAsia="Tahoma" w:hAnsi="Tahoma" w:cs="Tahoma"/>
        </w:rPr>
        <w:t xml:space="preserve">tos sobre </w:t>
      </w:r>
      <w:r>
        <w:rPr>
          <w:rFonts w:ascii="Tahoma" w:eastAsia="Tahoma" w:hAnsi="Tahoma" w:cs="Tahoma"/>
        </w:rPr>
        <w:t xml:space="preserve">o conteúdo de </w:t>
      </w:r>
      <w:r w:rsidRPr="004F6F0C">
        <w:rPr>
          <w:rFonts w:ascii="Tahoma" w:eastAsia="Tahoma" w:hAnsi="Tahoma" w:cs="Tahoma"/>
        </w:rPr>
        <w:t>uma pilha S d</w:t>
      </w:r>
      <w:r>
        <w:rPr>
          <w:rFonts w:ascii="Tahoma" w:eastAsia="Tahoma" w:hAnsi="Tahoma" w:cs="Tahoma"/>
        </w:rPr>
        <w:t xml:space="preserve">e inteiros, inicialmente vazia. Na primeira operação, o método </w:t>
      </w:r>
      <w:proofErr w:type="spellStart"/>
      <w:proofErr w:type="gramStart"/>
      <w:r w:rsidRPr="00B87796">
        <w:rPr>
          <w:rFonts w:eastAsia="Tahoma" w:cs="Consolas"/>
        </w:rPr>
        <w:t>push</w:t>
      </w:r>
      <w:proofErr w:type="spellEnd"/>
      <w:r w:rsidRPr="00B87796">
        <w:rPr>
          <w:rFonts w:eastAsia="Tahoma" w:cs="Consolas"/>
        </w:rPr>
        <w:t>(</w:t>
      </w:r>
      <w:proofErr w:type="gramEnd"/>
      <w:r w:rsidRPr="00B87796">
        <w:rPr>
          <w:rFonts w:eastAsia="Tahoma" w:cs="Consolas"/>
        </w:rPr>
        <w:t>)</w:t>
      </w:r>
      <w:r>
        <w:rPr>
          <w:rFonts w:ascii="Tahoma" w:eastAsia="Tahoma" w:hAnsi="Tahoma" w:cs="Tahoma"/>
        </w:rPr>
        <w:t xml:space="preserve"> insere o elemento 5 na pilha, fazendo com que seu conteúdo seja (5). A segunda operação insere no topo da pilha o valor 3, fazendo com que seu conteúdo seja (5, 3). A terceira operação, que usa o método </w:t>
      </w:r>
      <w:proofErr w:type="gramStart"/>
      <w:r w:rsidRPr="00B87796">
        <w:rPr>
          <w:rFonts w:eastAsia="Tahoma" w:cs="Consolas"/>
        </w:rPr>
        <w:t>pop(</w:t>
      </w:r>
      <w:proofErr w:type="gramEnd"/>
      <w:r w:rsidRPr="00B87796">
        <w:rPr>
          <w:rFonts w:eastAsia="Tahoma" w:cs="Consolas"/>
        </w:rPr>
        <w:t>)</w:t>
      </w:r>
      <w:r>
        <w:rPr>
          <w:rFonts w:ascii="Tahoma" w:eastAsia="Tahoma" w:hAnsi="Tahoma" w:cs="Tahoma"/>
        </w:rPr>
        <w:t>, remove o elemento do topo da pilha e retorna-o. Com isso, o elemento 3 saiu do conteúdo e foi para a saída. A sequência de operações continua, de forma a exemplificar a ação de cada um dos métodos aplicados à pilha. Pela convenção adotada para a descrição do conteúdo, o elemento de topo está à direita e o elemento de base está à esquerda.</w:t>
      </w:r>
    </w:p>
    <w:p w14:paraId="285872AD"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Vejamos a tabela 1.</w:t>
      </w:r>
    </w:p>
    <w:p w14:paraId="64341EC7" w14:textId="77777777" w:rsidR="00D949DD" w:rsidRDefault="00D949DD" w:rsidP="00D949DD">
      <w:pPr>
        <w:spacing w:after="0" w:line="360" w:lineRule="auto"/>
        <w:ind w:firstLine="709"/>
        <w:jc w:val="both"/>
        <w:rPr>
          <w:rFonts w:ascii="Tahoma" w:eastAsia="Tahoma" w:hAnsi="Tahoma" w:cs="Tahoma"/>
        </w:rPr>
      </w:pPr>
    </w:p>
    <w:p w14:paraId="3E8DA085" w14:textId="77777777" w:rsidR="00D949DD" w:rsidRDefault="00D949DD" w:rsidP="00D949DD">
      <w:pPr>
        <w:spacing w:after="0" w:line="360" w:lineRule="auto"/>
        <w:ind w:firstLine="709"/>
        <w:jc w:val="both"/>
        <w:rPr>
          <w:rFonts w:ascii="Tahoma" w:eastAsia="Tahoma" w:hAnsi="Tahoma" w:cs="Tahoma"/>
        </w:rPr>
      </w:pPr>
    </w:p>
    <w:p w14:paraId="5A53DB31" w14:textId="77777777" w:rsidR="00D949DD" w:rsidRDefault="00D949DD" w:rsidP="00D949DD">
      <w:pPr>
        <w:spacing w:after="0" w:line="360" w:lineRule="auto"/>
        <w:ind w:firstLine="709"/>
        <w:jc w:val="both"/>
        <w:rPr>
          <w:rFonts w:ascii="Tahoma" w:eastAsia="Tahoma" w:hAnsi="Tahoma" w:cs="Tahoma"/>
        </w:rPr>
      </w:pPr>
    </w:p>
    <w:p w14:paraId="5E0CCE93" w14:textId="77777777" w:rsidR="00D949DD" w:rsidRDefault="00D949DD" w:rsidP="00D949DD">
      <w:pPr>
        <w:spacing w:after="0" w:line="360" w:lineRule="auto"/>
        <w:ind w:firstLine="709"/>
        <w:jc w:val="both"/>
        <w:rPr>
          <w:rFonts w:ascii="Tahoma" w:eastAsia="Tahoma" w:hAnsi="Tahoma" w:cs="Tahoma"/>
        </w:rPr>
      </w:pPr>
    </w:p>
    <w:p w14:paraId="2C5DCD32" w14:textId="77777777" w:rsidR="00D949DD" w:rsidRDefault="00D949DD" w:rsidP="00D949DD">
      <w:pPr>
        <w:spacing w:after="0" w:line="360" w:lineRule="auto"/>
        <w:ind w:firstLine="709"/>
        <w:jc w:val="both"/>
        <w:rPr>
          <w:rFonts w:ascii="Tahoma" w:eastAsia="Tahoma" w:hAnsi="Tahoma" w:cs="Tahoma"/>
        </w:rPr>
      </w:pPr>
    </w:p>
    <w:p w14:paraId="2595D14E" w14:textId="77777777" w:rsidR="00D949DD" w:rsidRDefault="00D949DD" w:rsidP="00D949DD">
      <w:pPr>
        <w:spacing w:after="0" w:line="240" w:lineRule="auto"/>
        <w:jc w:val="center"/>
        <w:rPr>
          <w:rFonts w:ascii="Tahoma" w:hAnsi="Tahoma" w:cs="Tahoma"/>
          <w:sz w:val="20"/>
          <w:szCs w:val="20"/>
        </w:rPr>
      </w:pPr>
      <w:r>
        <w:rPr>
          <w:rFonts w:ascii="Tahoma" w:hAnsi="Tahoma" w:cs="Tahoma"/>
          <w:b/>
          <w:sz w:val="20"/>
          <w:szCs w:val="20"/>
        </w:rPr>
        <w:t>Tabela 1</w:t>
      </w:r>
      <w:r w:rsidRPr="003C1BB1">
        <w:rPr>
          <w:rFonts w:ascii="Tahoma" w:hAnsi="Tahoma" w:cs="Tahoma"/>
          <w:b/>
          <w:sz w:val="20"/>
          <w:szCs w:val="20"/>
        </w:rPr>
        <w:t>.</w:t>
      </w:r>
      <w:r>
        <w:rPr>
          <w:rFonts w:ascii="Tahoma" w:hAnsi="Tahoma" w:cs="Tahoma"/>
          <w:sz w:val="20"/>
          <w:szCs w:val="20"/>
        </w:rPr>
        <w:t xml:space="preserve"> Operações sobre uma pilha S, inicialmente vazia.</w:t>
      </w:r>
    </w:p>
    <w:p w14:paraId="7F8B6484" w14:textId="77777777" w:rsidR="00D949DD" w:rsidRDefault="00D949DD" w:rsidP="00D949DD">
      <w:pPr>
        <w:spacing w:after="0" w:line="240" w:lineRule="auto"/>
        <w:jc w:val="center"/>
        <w:rPr>
          <w:rFonts w:ascii="Tahoma" w:eastAsia="Tahoma" w:hAnsi="Tahoma" w:cs="Tahoma"/>
          <w:bCs/>
        </w:rPr>
      </w:pPr>
    </w:p>
    <w:tbl>
      <w:tblPr>
        <w:tblStyle w:val="Tabelacomgrade"/>
        <w:tblW w:w="0" w:type="auto"/>
        <w:jc w:val="center"/>
        <w:tblBorders>
          <w:left w:val="none" w:sz="0" w:space="0" w:color="auto"/>
          <w:right w:val="none" w:sz="0" w:space="0" w:color="auto"/>
        </w:tblBorders>
        <w:tblLook w:val="04A0" w:firstRow="1" w:lastRow="0" w:firstColumn="1" w:lastColumn="0" w:noHBand="0" w:noVBand="1"/>
      </w:tblPr>
      <w:tblGrid>
        <w:gridCol w:w="1298"/>
        <w:gridCol w:w="866"/>
        <w:gridCol w:w="3615"/>
      </w:tblGrid>
      <w:tr w:rsidR="00D949DD" w:rsidRPr="00A159AA" w14:paraId="62699229" w14:textId="77777777" w:rsidTr="00D949DD">
        <w:trPr>
          <w:jc w:val="center"/>
        </w:trPr>
        <w:tc>
          <w:tcPr>
            <w:tcW w:w="0" w:type="auto"/>
            <w:vAlign w:val="center"/>
          </w:tcPr>
          <w:p w14:paraId="219C0B39" w14:textId="77777777" w:rsidR="00D949DD" w:rsidRPr="000045D8" w:rsidRDefault="00D949DD" w:rsidP="00D949DD">
            <w:pPr>
              <w:jc w:val="center"/>
              <w:rPr>
                <w:rFonts w:ascii="Tahoma" w:eastAsia="Tahoma" w:hAnsi="Tahoma" w:cs="Tahoma"/>
                <w:b/>
                <w:sz w:val="22"/>
              </w:rPr>
            </w:pPr>
            <w:r w:rsidRPr="000045D8">
              <w:rPr>
                <w:rFonts w:ascii="Tahoma" w:eastAsia="Tahoma" w:hAnsi="Tahoma" w:cs="Tahoma"/>
                <w:b/>
                <w:sz w:val="22"/>
              </w:rPr>
              <w:t>Operação</w:t>
            </w:r>
          </w:p>
        </w:tc>
        <w:tc>
          <w:tcPr>
            <w:tcW w:w="0" w:type="auto"/>
            <w:vAlign w:val="center"/>
          </w:tcPr>
          <w:p w14:paraId="7A675981" w14:textId="77777777" w:rsidR="00D949DD" w:rsidRPr="000045D8" w:rsidRDefault="00D949DD" w:rsidP="00D949DD">
            <w:pPr>
              <w:jc w:val="center"/>
              <w:rPr>
                <w:rFonts w:ascii="Tahoma" w:eastAsia="Tahoma" w:hAnsi="Tahoma" w:cs="Tahoma"/>
                <w:b/>
                <w:sz w:val="22"/>
              </w:rPr>
            </w:pPr>
            <w:r w:rsidRPr="000045D8">
              <w:rPr>
                <w:rFonts w:ascii="Tahoma" w:eastAsia="Tahoma" w:hAnsi="Tahoma" w:cs="Tahoma"/>
                <w:b/>
                <w:sz w:val="22"/>
              </w:rPr>
              <w:t>Saída</w:t>
            </w:r>
          </w:p>
        </w:tc>
        <w:tc>
          <w:tcPr>
            <w:tcW w:w="0" w:type="auto"/>
            <w:vAlign w:val="center"/>
          </w:tcPr>
          <w:p w14:paraId="69E194DC" w14:textId="77777777" w:rsidR="00D949DD" w:rsidRPr="000045D8" w:rsidRDefault="00D949DD" w:rsidP="00D949DD">
            <w:pPr>
              <w:jc w:val="center"/>
              <w:rPr>
                <w:rFonts w:ascii="Tahoma" w:eastAsia="Tahoma" w:hAnsi="Tahoma" w:cs="Tahoma"/>
                <w:b/>
                <w:sz w:val="22"/>
              </w:rPr>
            </w:pPr>
            <w:r w:rsidRPr="000045D8">
              <w:rPr>
                <w:rFonts w:ascii="Tahoma" w:eastAsia="Tahoma" w:hAnsi="Tahoma" w:cs="Tahoma"/>
                <w:b/>
                <w:sz w:val="22"/>
              </w:rPr>
              <w:t>Conteúdo da pilha S na ordem:</w:t>
            </w:r>
          </w:p>
          <w:p w14:paraId="0E18A473" w14:textId="77777777" w:rsidR="00D949DD" w:rsidRPr="000045D8" w:rsidRDefault="00D949DD" w:rsidP="00D949DD">
            <w:pPr>
              <w:jc w:val="center"/>
              <w:rPr>
                <w:rFonts w:ascii="Tahoma" w:eastAsia="Tahoma" w:hAnsi="Tahoma" w:cs="Tahoma"/>
                <w:b/>
                <w:sz w:val="22"/>
              </w:rPr>
            </w:pPr>
            <w:r w:rsidRPr="000045D8">
              <w:rPr>
                <w:rFonts w:ascii="Tahoma" w:eastAsia="Tahoma" w:hAnsi="Tahoma" w:cs="Tahoma"/>
                <w:b/>
                <w:sz w:val="22"/>
              </w:rPr>
              <w:t xml:space="preserve">fim </w:t>
            </w:r>
            <w:r w:rsidRPr="000045D8">
              <w:rPr>
                <w:rFonts w:ascii="Arial" w:eastAsia="Tahoma" w:hAnsi="Arial" w:cs="Arial"/>
                <w:b/>
                <w:sz w:val="22"/>
              </w:rPr>
              <w:t>←</w:t>
            </w:r>
            <w:r w:rsidRPr="000045D8">
              <w:rPr>
                <w:rFonts w:ascii="Tahoma" w:eastAsia="Tahoma" w:hAnsi="Tahoma" w:cs="Tahoma"/>
                <w:b/>
                <w:sz w:val="22"/>
              </w:rPr>
              <w:t xml:space="preserve"> S </w:t>
            </w:r>
            <w:r w:rsidRPr="000045D8">
              <w:rPr>
                <w:rFonts w:ascii="Arial" w:eastAsia="Tahoma" w:hAnsi="Arial" w:cs="Arial"/>
                <w:b/>
                <w:sz w:val="22"/>
              </w:rPr>
              <w:t>←</w:t>
            </w:r>
            <w:r w:rsidRPr="000045D8">
              <w:rPr>
                <w:rFonts w:ascii="Tahoma" w:eastAsia="Tahoma" w:hAnsi="Tahoma" w:cs="Tahoma"/>
                <w:b/>
                <w:sz w:val="22"/>
              </w:rPr>
              <w:t xml:space="preserve"> topo</w:t>
            </w:r>
          </w:p>
        </w:tc>
      </w:tr>
      <w:tr w:rsidR="00D949DD" w14:paraId="33EF0845" w14:textId="77777777" w:rsidTr="00D949DD">
        <w:trPr>
          <w:jc w:val="center"/>
        </w:trPr>
        <w:tc>
          <w:tcPr>
            <w:tcW w:w="0" w:type="auto"/>
            <w:vAlign w:val="center"/>
          </w:tcPr>
          <w:p w14:paraId="07192C8E"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(5)</w:t>
            </w:r>
          </w:p>
        </w:tc>
        <w:tc>
          <w:tcPr>
            <w:tcW w:w="0" w:type="auto"/>
            <w:vAlign w:val="center"/>
          </w:tcPr>
          <w:p w14:paraId="6BCEE826"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7BACEC38"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r>
      <w:tr w:rsidR="00D949DD" w14:paraId="53E7B162" w14:textId="77777777" w:rsidTr="00D949DD">
        <w:trPr>
          <w:jc w:val="center"/>
        </w:trPr>
        <w:tc>
          <w:tcPr>
            <w:tcW w:w="0" w:type="auto"/>
            <w:vAlign w:val="center"/>
          </w:tcPr>
          <w:p w14:paraId="741D1681"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(3)</w:t>
            </w:r>
          </w:p>
        </w:tc>
        <w:tc>
          <w:tcPr>
            <w:tcW w:w="0" w:type="auto"/>
            <w:vAlign w:val="center"/>
          </w:tcPr>
          <w:p w14:paraId="1AF55218"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505B26AE"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(5, 3)</w:t>
            </w:r>
          </w:p>
        </w:tc>
      </w:tr>
      <w:tr w:rsidR="00D949DD" w14:paraId="25D9B8B6" w14:textId="77777777" w:rsidTr="00D949DD">
        <w:trPr>
          <w:jc w:val="center"/>
        </w:trPr>
        <w:tc>
          <w:tcPr>
            <w:tcW w:w="0" w:type="auto"/>
            <w:vAlign w:val="center"/>
          </w:tcPr>
          <w:p w14:paraId="7A8CE413"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0A16A730"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3</w:t>
            </w:r>
          </w:p>
        </w:tc>
        <w:tc>
          <w:tcPr>
            <w:tcW w:w="0" w:type="auto"/>
            <w:vAlign w:val="center"/>
          </w:tcPr>
          <w:p w14:paraId="2218A0B3"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r>
      <w:tr w:rsidR="00D949DD" w14:paraId="0C4F93AF" w14:textId="77777777" w:rsidTr="00D949DD">
        <w:trPr>
          <w:jc w:val="center"/>
        </w:trPr>
        <w:tc>
          <w:tcPr>
            <w:tcW w:w="0" w:type="auto"/>
            <w:vAlign w:val="center"/>
          </w:tcPr>
          <w:p w14:paraId="2C8FF51C"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(7)</w:t>
            </w:r>
          </w:p>
        </w:tc>
        <w:tc>
          <w:tcPr>
            <w:tcW w:w="0" w:type="auto"/>
            <w:vAlign w:val="center"/>
          </w:tcPr>
          <w:p w14:paraId="29BB0898"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07456565"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(5, 7)</w:t>
            </w:r>
          </w:p>
        </w:tc>
      </w:tr>
      <w:tr w:rsidR="00D949DD" w14:paraId="0270746E" w14:textId="77777777" w:rsidTr="00D949DD">
        <w:trPr>
          <w:jc w:val="center"/>
        </w:trPr>
        <w:tc>
          <w:tcPr>
            <w:tcW w:w="0" w:type="auto"/>
            <w:vAlign w:val="center"/>
          </w:tcPr>
          <w:p w14:paraId="63E158B2"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57148060"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7</w:t>
            </w:r>
          </w:p>
        </w:tc>
        <w:tc>
          <w:tcPr>
            <w:tcW w:w="0" w:type="auto"/>
            <w:vAlign w:val="center"/>
          </w:tcPr>
          <w:p w14:paraId="488DC94D"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r>
      <w:tr w:rsidR="00D949DD" w14:paraId="611A6F00" w14:textId="77777777" w:rsidTr="00D949DD">
        <w:trPr>
          <w:jc w:val="center"/>
        </w:trPr>
        <w:tc>
          <w:tcPr>
            <w:tcW w:w="0" w:type="auto"/>
            <w:vAlign w:val="center"/>
          </w:tcPr>
          <w:p w14:paraId="2F2F5131" w14:textId="77777777" w:rsidR="00D949DD" w:rsidRPr="000045D8" w:rsidRDefault="00D949DD" w:rsidP="00D949DD">
            <w:pPr>
              <w:jc w:val="center"/>
              <w:rPr>
                <w:rFonts w:eastAsia="Tahoma" w:cs="Consolas"/>
                <w:sz w:val="22"/>
              </w:rPr>
            </w:pPr>
            <w:r w:rsidRPr="000045D8">
              <w:rPr>
                <w:rFonts w:eastAsia="Tahoma" w:cs="Consolas"/>
                <w:sz w:val="22"/>
              </w:rPr>
              <w:t>top()</w:t>
            </w:r>
          </w:p>
        </w:tc>
        <w:tc>
          <w:tcPr>
            <w:tcW w:w="0" w:type="auto"/>
            <w:vAlign w:val="center"/>
          </w:tcPr>
          <w:p w14:paraId="454A853E"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c>
          <w:tcPr>
            <w:tcW w:w="0" w:type="auto"/>
            <w:vAlign w:val="center"/>
          </w:tcPr>
          <w:p w14:paraId="56E66E18"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r>
      <w:tr w:rsidR="00D949DD" w14:paraId="025D8E55" w14:textId="77777777" w:rsidTr="00D949DD">
        <w:trPr>
          <w:jc w:val="center"/>
        </w:trPr>
        <w:tc>
          <w:tcPr>
            <w:tcW w:w="0" w:type="auto"/>
            <w:vAlign w:val="center"/>
          </w:tcPr>
          <w:p w14:paraId="4E213C80"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6C1ACABF"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c>
          <w:tcPr>
            <w:tcW w:w="0" w:type="auto"/>
            <w:vAlign w:val="center"/>
          </w:tcPr>
          <w:p w14:paraId="5AE0EFD4"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r>
      <w:tr w:rsidR="00D949DD" w14:paraId="327F8802" w14:textId="77777777" w:rsidTr="00D949DD">
        <w:trPr>
          <w:jc w:val="center"/>
        </w:trPr>
        <w:tc>
          <w:tcPr>
            <w:tcW w:w="0" w:type="auto"/>
            <w:vAlign w:val="center"/>
          </w:tcPr>
          <w:p w14:paraId="5A29FF16"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182BCF48"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roofErr w:type="spellStart"/>
            <w:r w:rsidRPr="000045D8">
              <w:rPr>
                <w:rFonts w:ascii="Tahoma" w:eastAsia="Tahoma" w:hAnsi="Tahoma" w:cs="Tahoma"/>
                <w:sz w:val="22"/>
              </w:rPr>
              <w:t>error</w:t>
            </w:r>
            <w:proofErr w:type="spellEnd"/>
            <w:r w:rsidRPr="000045D8">
              <w:rPr>
                <w:rFonts w:ascii="Tahoma" w:eastAsia="Tahoma" w:hAnsi="Tahoma" w:cs="Tahoma"/>
                <w:sz w:val="22"/>
              </w:rPr>
              <w:t>”</w:t>
            </w:r>
          </w:p>
        </w:tc>
        <w:tc>
          <w:tcPr>
            <w:tcW w:w="0" w:type="auto"/>
            <w:vAlign w:val="center"/>
          </w:tcPr>
          <w:p w14:paraId="63BBB0EE"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r>
      <w:tr w:rsidR="00D949DD" w14:paraId="598A7E9B" w14:textId="77777777" w:rsidTr="00D949DD">
        <w:trPr>
          <w:jc w:val="center"/>
        </w:trPr>
        <w:tc>
          <w:tcPr>
            <w:tcW w:w="0" w:type="auto"/>
            <w:vAlign w:val="center"/>
          </w:tcPr>
          <w:p w14:paraId="61917DA1" w14:textId="77777777" w:rsidR="00D949DD" w:rsidRPr="000045D8" w:rsidRDefault="00D949DD" w:rsidP="00D949DD">
            <w:pPr>
              <w:jc w:val="center"/>
              <w:rPr>
                <w:rFonts w:eastAsia="Tahoma" w:cs="Consolas"/>
                <w:sz w:val="22"/>
              </w:rPr>
            </w:pPr>
            <w:proofErr w:type="spellStart"/>
            <w:r w:rsidRPr="000045D8">
              <w:rPr>
                <w:rFonts w:eastAsia="Tahoma" w:cs="Consolas"/>
                <w:sz w:val="22"/>
              </w:rPr>
              <w:t>isEmpty</w:t>
            </w:r>
            <w:proofErr w:type="spellEnd"/>
            <w:r w:rsidRPr="000045D8">
              <w:rPr>
                <w:rFonts w:eastAsia="Tahoma" w:cs="Consolas"/>
                <w:sz w:val="22"/>
              </w:rPr>
              <w:t>()</w:t>
            </w:r>
          </w:p>
        </w:tc>
        <w:tc>
          <w:tcPr>
            <w:tcW w:w="0" w:type="auto"/>
            <w:vAlign w:val="center"/>
          </w:tcPr>
          <w:p w14:paraId="258D7F94" w14:textId="77777777" w:rsidR="00D949DD" w:rsidRPr="000045D8" w:rsidRDefault="00D949DD" w:rsidP="00D949DD">
            <w:pPr>
              <w:jc w:val="center"/>
              <w:rPr>
                <w:rFonts w:ascii="Tahoma" w:eastAsia="Tahoma" w:hAnsi="Tahoma" w:cs="Tahoma"/>
                <w:sz w:val="22"/>
              </w:rPr>
            </w:pPr>
            <w:proofErr w:type="spellStart"/>
            <w:r w:rsidRPr="000045D8">
              <w:rPr>
                <w:rFonts w:ascii="Tahoma" w:eastAsia="Tahoma" w:hAnsi="Tahoma" w:cs="Tahoma"/>
                <w:sz w:val="22"/>
              </w:rPr>
              <w:t>true</w:t>
            </w:r>
            <w:proofErr w:type="spellEnd"/>
          </w:p>
        </w:tc>
        <w:tc>
          <w:tcPr>
            <w:tcW w:w="0" w:type="auto"/>
            <w:vAlign w:val="center"/>
          </w:tcPr>
          <w:p w14:paraId="40640E6F"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r>
      <w:tr w:rsidR="00D949DD" w14:paraId="0388F5AF" w14:textId="77777777" w:rsidTr="00D949DD">
        <w:trPr>
          <w:jc w:val="center"/>
        </w:trPr>
        <w:tc>
          <w:tcPr>
            <w:tcW w:w="0" w:type="auto"/>
            <w:vAlign w:val="center"/>
          </w:tcPr>
          <w:p w14:paraId="3127E8AF"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(9)</w:t>
            </w:r>
          </w:p>
        </w:tc>
        <w:tc>
          <w:tcPr>
            <w:tcW w:w="0" w:type="auto"/>
            <w:vAlign w:val="center"/>
          </w:tcPr>
          <w:p w14:paraId="63165C63"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6BE3217F"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w:t>
            </w:r>
          </w:p>
        </w:tc>
      </w:tr>
      <w:tr w:rsidR="00D949DD" w14:paraId="40007816" w14:textId="77777777" w:rsidTr="00D949DD">
        <w:trPr>
          <w:jc w:val="center"/>
        </w:trPr>
        <w:tc>
          <w:tcPr>
            <w:tcW w:w="0" w:type="auto"/>
            <w:vAlign w:val="center"/>
          </w:tcPr>
          <w:p w14:paraId="3845E775"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(7)</w:t>
            </w:r>
          </w:p>
        </w:tc>
        <w:tc>
          <w:tcPr>
            <w:tcW w:w="0" w:type="auto"/>
            <w:vAlign w:val="center"/>
          </w:tcPr>
          <w:p w14:paraId="6CCD45C6"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19FAA7B5"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w:t>
            </w:r>
          </w:p>
        </w:tc>
      </w:tr>
      <w:tr w:rsidR="00D949DD" w14:paraId="60E2FD8D" w14:textId="77777777" w:rsidTr="00D949DD">
        <w:trPr>
          <w:jc w:val="center"/>
        </w:trPr>
        <w:tc>
          <w:tcPr>
            <w:tcW w:w="0" w:type="auto"/>
            <w:vAlign w:val="center"/>
          </w:tcPr>
          <w:p w14:paraId="6D0BB9B5"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(3)</w:t>
            </w:r>
          </w:p>
        </w:tc>
        <w:tc>
          <w:tcPr>
            <w:tcW w:w="0" w:type="auto"/>
            <w:vAlign w:val="center"/>
          </w:tcPr>
          <w:p w14:paraId="75E04D29"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38FD1A34"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(9, 7, 3)</w:t>
            </w:r>
          </w:p>
        </w:tc>
      </w:tr>
      <w:tr w:rsidR="00D949DD" w14:paraId="21A74E55" w14:textId="77777777" w:rsidTr="00D949DD">
        <w:trPr>
          <w:jc w:val="center"/>
        </w:trPr>
        <w:tc>
          <w:tcPr>
            <w:tcW w:w="0" w:type="auto"/>
            <w:vAlign w:val="center"/>
          </w:tcPr>
          <w:p w14:paraId="7F26010E"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(5)</w:t>
            </w:r>
          </w:p>
        </w:tc>
        <w:tc>
          <w:tcPr>
            <w:tcW w:w="0" w:type="auto"/>
            <w:vAlign w:val="center"/>
          </w:tcPr>
          <w:p w14:paraId="7003796F"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50568132"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(9, 7, 3, 5)</w:t>
            </w:r>
          </w:p>
        </w:tc>
      </w:tr>
      <w:tr w:rsidR="00D949DD" w14:paraId="5926563C" w14:textId="77777777" w:rsidTr="00D949DD">
        <w:trPr>
          <w:jc w:val="center"/>
        </w:trPr>
        <w:tc>
          <w:tcPr>
            <w:tcW w:w="0" w:type="auto"/>
            <w:vAlign w:val="center"/>
          </w:tcPr>
          <w:p w14:paraId="2A74CD53" w14:textId="77777777" w:rsidR="00D949DD" w:rsidRPr="000045D8" w:rsidRDefault="00D949DD" w:rsidP="00D949DD">
            <w:pPr>
              <w:jc w:val="center"/>
              <w:rPr>
                <w:rFonts w:eastAsia="Tahoma" w:cs="Consolas"/>
                <w:sz w:val="22"/>
              </w:rPr>
            </w:pPr>
            <w:proofErr w:type="spellStart"/>
            <w:r w:rsidRPr="000045D8">
              <w:rPr>
                <w:rFonts w:eastAsia="Tahoma" w:cs="Consolas"/>
                <w:sz w:val="22"/>
              </w:rPr>
              <w:t>size</w:t>
            </w:r>
            <w:proofErr w:type="spellEnd"/>
            <w:r w:rsidRPr="000045D8">
              <w:rPr>
                <w:rFonts w:eastAsia="Tahoma" w:cs="Consolas"/>
                <w:sz w:val="22"/>
              </w:rPr>
              <w:t>()</w:t>
            </w:r>
          </w:p>
        </w:tc>
        <w:tc>
          <w:tcPr>
            <w:tcW w:w="0" w:type="auto"/>
            <w:vAlign w:val="center"/>
          </w:tcPr>
          <w:p w14:paraId="5DF5B6B4"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4</w:t>
            </w:r>
          </w:p>
        </w:tc>
        <w:tc>
          <w:tcPr>
            <w:tcW w:w="0" w:type="auto"/>
            <w:vAlign w:val="center"/>
          </w:tcPr>
          <w:p w14:paraId="366EF128"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(9, 7, 3, 5)</w:t>
            </w:r>
          </w:p>
        </w:tc>
      </w:tr>
      <w:tr w:rsidR="00D949DD" w14:paraId="63EC59B8" w14:textId="77777777" w:rsidTr="00D949DD">
        <w:trPr>
          <w:jc w:val="center"/>
        </w:trPr>
        <w:tc>
          <w:tcPr>
            <w:tcW w:w="0" w:type="auto"/>
            <w:vAlign w:val="center"/>
          </w:tcPr>
          <w:p w14:paraId="2EC7194F"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2722B98D"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5</w:t>
            </w:r>
          </w:p>
        </w:tc>
        <w:tc>
          <w:tcPr>
            <w:tcW w:w="0" w:type="auto"/>
            <w:vAlign w:val="center"/>
          </w:tcPr>
          <w:p w14:paraId="7A35257E"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(9, 7, 3)</w:t>
            </w:r>
          </w:p>
        </w:tc>
      </w:tr>
      <w:tr w:rsidR="00D949DD" w14:paraId="6DBEAA36" w14:textId="77777777" w:rsidTr="00D949DD">
        <w:trPr>
          <w:jc w:val="center"/>
        </w:trPr>
        <w:tc>
          <w:tcPr>
            <w:tcW w:w="0" w:type="auto"/>
            <w:vAlign w:val="center"/>
          </w:tcPr>
          <w:p w14:paraId="7D3AC6ED" w14:textId="77777777" w:rsidR="00D949DD" w:rsidRPr="000045D8" w:rsidRDefault="00D949DD" w:rsidP="00D949DD">
            <w:pPr>
              <w:jc w:val="center"/>
              <w:rPr>
                <w:rFonts w:eastAsia="Tahoma" w:cs="Consolas"/>
                <w:sz w:val="22"/>
              </w:rPr>
            </w:pPr>
            <w:proofErr w:type="spellStart"/>
            <w:r w:rsidRPr="000045D8">
              <w:rPr>
                <w:rFonts w:eastAsia="Tahoma" w:cs="Consolas"/>
                <w:sz w:val="22"/>
              </w:rPr>
              <w:t>push</w:t>
            </w:r>
            <w:proofErr w:type="spellEnd"/>
            <w:r w:rsidRPr="000045D8">
              <w:rPr>
                <w:rFonts w:eastAsia="Tahoma" w:cs="Consolas"/>
                <w:sz w:val="22"/>
              </w:rPr>
              <w:t>(8)</w:t>
            </w:r>
          </w:p>
        </w:tc>
        <w:tc>
          <w:tcPr>
            <w:tcW w:w="0" w:type="auto"/>
            <w:vAlign w:val="center"/>
          </w:tcPr>
          <w:p w14:paraId="52EE5F31"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w:t>
            </w:r>
          </w:p>
        </w:tc>
        <w:tc>
          <w:tcPr>
            <w:tcW w:w="0" w:type="auto"/>
            <w:vAlign w:val="center"/>
          </w:tcPr>
          <w:p w14:paraId="1DC6C6A0"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(9, 7, 3, 8)</w:t>
            </w:r>
          </w:p>
        </w:tc>
      </w:tr>
      <w:tr w:rsidR="00D949DD" w14:paraId="1496C446" w14:textId="77777777" w:rsidTr="00D949DD">
        <w:trPr>
          <w:jc w:val="center"/>
        </w:trPr>
        <w:tc>
          <w:tcPr>
            <w:tcW w:w="0" w:type="auto"/>
            <w:vAlign w:val="center"/>
          </w:tcPr>
          <w:p w14:paraId="4694BB66"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52E6138B"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8</w:t>
            </w:r>
          </w:p>
        </w:tc>
        <w:tc>
          <w:tcPr>
            <w:tcW w:w="0" w:type="auto"/>
            <w:vAlign w:val="center"/>
          </w:tcPr>
          <w:p w14:paraId="5F888D04"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(9, 7, 3)</w:t>
            </w:r>
          </w:p>
        </w:tc>
      </w:tr>
      <w:tr w:rsidR="00D949DD" w14:paraId="0E993AE2" w14:textId="77777777" w:rsidTr="00D949DD">
        <w:trPr>
          <w:jc w:val="center"/>
        </w:trPr>
        <w:tc>
          <w:tcPr>
            <w:tcW w:w="0" w:type="auto"/>
            <w:vAlign w:val="center"/>
          </w:tcPr>
          <w:p w14:paraId="76F46188" w14:textId="77777777" w:rsidR="00D949DD" w:rsidRPr="000045D8" w:rsidRDefault="00D949DD" w:rsidP="00D949DD">
            <w:pPr>
              <w:jc w:val="center"/>
              <w:rPr>
                <w:rFonts w:eastAsia="Tahoma" w:cs="Consolas"/>
                <w:sz w:val="22"/>
              </w:rPr>
            </w:pPr>
            <w:r w:rsidRPr="000045D8">
              <w:rPr>
                <w:rFonts w:eastAsia="Tahoma" w:cs="Consolas"/>
                <w:sz w:val="22"/>
              </w:rPr>
              <w:t>pop()</w:t>
            </w:r>
          </w:p>
        </w:tc>
        <w:tc>
          <w:tcPr>
            <w:tcW w:w="0" w:type="auto"/>
            <w:vAlign w:val="center"/>
          </w:tcPr>
          <w:p w14:paraId="184E8FC7"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3</w:t>
            </w:r>
          </w:p>
        </w:tc>
        <w:tc>
          <w:tcPr>
            <w:tcW w:w="0" w:type="auto"/>
            <w:vAlign w:val="center"/>
          </w:tcPr>
          <w:p w14:paraId="18EE7207" w14:textId="77777777" w:rsidR="00D949DD" w:rsidRPr="000045D8" w:rsidRDefault="00D949DD" w:rsidP="00D949DD">
            <w:pPr>
              <w:jc w:val="center"/>
              <w:rPr>
                <w:rFonts w:ascii="Tahoma" w:eastAsia="Tahoma" w:hAnsi="Tahoma" w:cs="Tahoma"/>
                <w:sz w:val="22"/>
              </w:rPr>
            </w:pPr>
            <w:r w:rsidRPr="000045D8">
              <w:rPr>
                <w:rFonts w:ascii="Tahoma" w:eastAsia="Tahoma" w:hAnsi="Tahoma" w:cs="Tahoma"/>
                <w:sz w:val="22"/>
              </w:rPr>
              <w:t>(9, 7)</w:t>
            </w:r>
          </w:p>
        </w:tc>
      </w:tr>
    </w:tbl>
    <w:p w14:paraId="27749664" w14:textId="6D8F8218" w:rsidR="00D949DD" w:rsidRDefault="00D949DD" w:rsidP="00D949DD">
      <w:pPr>
        <w:spacing w:after="0" w:line="240" w:lineRule="auto"/>
        <w:jc w:val="center"/>
        <w:rPr>
          <w:rFonts w:ascii="Tahoma" w:hAnsi="Tahoma" w:cs="Tahoma"/>
          <w:sz w:val="20"/>
          <w:szCs w:val="20"/>
        </w:rPr>
      </w:pPr>
      <w:r w:rsidRPr="00256889">
        <w:rPr>
          <w:rFonts w:ascii="Tahoma" w:hAnsi="Tahoma" w:cs="Tahoma"/>
          <w:sz w:val="20"/>
          <w:szCs w:val="20"/>
        </w:rPr>
        <w:t xml:space="preserve">GOODRICH, M. T.; TAMASSIA, R. </w:t>
      </w:r>
      <w:r w:rsidRPr="00256889">
        <w:rPr>
          <w:rFonts w:ascii="Tahoma" w:hAnsi="Tahoma" w:cs="Tahoma"/>
          <w:i/>
          <w:sz w:val="20"/>
          <w:szCs w:val="20"/>
        </w:rPr>
        <w:t>Estruturas de dados e algoritmos em Java</w:t>
      </w:r>
      <w:r>
        <w:rPr>
          <w:rFonts w:ascii="Tahoma" w:hAnsi="Tahoma" w:cs="Tahoma"/>
          <w:sz w:val="20"/>
          <w:szCs w:val="20"/>
        </w:rPr>
        <w:t xml:space="preserve">. Porto Alegre: </w:t>
      </w:r>
      <w:proofErr w:type="spellStart"/>
      <w:r>
        <w:rPr>
          <w:rFonts w:ascii="Tahoma" w:hAnsi="Tahoma" w:cs="Tahoma"/>
          <w:sz w:val="20"/>
          <w:szCs w:val="20"/>
        </w:rPr>
        <w:t>Bookman</w:t>
      </w:r>
      <w:proofErr w:type="spellEnd"/>
      <w:r>
        <w:rPr>
          <w:rFonts w:ascii="Tahoma" w:hAnsi="Tahoma" w:cs="Tahoma"/>
          <w:sz w:val="20"/>
          <w:szCs w:val="20"/>
        </w:rPr>
        <w:t>, 2013</w:t>
      </w:r>
      <w:r w:rsidR="00DC0402">
        <w:rPr>
          <w:rFonts w:ascii="Tahoma" w:hAnsi="Tahoma" w:cs="Tahoma"/>
          <w:sz w:val="20"/>
          <w:szCs w:val="20"/>
        </w:rPr>
        <w:t xml:space="preserve"> (</w:t>
      </w:r>
      <w:r>
        <w:rPr>
          <w:rFonts w:ascii="Tahoma" w:hAnsi="Tahoma" w:cs="Tahoma"/>
          <w:sz w:val="20"/>
          <w:szCs w:val="20"/>
        </w:rPr>
        <w:t>com adaptações).</w:t>
      </w:r>
    </w:p>
    <w:p w14:paraId="3EBA4D33" w14:textId="77777777" w:rsidR="00D949DD" w:rsidRDefault="00D949DD" w:rsidP="00D949DD">
      <w:pPr>
        <w:spacing w:after="0" w:line="360" w:lineRule="auto"/>
        <w:ind w:firstLine="709"/>
        <w:jc w:val="both"/>
        <w:rPr>
          <w:rFonts w:ascii="Tahoma" w:eastAsia="Tahoma" w:hAnsi="Tahoma" w:cs="Tahoma"/>
        </w:rPr>
      </w:pPr>
    </w:p>
    <w:p w14:paraId="0C307353" w14:textId="77777777" w:rsidR="00D949DD" w:rsidRPr="00017808" w:rsidRDefault="00D949DD" w:rsidP="00D949D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1.</w:t>
      </w:r>
      <w:r>
        <w:rPr>
          <w:rFonts w:ascii="Tahoma" w:eastAsia="Tahoma" w:hAnsi="Tahoma" w:cs="Tahoma"/>
          <w:b/>
        </w:rPr>
        <w:t>3.</w:t>
      </w:r>
      <w:r w:rsidRPr="00017808">
        <w:rPr>
          <w:rFonts w:ascii="Tahoma" w:eastAsia="Tahoma" w:hAnsi="Tahoma" w:cs="Tahoma"/>
          <w:b/>
        </w:rPr>
        <w:t xml:space="preserve"> </w:t>
      </w:r>
      <w:r>
        <w:rPr>
          <w:rFonts w:ascii="Tahoma" w:eastAsia="Tahoma" w:hAnsi="Tahoma" w:cs="Tahoma"/>
          <w:b/>
        </w:rPr>
        <w:t>Análise do código-fonte do enunciado</w:t>
      </w:r>
    </w:p>
    <w:p w14:paraId="39C4E9CE" w14:textId="77777777" w:rsidR="00D949DD" w:rsidRPr="0038247D" w:rsidRDefault="00D949DD" w:rsidP="00D949DD">
      <w:pPr>
        <w:spacing w:after="0" w:line="360" w:lineRule="auto"/>
        <w:ind w:firstLine="709"/>
        <w:jc w:val="both"/>
        <w:rPr>
          <w:rFonts w:ascii="Tahoma" w:eastAsia="Tahoma" w:hAnsi="Tahoma" w:cs="Tahoma"/>
        </w:rPr>
      </w:pPr>
    </w:p>
    <w:p w14:paraId="524A5595" w14:textId="77777777" w:rsidR="00D949DD" w:rsidRDefault="00D949DD" w:rsidP="00D949DD">
      <w:pPr>
        <w:spacing w:after="0" w:line="360" w:lineRule="auto"/>
        <w:ind w:firstLine="709"/>
        <w:jc w:val="both"/>
        <w:rPr>
          <w:rFonts w:ascii="Tahoma" w:eastAsia="Tahoma" w:hAnsi="Tahoma" w:cs="Tahoma"/>
        </w:rPr>
      </w:pPr>
      <w:r w:rsidRPr="0038247D">
        <w:rPr>
          <w:rFonts w:ascii="Tahoma" w:eastAsia="Tahoma" w:hAnsi="Tahoma" w:cs="Tahoma"/>
        </w:rPr>
        <w:t xml:space="preserve">No </w:t>
      </w:r>
      <w:r>
        <w:rPr>
          <w:rFonts w:ascii="Tahoma" w:eastAsia="Tahoma" w:hAnsi="Tahoma" w:cs="Tahoma"/>
        </w:rPr>
        <w:t>código da questão</w:t>
      </w:r>
      <w:r w:rsidRPr="0038247D">
        <w:rPr>
          <w:rFonts w:ascii="Tahoma" w:eastAsia="Tahoma" w:hAnsi="Tahoma" w:cs="Tahoma"/>
        </w:rPr>
        <w:t>,</w:t>
      </w:r>
      <w:r>
        <w:rPr>
          <w:rFonts w:ascii="Tahoma" w:eastAsia="Tahoma" w:hAnsi="Tahoma" w:cs="Tahoma"/>
        </w:rPr>
        <w:t xml:space="preserve"> é feita a implementação de uma pilha encadeada, utilizando a linguagem Java. </w:t>
      </w:r>
    </w:p>
    <w:p w14:paraId="08C2157E" w14:textId="77777777" w:rsidR="00D949DD" w:rsidRPr="00336217" w:rsidRDefault="00D949DD" w:rsidP="00D949DD">
      <w:pPr>
        <w:spacing w:after="0" w:line="360" w:lineRule="auto"/>
        <w:ind w:firstLine="709"/>
        <w:jc w:val="both"/>
        <w:rPr>
          <w:rFonts w:ascii="Tahoma" w:eastAsia="Tahoma" w:hAnsi="Tahoma" w:cs="Tahoma"/>
        </w:rPr>
      </w:pPr>
      <w:r w:rsidRPr="00336217">
        <w:rPr>
          <w:rFonts w:ascii="Tahoma" w:eastAsia="Tahoma" w:hAnsi="Tahoma" w:cs="Tahoma"/>
        </w:rPr>
        <w:t xml:space="preserve">A estrutura da pilha é baseada em nós, onde cada nó contém um valor inteiro e uma referência ao próximo nó na pilha. </w:t>
      </w:r>
      <w:r>
        <w:rPr>
          <w:rFonts w:ascii="Tahoma" w:eastAsia="Tahoma" w:hAnsi="Tahoma" w:cs="Tahoma"/>
        </w:rPr>
        <w:t xml:space="preserve">Vamos avaliar dois trechos, sendo o primeiro reproduzido abaixo, que representa a </w:t>
      </w:r>
      <w:proofErr w:type="gramStart"/>
      <w:r>
        <w:rPr>
          <w:rFonts w:ascii="Tahoma" w:eastAsia="Tahoma" w:hAnsi="Tahoma" w:cs="Tahoma"/>
        </w:rPr>
        <w:t xml:space="preserve">classe </w:t>
      </w:r>
      <w:r w:rsidRPr="00514471">
        <w:rPr>
          <w:rFonts w:eastAsia="Tahoma" w:cs="Consolas"/>
        </w:rPr>
        <w:t>No</w:t>
      </w:r>
      <w:proofErr w:type="gramEnd"/>
      <w:r>
        <w:rPr>
          <w:rFonts w:ascii="Tahoma" w:eastAsia="Tahoma" w:hAnsi="Tahoma" w:cs="Tahoma"/>
        </w:rPr>
        <w:t>.</w:t>
      </w:r>
    </w:p>
    <w:p w14:paraId="18BF2684" w14:textId="77777777" w:rsidR="00D949DD" w:rsidRDefault="00D949DD" w:rsidP="00D949DD">
      <w:pPr>
        <w:spacing w:after="0" w:line="240" w:lineRule="auto"/>
        <w:ind w:firstLine="709"/>
        <w:rPr>
          <w:rFonts w:ascii="Tahoma" w:eastAsia="Tahoma" w:hAnsi="Tahoma" w:cs="Tahoma"/>
        </w:rPr>
      </w:pPr>
    </w:p>
    <w:p w14:paraId="7835621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class</w:t>
      </w:r>
      <w:proofErr w:type="spellEnd"/>
      <w:r w:rsidRPr="00F82CE3">
        <w:rPr>
          <w:rFonts w:eastAsia="Tahoma" w:cs="Consolas"/>
        </w:rPr>
        <w:t xml:space="preserve"> No{</w:t>
      </w:r>
    </w:p>
    <w:p w14:paraId="33008816"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int</w:t>
      </w:r>
      <w:proofErr w:type="spellEnd"/>
      <w:r w:rsidRPr="00F82CE3">
        <w:rPr>
          <w:rFonts w:eastAsia="Tahoma" w:cs="Consolas"/>
        </w:rPr>
        <w:t xml:space="preserve"> dado;</w:t>
      </w:r>
    </w:p>
    <w:p w14:paraId="36718058"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No </w:t>
      </w:r>
      <w:proofErr w:type="spellStart"/>
      <w:r w:rsidRPr="00F82CE3">
        <w:rPr>
          <w:rFonts w:eastAsia="Tahoma" w:cs="Consolas"/>
        </w:rPr>
        <w:t>prox</w:t>
      </w:r>
      <w:proofErr w:type="spellEnd"/>
      <w:r w:rsidRPr="00F82CE3">
        <w:rPr>
          <w:rFonts w:eastAsia="Tahoma" w:cs="Consolas"/>
        </w:rPr>
        <w:t>;</w:t>
      </w:r>
    </w:p>
    <w:p w14:paraId="3B558D5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No(</w:t>
      </w:r>
      <w:proofErr w:type="spellStart"/>
      <w:r w:rsidRPr="00F82CE3">
        <w:rPr>
          <w:rFonts w:eastAsia="Tahoma" w:cs="Consolas"/>
        </w:rPr>
        <w:t>int</w:t>
      </w:r>
      <w:proofErr w:type="spellEnd"/>
      <w:r w:rsidRPr="00F82CE3">
        <w:rPr>
          <w:rFonts w:eastAsia="Tahoma" w:cs="Consolas"/>
        </w:rPr>
        <w:t xml:space="preserve"> dado){</w:t>
      </w:r>
    </w:p>
    <w:p w14:paraId="5C1BB5CB"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this.dado</w:t>
      </w:r>
      <w:proofErr w:type="spellEnd"/>
      <w:proofErr w:type="gramEnd"/>
      <w:r w:rsidRPr="00F82CE3">
        <w:rPr>
          <w:rFonts w:eastAsia="Tahoma" w:cs="Consolas"/>
        </w:rPr>
        <w:t xml:space="preserve"> = dado;</w:t>
      </w:r>
    </w:p>
    <w:p w14:paraId="2E1A044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sidRPr="00F82CE3">
        <w:rPr>
          <w:rFonts w:eastAsia="Tahoma" w:cs="Consolas"/>
        </w:rPr>
        <w:t>}</w:t>
      </w:r>
    </w:p>
    <w:p w14:paraId="37225E2D"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sidRPr="00F82CE3">
        <w:rPr>
          <w:rFonts w:eastAsia="Tahoma" w:cs="Consolas"/>
        </w:rPr>
        <w:t>}</w:t>
      </w:r>
    </w:p>
    <w:p w14:paraId="3C83A40A" w14:textId="77777777" w:rsidR="00D949DD" w:rsidRPr="00336217" w:rsidRDefault="00D949DD" w:rsidP="00D949DD">
      <w:pPr>
        <w:spacing w:after="0" w:line="240" w:lineRule="auto"/>
        <w:ind w:firstLine="709"/>
        <w:rPr>
          <w:rFonts w:ascii="Tahoma" w:eastAsia="Tahoma" w:hAnsi="Tahoma" w:cs="Tahoma"/>
        </w:rPr>
      </w:pPr>
    </w:p>
    <w:p w14:paraId="2138D63F"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Nesse trecho, vemos a </w:t>
      </w:r>
      <w:proofErr w:type="gramStart"/>
      <w:r w:rsidRPr="00336217">
        <w:rPr>
          <w:rFonts w:ascii="Tahoma" w:eastAsia="Tahoma" w:hAnsi="Tahoma" w:cs="Tahoma"/>
        </w:rPr>
        <w:t xml:space="preserve">classe </w:t>
      </w:r>
      <w:r w:rsidRPr="00336217">
        <w:rPr>
          <w:rFonts w:eastAsia="Tahoma" w:cs="Consolas"/>
        </w:rPr>
        <w:t>No</w:t>
      </w:r>
      <w:proofErr w:type="gramEnd"/>
      <w:r>
        <w:rPr>
          <w:rFonts w:ascii="Tahoma" w:eastAsia="Tahoma" w:hAnsi="Tahoma" w:cs="Tahoma"/>
        </w:rPr>
        <w:t>, que representa a estrutura de um nó da pilha. Essa classe t</w:t>
      </w:r>
      <w:r w:rsidRPr="00336217">
        <w:rPr>
          <w:rFonts w:ascii="Tahoma" w:eastAsia="Tahoma" w:hAnsi="Tahoma" w:cs="Tahoma"/>
        </w:rPr>
        <w:t xml:space="preserve">em dois campos: </w:t>
      </w:r>
      <w:r w:rsidRPr="00336217">
        <w:rPr>
          <w:rFonts w:eastAsia="Tahoma" w:cs="Consolas"/>
        </w:rPr>
        <w:t>dado</w:t>
      </w:r>
      <w:r>
        <w:rPr>
          <w:rFonts w:ascii="Tahoma" w:eastAsia="Tahoma" w:hAnsi="Tahoma" w:cs="Tahoma"/>
        </w:rPr>
        <w:t>, para armazenar um</w:t>
      </w:r>
      <w:r w:rsidRPr="00336217">
        <w:rPr>
          <w:rFonts w:ascii="Tahoma" w:eastAsia="Tahoma" w:hAnsi="Tahoma" w:cs="Tahoma"/>
        </w:rPr>
        <w:t xml:space="preserve"> valor inteiro</w:t>
      </w:r>
      <w:r>
        <w:rPr>
          <w:rFonts w:ascii="Tahoma" w:eastAsia="Tahoma" w:hAnsi="Tahoma" w:cs="Tahoma"/>
        </w:rPr>
        <w:t>,</w:t>
      </w:r>
      <w:r w:rsidRPr="00336217">
        <w:rPr>
          <w:rFonts w:ascii="Tahoma" w:eastAsia="Tahoma" w:hAnsi="Tahoma" w:cs="Tahoma"/>
        </w:rPr>
        <w:t xml:space="preserve"> e </w:t>
      </w:r>
      <w:proofErr w:type="spellStart"/>
      <w:r w:rsidRPr="00336217">
        <w:rPr>
          <w:rFonts w:eastAsia="Tahoma" w:cs="Consolas"/>
        </w:rPr>
        <w:t>prox</w:t>
      </w:r>
      <w:proofErr w:type="spellEnd"/>
      <w:r>
        <w:rPr>
          <w:rFonts w:ascii="Tahoma" w:eastAsia="Tahoma" w:hAnsi="Tahoma" w:cs="Tahoma"/>
        </w:rPr>
        <w:t xml:space="preserve">, </w:t>
      </w:r>
      <w:r w:rsidRPr="00336217">
        <w:rPr>
          <w:rFonts w:ascii="Tahoma" w:eastAsia="Tahoma" w:hAnsi="Tahoma" w:cs="Tahoma"/>
        </w:rPr>
        <w:t>para apon</w:t>
      </w:r>
      <w:r>
        <w:rPr>
          <w:rFonts w:ascii="Tahoma" w:eastAsia="Tahoma" w:hAnsi="Tahoma" w:cs="Tahoma"/>
        </w:rPr>
        <w:t>tar para o próximo nó da pilha.</w:t>
      </w:r>
    </w:p>
    <w:p w14:paraId="1C7FF4B9" w14:textId="77777777" w:rsidR="00D949DD" w:rsidRPr="00336217" w:rsidRDefault="00D949DD" w:rsidP="00D949DD">
      <w:pPr>
        <w:spacing w:after="0" w:line="360" w:lineRule="auto"/>
        <w:ind w:firstLine="709"/>
        <w:jc w:val="both"/>
        <w:rPr>
          <w:rFonts w:ascii="Tahoma" w:eastAsia="Tahoma" w:hAnsi="Tahoma" w:cs="Tahoma"/>
        </w:rPr>
      </w:pPr>
      <w:r>
        <w:rPr>
          <w:rFonts w:ascii="Tahoma" w:eastAsia="Tahoma" w:hAnsi="Tahoma" w:cs="Tahoma"/>
        </w:rPr>
        <w:t>Em seguida, é inicializado</w:t>
      </w:r>
      <w:r w:rsidRPr="00514471">
        <w:rPr>
          <w:rFonts w:ascii="Tahoma" w:eastAsia="Tahoma" w:hAnsi="Tahoma" w:cs="Tahoma"/>
        </w:rPr>
        <w:t xml:space="preserve"> o campo </w:t>
      </w:r>
      <w:r w:rsidRPr="00514471">
        <w:rPr>
          <w:rFonts w:eastAsia="Tahoma" w:cs="Consolas"/>
        </w:rPr>
        <w:t>dado</w:t>
      </w:r>
      <w:r w:rsidRPr="00514471">
        <w:rPr>
          <w:rFonts w:ascii="Tahoma" w:eastAsia="Tahoma" w:hAnsi="Tahoma" w:cs="Tahoma"/>
        </w:rPr>
        <w:t xml:space="preserve"> de um nó com o valor passado como argumento ao criar um novo nó. Isso permite que cada nó da pilha armazene um valor inteiro específico</w:t>
      </w:r>
      <w:r>
        <w:rPr>
          <w:rFonts w:ascii="Tahoma" w:eastAsia="Tahoma" w:hAnsi="Tahoma" w:cs="Tahoma"/>
        </w:rPr>
        <w:t>,</w:t>
      </w:r>
      <w:r w:rsidRPr="00514471">
        <w:rPr>
          <w:rFonts w:ascii="Tahoma" w:eastAsia="Tahoma" w:hAnsi="Tahoma" w:cs="Tahoma"/>
        </w:rPr>
        <w:t xml:space="preserve"> que é fornecido quando o nó é criado.</w:t>
      </w:r>
    </w:p>
    <w:p w14:paraId="73DC1BC5"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Vamos, agora, avaliar o trecho de código correspondente à classe </w:t>
      </w:r>
      <w:proofErr w:type="spellStart"/>
      <w:r w:rsidRPr="007128E1">
        <w:rPr>
          <w:rFonts w:eastAsia="Tahoma" w:cs="Consolas"/>
        </w:rPr>
        <w:t>PilhaEncadeada</w:t>
      </w:r>
      <w:proofErr w:type="spellEnd"/>
      <w:r>
        <w:rPr>
          <w:rFonts w:ascii="Tahoma" w:eastAsia="Tahoma" w:hAnsi="Tahoma" w:cs="Tahoma"/>
        </w:rPr>
        <w:t>, cujo código é reproduzido a seguir.</w:t>
      </w:r>
    </w:p>
    <w:p w14:paraId="5E22481B" w14:textId="77777777" w:rsidR="00D949DD" w:rsidRPr="00336217" w:rsidRDefault="00D949DD" w:rsidP="00D949DD">
      <w:pPr>
        <w:spacing w:after="0" w:line="240" w:lineRule="auto"/>
        <w:ind w:firstLine="709"/>
        <w:rPr>
          <w:rFonts w:ascii="Tahoma" w:eastAsia="Tahoma" w:hAnsi="Tahoma" w:cs="Tahoma"/>
        </w:rPr>
      </w:pPr>
    </w:p>
    <w:p w14:paraId="6435113E"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class</w:t>
      </w:r>
      <w:proofErr w:type="spellEnd"/>
      <w:r w:rsidRPr="00F82CE3">
        <w:rPr>
          <w:rFonts w:eastAsia="Tahoma" w:cs="Consolas"/>
        </w:rPr>
        <w:t xml:space="preserve"> </w:t>
      </w:r>
      <w:proofErr w:type="spellStart"/>
      <w:r w:rsidRPr="00F82CE3">
        <w:rPr>
          <w:rFonts w:eastAsia="Tahoma" w:cs="Consolas"/>
        </w:rPr>
        <w:t>PilhaEncadeada</w:t>
      </w:r>
      <w:proofErr w:type="spellEnd"/>
      <w:r w:rsidRPr="00F82CE3">
        <w:rPr>
          <w:rFonts w:eastAsia="Tahoma" w:cs="Consolas"/>
        </w:rPr>
        <w:t>{</w:t>
      </w:r>
    </w:p>
    <w:p w14:paraId="62E364C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private</w:t>
      </w:r>
      <w:proofErr w:type="spellEnd"/>
      <w:proofErr w:type="gramEnd"/>
      <w:r w:rsidRPr="00F82CE3">
        <w:rPr>
          <w:rFonts w:eastAsia="Tahoma" w:cs="Consolas"/>
        </w:rPr>
        <w:t xml:space="preserve"> No topo;</w:t>
      </w:r>
    </w:p>
    <w:p w14:paraId="489DACF6"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int</w:t>
      </w:r>
      <w:proofErr w:type="spellEnd"/>
      <w:r w:rsidRPr="00F82CE3">
        <w:rPr>
          <w:rFonts w:eastAsia="Tahoma" w:cs="Consolas"/>
        </w:rPr>
        <w:t xml:space="preserve"> pop(){</w:t>
      </w:r>
    </w:p>
    <w:p w14:paraId="64013993"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if</w:t>
      </w:r>
      <w:proofErr w:type="spellEnd"/>
      <w:proofErr w:type="gramEnd"/>
      <w:r w:rsidRPr="00F82CE3">
        <w:rPr>
          <w:rFonts w:eastAsia="Tahoma" w:cs="Consolas"/>
        </w:rPr>
        <w:t xml:space="preserve"> (topo == </w:t>
      </w:r>
      <w:proofErr w:type="spellStart"/>
      <w:r w:rsidRPr="00F82CE3">
        <w:rPr>
          <w:rFonts w:eastAsia="Tahoma" w:cs="Consolas"/>
        </w:rPr>
        <w:t>null</w:t>
      </w:r>
      <w:proofErr w:type="spellEnd"/>
      <w:r w:rsidRPr="00F82CE3">
        <w:rPr>
          <w:rFonts w:eastAsia="Tahoma" w:cs="Consolas"/>
        </w:rPr>
        <w:t>)</w:t>
      </w:r>
    </w:p>
    <w:p w14:paraId="1E0A9EEF"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-1;</w:t>
      </w:r>
    </w:p>
    <w:p w14:paraId="18800B32"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r w:rsidRPr="00F82CE3">
        <w:rPr>
          <w:rFonts w:eastAsia="Tahoma" w:cs="Consolas"/>
        </w:rPr>
        <w:t>No lixo = topo;</w:t>
      </w:r>
    </w:p>
    <w:p w14:paraId="033A44E0"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gramStart"/>
      <w:r w:rsidRPr="00F82CE3">
        <w:rPr>
          <w:rFonts w:eastAsia="Tahoma" w:cs="Consolas"/>
        </w:rPr>
        <w:t>topo</w:t>
      </w:r>
      <w:proofErr w:type="gramEnd"/>
      <w:r w:rsidRPr="00F82CE3">
        <w:rPr>
          <w:rFonts w:eastAsia="Tahoma" w:cs="Consolas"/>
        </w:rPr>
        <w:t xml:space="preserve"> = </w:t>
      </w:r>
      <w:proofErr w:type="spellStart"/>
      <w:r w:rsidRPr="00F82CE3">
        <w:rPr>
          <w:rFonts w:eastAsia="Tahoma" w:cs="Consolas"/>
        </w:rPr>
        <w:t>topo.prox</w:t>
      </w:r>
      <w:proofErr w:type="spellEnd"/>
      <w:r w:rsidRPr="00F82CE3">
        <w:rPr>
          <w:rFonts w:eastAsia="Tahoma" w:cs="Consolas"/>
        </w:rPr>
        <w:t>;</w:t>
      </w:r>
    </w:p>
    <w:p w14:paraId="6D70F254"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lixo.prox</w:t>
      </w:r>
      <w:proofErr w:type="spellEnd"/>
      <w:proofErr w:type="gramEnd"/>
      <w:r w:rsidRPr="00F82CE3">
        <w:rPr>
          <w:rFonts w:eastAsia="Tahoma" w:cs="Consolas"/>
        </w:rPr>
        <w:t xml:space="preserve"> = </w:t>
      </w:r>
      <w:proofErr w:type="spellStart"/>
      <w:r w:rsidRPr="00F82CE3">
        <w:rPr>
          <w:rFonts w:eastAsia="Tahoma" w:cs="Consolas"/>
        </w:rPr>
        <w:t>null</w:t>
      </w:r>
      <w:proofErr w:type="spellEnd"/>
      <w:r w:rsidRPr="00F82CE3">
        <w:rPr>
          <w:rFonts w:eastAsia="Tahoma" w:cs="Consolas"/>
        </w:rPr>
        <w:t>;</w:t>
      </w:r>
    </w:p>
    <w:p w14:paraId="210D8020"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w:t>
      </w:r>
      <w:proofErr w:type="spellStart"/>
      <w:r w:rsidRPr="00F82CE3">
        <w:rPr>
          <w:rFonts w:eastAsia="Tahoma" w:cs="Consolas"/>
        </w:rPr>
        <w:t>lixo.dado</w:t>
      </w:r>
      <w:proofErr w:type="spellEnd"/>
      <w:r w:rsidRPr="00F82CE3">
        <w:rPr>
          <w:rFonts w:eastAsia="Tahoma" w:cs="Consolas"/>
        </w:rPr>
        <w:t>;</w:t>
      </w:r>
    </w:p>
    <w:p w14:paraId="1DF8FC8E"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sidRPr="00F82CE3">
        <w:rPr>
          <w:rFonts w:eastAsia="Tahoma" w:cs="Consolas"/>
        </w:rPr>
        <w:t>}</w:t>
      </w:r>
    </w:p>
    <w:p w14:paraId="73FD9E83"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proofErr w:type="spellStart"/>
      <w:proofErr w:type="gramStart"/>
      <w:r w:rsidRPr="00F82CE3">
        <w:rPr>
          <w:rFonts w:eastAsia="Tahoma" w:cs="Consolas"/>
        </w:rPr>
        <w:t>public</w:t>
      </w:r>
      <w:proofErr w:type="spellEnd"/>
      <w:proofErr w:type="gramEnd"/>
      <w:r w:rsidRPr="00F82CE3">
        <w:rPr>
          <w:rFonts w:eastAsia="Tahoma" w:cs="Consolas"/>
        </w:rPr>
        <w:t xml:space="preserve"> </w:t>
      </w:r>
      <w:proofErr w:type="spellStart"/>
      <w:r w:rsidRPr="00F82CE3">
        <w:rPr>
          <w:rFonts w:eastAsia="Tahoma" w:cs="Consolas"/>
        </w:rPr>
        <w:t>int</w:t>
      </w:r>
      <w:proofErr w:type="spellEnd"/>
      <w:r w:rsidRPr="00F82CE3">
        <w:rPr>
          <w:rFonts w:eastAsia="Tahoma" w:cs="Consolas"/>
        </w:rPr>
        <w:t xml:space="preserve"> top(){</w:t>
      </w:r>
    </w:p>
    <w:p w14:paraId="63B6FA01"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if</w:t>
      </w:r>
      <w:proofErr w:type="spellEnd"/>
      <w:proofErr w:type="gramEnd"/>
      <w:r w:rsidRPr="00F82CE3">
        <w:rPr>
          <w:rFonts w:eastAsia="Tahoma" w:cs="Consolas"/>
        </w:rPr>
        <w:t xml:space="preserve"> (topo == </w:t>
      </w:r>
      <w:proofErr w:type="spellStart"/>
      <w:r w:rsidRPr="00F82CE3">
        <w:rPr>
          <w:rFonts w:eastAsia="Tahoma" w:cs="Consolas"/>
        </w:rPr>
        <w:t>null</w:t>
      </w:r>
      <w:proofErr w:type="spellEnd"/>
      <w:r w:rsidRPr="00F82CE3">
        <w:rPr>
          <w:rFonts w:eastAsia="Tahoma" w:cs="Consolas"/>
        </w:rPr>
        <w:t>)</w:t>
      </w:r>
    </w:p>
    <w:p w14:paraId="7DA1E049"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-1;</w:t>
      </w:r>
    </w:p>
    <w:p w14:paraId="46264E40"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Pr>
          <w:rFonts w:eastAsia="Tahoma" w:cs="Consolas"/>
        </w:rPr>
        <w:tab/>
      </w:r>
      <w:proofErr w:type="spellStart"/>
      <w:proofErr w:type="gramStart"/>
      <w:r w:rsidRPr="00F82CE3">
        <w:rPr>
          <w:rFonts w:eastAsia="Tahoma" w:cs="Consolas"/>
        </w:rPr>
        <w:t>return</w:t>
      </w:r>
      <w:proofErr w:type="spellEnd"/>
      <w:proofErr w:type="gramEnd"/>
      <w:r w:rsidRPr="00F82CE3">
        <w:rPr>
          <w:rFonts w:eastAsia="Tahoma" w:cs="Consolas"/>
        </w:rPr>
        <w:t xml:space="preserve"> (</w:t>
      </w:r>
      <w:proofErr w:type="spellStart"/>
      <w:r w:rsidRPr="00F82CE3">
        <w:rPr>
          <w:rFonts w:eastAsia="Tahoma" w:cs="Consolas"/>
        </w:rPr>
        <w:t>topo.dado</w:t>
      </w:r>
      <w:proofErr w:type="spellEnd"/>
      <w:r w:rsidRPr="00F82CE3">
        <w:rPr>
          <w:rFonts w:eastAsia="Tahoma" w:cs="Consolas"/>
        </w:rPr>
        <w:t>);</w:t>
      </w:r>
    </w:p>
    <w:p w14:paraId="4694BF4C"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Pr>
          <w:rFonts w:eastAsia="Tahoma" w:cs="Consolas"/>
        </w:rPr>
        <w:tab/>
      </w:r>
      <w:r w:rsidRPr="00F82CE3">
        <w:rPr>
          <w:rFonts w:eastAsia="Tahoma" w:cs="Consolas"/>
        </w:rPr>
        <w:t>}</w:t>
      </w:r>
    </w:p>
    <w:p w14:paraId="537B9C7A" w14:textId="77777777" w:rsidR="00D949DD" w:rsidRPr="00F82CE3" w:rsidRDefault="00D949DD" w:rsidP="00D949DD">
      <w:pPr>
        <w:tabs>
          <w:tab w:val="left" w:pos="567"/>
          <w:tab w:val="left" w:pos="1134"/>
          <w:tab w:val="left" w:pos="1701"/>
          <w:tab w:val="left" w:pos="2268"/>
          <w:tab w:val="left" w:pos="2835"/>
        </w:tabs>
        <w:spacing w:after="0" w:line="240" w:lineRule="auto"/>
        <w:rPr>
          <w:rFonts w:eastAsia="Tahoma" w:cs="Consolas"/>
        </w:rPr>
      </w:pPr>
      <w:r w:rsidRPr="00F82CE3">
        <w:rPr>
          <w:rFonts w:eastAsia="Tahoma" w:cs="Consolas"/>
        </w:rPr>
        <w:t>}</w:t>
      </w:r>
    </w:p>
    <w:p w14:paraId="482ED44E" w14:textId="77777777" w:rsidR="00D949DD" w:rsidRDefault="00D949DD" w:rsidP="00D949DD">
      <w:pPr>
        <w:spacing w:after="0" w:line="240" w:lineRule="auto"/>
        <w:ind w:firstLine="709"/>
        <w:jc w:val="both"/>
        <w:rPr>
          <w:rFonts w:ascii="Tahoma" w:eastAsia="Tahoma" w:hAnsi="Tahoma" w:cs="Tahoma"/>
        </w:rPr>
      </w:pPr>
    </w:p>
    <w:p w14:paraId="479381F6" w14:textId="77777777" w:rsidR="00D949DD" w:rsidRPr="00336217" w:rsidRDefault="00D949DD" w:rsidP="00D949DD">
      <w:pPr>
        <w:spacing w:after="0" w:line="360" w:lineRule="auto"/>
        <w:ind w:firstLine="709"/>
        <w:jc w:val="both"/>
        <w:rPr>
          <w:rFonts w:ascii="Tahoma" w:eastAsia="Tahoma" w:hAnsi="Tahoma" w:cs="Tahoma"/>
        </w:rPr>
      </w:pPr>
      <w:r w:rsidRPr="00336217">
        <w:rPr>
          <w:rFonts w:ascii="Tahoma" w:eastAsia="Tahoma" w:hAnsi="Tahoma" w:cs="Tahoma"/>
        </w:rPr>
        <w:t xml:space="preserve">A classe </w:t>
      </w:r>
      <w:proofErr w:type="spellStart"/>
      <w:r w:rsidRPr="007128E1">
        <w:rPr>
          <w:rFonts w:eastAsia="Tahoma" w:cs="Consolas"/>
        </w:rPr>
        <w:t>PilhaEncadeada</w:t>
      </w:r>
      <w:proofErr w:type="spellEnd"/>
      <w:r w:rsidRPr="00336217">
        <w:rPr>
          <w:rFonts w:ascii="Tahoma" w:eastAsia="Tahoma" w:hAnsi="Tahoma" w:cs="Tahoma"/>
        </w:rPr>
        <w:t xml:space="preserve"> é a classe principal qu</w:t>
      </w:r>
      <w:r>
        <w:rPr>
          <w:rFonts w:ascii="Tahoma" w:eastAsia="Tahoma" w:hAnsi="Tahoma" w:cs="Tahoma"/>
        </w:rPr>
        <w:t>e representa a pilha encadeada. Ela t</w:t>
      </w:r>
      <w:r w:rsidRPr="00336217">
        <w:rPr>
          <w:rFonts w:ascii="Tahoma" w:eastAsia="Tahoma" w:hAnsi="Tahoma" w:cs="Tahoma"/>
        </w:rPr>
        <w:t xml:space="preserve">em um campo </w:t>
      </w:r>
      <w:r w:rsidRPr="007A0F6C">
        <w:rPr>
          <w:rFonts w:eastAsia="Tahoma" w:cs="Consolas"/>
        </w:rPr>
        <w:t>topo</w:t>
      </w:r>
      <w:r>
        <w:rPr>
          <w:rFonts w:ascii="Tahoma" w:eastAsia="Tahoma" w:hAnsi="Tahoma" w:cs="Tahoma"/>
        </w:rPr>
        <w:t xml:space="preserve">, </w:t>
      </w:r>
      <w:r w:rsidRPr="00336217">
        <w:rPr>
          <w:rFonts w:ascii="Tahoma" w:eastAsia="Tahoma" w:hAnsi="Tahoma" w:cs="Tahoma"/>
        </w:rPr>
        <w:t>que representa o nó no topo da pilha.</w:t>
      </w:r>
      <w:r>
        <w:rPr>
          <w:rFonts w:ascii="Tahoma" w:eastAsia="Tahoma" w:hAnsi="Tahoma" w:cs="Tahoma"/>
        </w:rPr>
        <w:t xml:space="preserve"> Nesse trecho, há a implementação de dois métodos: </w:t>
      </w:r>
      <w:proofErr w:type="gramStart"/>
      <w:r w:rsidRPr="00DF0A09">
        <w:rPr>
          <w:rFonts w:eastAsia="Tahoma" w:cs="Consolas"/>
        </w:rPr>
        <w:t>pop(</w:t>
      </w:r>
      <w:proofErr w:type="gramEnd"/>
      <w:r w:rsidRPr="00DF0A09">
        <w:rPr>
          <w:rFonts w:eastAsia="Tahoma" w:cs="Consolas"/>
        </w:rPr>
        <w:t>)</w:t>
      </w:r>
      <w:r>
        <w:rPr>
          <w:rFonts w:ascii="Tahoma" w:eastAsia="Tahoma" w:hAnsi="Tahoma" w:cs="Tahoma"/>
        </w:rPr>
        <w:t xml:space="preserve"> e </w:t>
      </w:r>
      <w:r w:rsidRPr="00DF0A09">
        <w:rPr>
          <w:rFonts w:eastAsia="Tahoma" w:cs="Consolas"/>
        </w:rPr>
        <w:t>top()</w:t>
      </w:r>
      <w:r>
        <w:rPr>
          <w:rFonts w:ascii="Tahoma" w:eastAsia="Tahoma" w:hAnsi="Tahoma" w:cs="Tahoma"/>
        </w:rPr>
        <w:t>.</w:t>
      </w:r>
    </w:p>
    <w:p w14:paraId="00ED9B1B" w14:textId="77777777" w:rsidR="00D949DD" w:rsidRDefault="00D949DD" w:rsidP="00D949DD">
      <w:pPr>
        <w:spacing w:after="0" w:line="360" w:lineRule="auto"/>
        <w:ind w:firstLine="709"/>
        <w:jc w:val="both"/>
        <w:rPr>
          <w:rFonts w:ascii="Tahoma" w:eastAsia="Tahoma" w:hAnsi="Tahoma" w:cs="Tahoma"/>
        </w:rPr>
      </w:pPr>
      <w:r w:rsidRPr="00336217">
        <w:rPr>
          <w:rFonts w:ascii="Tahoma" w:eastAsia="Tahoma" w:hAnsi="Tahoma" w:cs="Tahoma"/>
        </w:rPr>
        <w:t xml:space="preserve">O método </w:t>
      </w:r>
      <w:proofErr w:type="gramStart"/>
      <w:r w:rsidRPr="00DF0A09">
        <w:rPr>
          <w:rFonts w:eastAsia="Tahoma" w:cs="Consolas"/>
        </w:rPr>
        <w:t>pop(</w:t>
      </w:r>
      <w:proofErr w:type="gramEnd"/>
      <w:r w:rsidRPr="00DF0A09">
        <w:rPr>
          <w:rFonts w:eastAsia="Tahoma" w:cs="Consolas"/>
        </w:rPr>
        <w:t>)</w:t>
      </w:r>
      <w:r w:rsidRPr="00336217">
        <w:rPr>
          <w:rFonts w:ascii="Tahoma" w:eastAsia="Tahoma" w:hAnsi="Tahoma" w:cs="Tahoma"/>
        </w:rPr>
        <w:t xml:space="preserve"> é usado para remov</w:t>
      </w:r>
      <w:r>
        <w:rPr>
          <w:rFonts w:ascii="Tahoma" w:eastAsia="Tahoma" w:hAnsi="Tahoma" w:cs="Tahoma"/>
        </w:rPr>
        <w:t xml:space="preserve">er o elemento no topo da pilha. </w:t>
      </w:r>
      <w:r w:rsidRPr="00336217">
        <w:rPr>
          <w:rFonts w:ascii="Tahoma" w:eastAsia="Tahoma" w:hAnsi="Tahoma" w:cs="Tahoma"/>
        </w:rPr>
        <w:t xml:space="preserve">Ele verifica se a pilha está vazia (se </w:t>
      </w:r>
      <w:r w:rsidRPr="00DF0A09">
        <w:rPr>
          <w:rFonts w:eastAsia="Tahoma" w:cs="Consolas"/>
        </w:rPr>
        <w:t>topo</w:t>
      </w:r>
      <w:r w:rsidRPr="00336217">
        <w:rPr>
          <w:rFonts w:ascii="Tahoma" w:eastAsia="Tahoma" w:hAnsi="Tahoma" w:cs="Tahoma"/>
        </w:rPr>
        <w:t xml:space="preserve"> for </w:t>
      </w:r>
      <w:proofErr w:type="spellStart"/>
      <w:r w:rsidRPr="00DF0A09">
        <w:rPr>
          <w:rFonts w:eastAsia="Tahoma" w:cs="Consolas"/>
        </w:rPr>
        <w:t>null</w:t>
      </w:r>
      <w:proofErr w:type="spellEnd"/>
      <w:r>
        <w:rPr>
          <w:rFonts w:ascii="Tahoma" w:eastAsia="Tahoma" w:hAnsi="Tahoma" w:cs="Tahoma"/>
        </w:rPr>
        <w:t xml:space="preserve">). Se estiver vazia, ele retorna o valor -1. </w:t>
      </w:r>
      <w:r w:rsidRPr="00336217">
        <w:rPr>
          <w:rFonts w:ascii="Tahoma" w:eastAsia="Tahoma" w:hAnsi="Tahoma" w:cs="Tahoma"/>
        </w:rPr>
        <w:t xml:space="preserve">Se a pilha não estiver vazia, ele remove o nó no topo da pilha, atualiza a referência </w:t>
      </w:r>
      <w:r w:rsidRPr="00DF0A09">
        <w:rPr>
          <w:rFonts w:eastAsia="Tahoma" w:cs="Consolas"/>
        </w:rPr>
        <w:t>topo</w:t>
      </w:r>
      <w:r w:rsidRPr="00336217">
        <w:rPr>
          <w:rFonts w:ascii="Tahoma" w:eastAsia="Tahoma" w:hAnsi="Tahoma" w:cs="Tahoma"/>
        </w:rPr>
        <w:t xml:space="preserve"> para apontar para o próximo nó e retorna o valor do nó removido.</w:t>
      </w:r>
      <w:r>
        <w:rPr>
          <w:rFonts w:ascii="Tahoma" w:eastAsia="Tahoma" w:hAnsi="Tahoma" w:cs="Tahoma"/>
        </w:rPr>
        <w:t xml:space="preserve"> </w:t>
      </w:r>
      <w:r w:rsidRPr="00DF0A09">
        <w:rPr>
          <w:rFonts w:ascii="Tahoma" w:eastAsia="Tahoma" w:hAnsi="Tahoma" w:cs="Tahoma"/>
        </w:rPr>
        <w:t xml:space="preserve">No contexto do código fornecido, a variável </w:t>
      </w:r>
      <w:r w:rsidRPr="00DF0A09">
        <w:rPr>
          <w:rFonts w:eastAsia="Tahoma" w:cs="Consolas"/>
        </w:rPr>
        <w:t>lixo</w:t>
      </w:r>
      <w:r w:rsidRPr="00DF0A09">
        <w:rPr>
          <w:rFonts w:ascii="Tahoma" w:eastAsia="Tahoma" w:hAnsi="Tahoma" w:cs="Tahoma"/>
        </w:rPr>
        <w:t xml:space="preserve"> </w:t>
      </w:r>
      <w:r>
        <w:rPr>
          <w:rFonts w:ascii="Tahoma" w:eastAsia="Tahoma" w:hAnsi="Tahoma" w:cs="Tahoma"/>
        </w:rPr>
        <w:t>representa</w:t>
      </w:r>
      <w:r w:rsidRPr="00DF0A09">
        <w:rPr>
          <w:rFonts w:ascii="Tahoma" w:eastAsia="Tahoma" w:hAnsi="Tahoma" w:cs="Tahoma"/>
        </w:rPr>
        <w:t xml:space="preserve"> o nó que está sendo removido da pilha.</w:t>
      </w:r>
    </w:p>
    <w:p w14:paraId="3663FB07" w14:textId="77777777" w:rsidR="00D949DD" w:rsidRDefault="00D949DD" w:rsidP="00D949DD">
      <w:pPr>
        <w:spacing w:after="0" w:line="360" w:lineRule="auto"/>
        <w:ind w:firstLine="709"/>
        <w:jc w:val="both"/>
        <w:rPr>
          <w:rFonts w:ascii="Tahoma" w:eastAsia="Tahoma" w:hAnsi="Tahoma" w:cs="Tahoma"/>
        </w:rPr>
      </w:pPr>
      <w:r w:rsidRPr="00336217">
        <w:rPr>
          <w:rFonts w:ascii="Tahoma" w:eastAsia="Tahoma" w:hAnsi="Tahoma" w:cs="Tahoma"/>
        </w:rPr>
        <w:t xml:space="preserve">O método </w:t>
      </w:r>
      <w:proofErr w:type="gramStart"/>
      <w:r w:rsidRPr="00DF0A09">
        <w:rPr>
          <w:rFonts w:eastAsia="Tahoma" w:cs="Consolas"/>
        </w:rPr>
        <w:t>top(</w:t>
      </w:r>
      <w:proofErr w:type="gramEnd"/>
      <w:r w:rsidRPr="00DF0A09">
        <w:rPr>
          <w:rFonts w:eastAsia="Tahoma" w:cs="Consolas"/>
        </w:rPr>
        <w:t>)</w:t>
      </w:r>
      <w:r w:rsidRPr="00336217">
        <w:rPr>
          <w:rFonts w:ascii="Tahoma" w:eastAsia="Tahoma" w:hAnsi="Tahoma" w:cs="Tahoma"/>
        </w:rPr>
        <w:t xml:space="preserve"> é usado para obter o elemento </w:t>
      </w:r>
      <w:r>
        <w:rPr>
          <w:rFonts w:ascii="Tahoma" w:eastAsia="Tahoma" w:hAnsi="Tahoma" w:cs="Tahoma"/>
        </w:rPr>
        <w:t xml:space="preserve">no topo da pilha sem removê-lo. </w:t>
      </w:r>
      <w:r w:rsidRPr="00336217">
        <w:rPr>
          <w:rFonts w:ascii="Tahoma" w:eastAsia="Tahoma" w:hAnsi="Tahoma" w:cs="Tahoma"/>
        </w:rPr>
        <w:t>Ele verifica se a pilha está vazia</w:t>
      </w:r>
      <w:r>
        <w:rPr>
          <w:rFonts w:ascii="Tahoma" w:eastAsia="Tahoma" w:hAnsi="Tahoma" w:cs="Tahoma"/>
        </w:rPr>
        <w:t>. Se estiver vazia</w:t>
      </w:r>
      <w:r w:rsidRPr="00336217">
        <w:rPr>
          <w:rFonts w:ascii="Tahoma" w:eastAsia="Tahoma" w:hAnsi="Tahoma" w:cs="Tahoma"/>
        </w:rPr>
        <w:t xml:space="preserve">, </w:t>
      </w:r>
      <w:r>
        <w:rPr>
          <w:rFonts w:ascii="Tahoma" w:eastAsia="Tahoma" w:hAnsi="Tahoma" w:cs="Tahoma"/>
        </w:rPr>
        <w:t xml:space="preserve">ele </w:t>
      </w:r>
      <w:r w:rsidRPr="00336217">
        <w:rPr>
          <w:rFonts w:ascii="Tahoma" w:eastAsia="Tahoma" w:hAnsi="Tahoma" w:cs="Tahoma"/>
        </w:rPr>
        <w:t>retorna</w:t>
      </w:r>
      <w:r>
        <w:rPr>
          <w:rFonts w:ascii="Tahoma" w:eastAsia="Tahoma" w:hAnsi="Tahoma" w:cs="Tahoma"/>
        </w:rPr>
        <w:t xml:space="preserve"> o valor -1. </w:t>
      </w:r>
      <w:r w:rsidRPr="00336217">
        <w:rPr>
          <w:rFonts w:ascii="Tahoma" w:eastAsia="Tahoma" w:hAnsi="Tahoma" w:cs="Tahoma"/>
        </w:rPr>
        <w:t>Se a pilha não estiver va</w:t>
      </w:r>
      <w:r>
        <w:rPr>
          <w:rFonts w:ascii="Tahoma" w:eastAsia="Tahoma" w:hAnsi="Tahoma" w:cs="Tahoma"/>
        </w:rPr>
        <w:t>zia, ele retorna o valor do nó d</w:t>
      </w:r>
      <w:r w:rsidRPr="00336217">
        <w:rPr>
          <w:rFonts w:ascii="Tahoma" w:eastAsia="Tahoma" w:hAnsi="Tahoma" w:cs="Tahoma"/>
        </w:rPr>
        <w:t>o topo da pilha.</w:t>
      </w:r>
    </w:p>
    <w:p w14:paraId="34A2196E" w14:textId="77777777" w:rsidR="00D949DD" w:rsidRDefault="00D949DD" w:rsidP="00D949DD">
      <w:pPr>
        <w:spacing w:after="0" w:line="360" w:lineRule="auto"/>
        <w:ind w:firstLine="709"/>
        <w:jc w:val="both"/>
        <w:rPr>
          <w:rFonts w:ascii="Tahoma" w:eastAsia="Tahoma" w:hAnsi="Tahoma" w:cs="Tahoma"/>
        </w:rPr>
      </w:pPr>
      <w:r>
        <w:rPr>
          <w:rFonts w:ascii="Tahoma" w:eastAsia="Tahoma" w:hAnsi="Tahoma" w:cs="Tahoma"/>
        </w:rPr>
        <w:t xml:space="preserve">Note, no entanto, </w:t>
      </w:r>
      <w:r w:rsidRPr="00DF0A09">
        <w:rPr>
          <w:rFonts w:ascii="Tahoma" w:eastAsia="Tahoma" w:hAnsi="Tahoma" w:cs="Tahoma"/>
        </w:rPr>
        <w:t xml:space="preserve">que o código original não incluiu o método </w:t>
      </w:r>
      <w:proofErr w:type="spellStart"/>
      <w:proofErr w:type="gramStart"/>
      <w:r w:rsidRPr="00DF0A09">
        <w:rPr>
          <w:rFonts w:eastAsia="Tahoma" w:cs="Consolas"/>
        </w:rPr>
        <w:t>push</w:t>
      </w:r>
      <w:proofErr w:type="spellEnd"/>
      <w:r w:rsidRPr="00DF0A09">
        <w:rPr>
          <w:rFonts w:eastAsia="Tahoma" w:cs="Consolas"/>
        </w:rPr>
        <w:t>(</w:t>
      </w:r>
      <w:proofErr w:type="gramEnd"/>
      <w:r w:rsidRPr="00DF0A09">
        <w:rPr>
          <w:rFonts w:eastAsia="Tahoma" w:cs="Consolas"/>
        </w:rPr>
        <w:t>)</w:t>
      </w:r>
      <w:r w:rsidRPr="00DF0A09">
        <w:rPr>
          <w:rFonts w:ascii="Tahoma" w:eastAsia="Tahoma" w:hAnsi="Tahoma" w:cs="Tahoma"/>
        </w:rPr>
        <w:t xml:space="preserve">, e a implementação </w:t>
      </w:r>
      <w:r>
        <w:rPr>
          <w:rFonts w:ascii="Tahoma" w:eastAsia="Tahoma" w:hAnsi="Tahoma" w:cs="Tahoma"/>
        </w:rPr>
        <w:t xml:space="preserve">correta </w:t>
      </w:r>
      <w:r w:rsidRPr="00DF0A09">
        <w:rPr>
          <w:rFonts w:ascii="Tahoma" w:eastAsia="Tahoma" w:hAnsi="Tahoma" w:cs="Tahoma"/>
        </w:rPr>
        <w:t>desse método</w:t>
      </w:r>
      <w:r>
        <w:rPr>
          <w:rFonts w:ascii="Tahoma" w:eastAsia="Tahoma" w:hAnsi="Tahoma" w:cs="Tahoma"/>
        </w:rPr>
        <w:t xml:space="preserve"> deve ser encontrada em uma das alternativas fornecidas. </w:t>
      </w:r>
    </w:p>
    <w:p w14:paraId="49B666C1" w14:textId="77777777" w:rsidR="00D949DD" w:rsidRDefault="00D949DD" w:rsidP="00D949DD">
      <w:pPr>
        <w:pBdr>
          <w:top w:val="nil"/>
          <w:left w:val="nil"/>
          <w:bottom w:val="nil"/>
          <w:right w:val="nil"/>
          <w:between w:val="nil"/>
        </w:pBdr>
        <w:spacing w:after="0" w:line="360" w:lineRule="auto"/>
        <w:jc w:val="both"/>
        <w:rPr>
          <w:rFonts w:ascii="Tahoma" w:eastAsia="Tahoma" w:hAnsi="Tahoma" w:cs="Tahoma"/>
          <w:b/>
        </w:rPr>
      </w:pPr>
    </w:p>
    <w:p w14:paraId="7590D320" w14:textId="77777777" w:rsidR="00D949DD" w:rsidRPr="00017808" w:rsidRDefault="00D949DD" w:rsidP="00D949DD">
      <w:pPr>
        <w:pBdr>
          <w:top w:val="nil"/>
          <w:left w:val="nil"/>
          <w:bottom w:val="nil"/>
          <w:right w:val="nil"/>
          <w:between w:val="nil"/>
        </w:pBdr>
        <w:spacing w:after="0" w:line="360" w:lineRule="auto"/>
        <w:jc w:val="both"/>
        <w:rPr>
          <w:rFonts w:ascii="Tahoma" w:eastAsia="Tahoma" w:hAnsi="Tahoma" w:cs="Tahoma"/>
          <w:color w:val="000000"/>
        </w:rPr>
      </w:pPr>
      <w:r>
        <w:rPr>
          <w:rFonts w:ascii="Tahoma" w:eastAsia="Tahoma" w:hAnsi="Tahoma" w:cs="Tahoma"/>
          <w:b/>
        </w:rPr>
        <w:t>2</w:t>
      </w:r>
      <w:r w:rsidRPr="00017808">
        <w:rPr>
          <w:rFonts w:ascii="Tahoma" w:eastAsia="Tahoma" w:hAnsi="Tahoma" w:cs="Tahoma"/>
          <w:b/>
        </w:rPr>
        <w:t xml:space="preserve">. </w:t>
      </w:r>
      <w:r>
        <w:rPr>
          <w:rFonts w:ascii="Tahoma" w:eastAsia="Tahoma" w:hAnsi="Tahoma" w:cs="Tahoma"/>
          <w:b/>
        </w:rPr>
        <w:t>Análise das alternativas</w:t>
      </w:r>
    </w:p>
    <w:p w14:paraId="50006ABC" w14:textId="77777777" w:rsidR="00D949DD" w:rsidRDefault="00D949DD" w:rsidP="00D949DD">
      <w:pPr>
        <w:spacing w:after="0" w:line="360" w:lineRule="auto"/>
        <w:rPr>
          <w:rFonts w:ascii="Tahoma" w:eastAsia="Tahoma" w:hAnsi="Tahoma" w:cs="Tahoma"/>
        </w:rPr>
      </w:pPr>
    </w:p>
    <w:p w14:paraId="3B0B8EBB" w14:textId="77777777" w:rsidR="00D949DD" w:rsidRDefault="00D949DD" w:rsidP="00D949DD">
      <w:pPr>
        <w:rPr>
          <w:rFonts w:ascii="Tahoma" w:eastAsia="Tahoma" w:hAnsi="Tahoma" w:cs="Tahoma"/>
        </w:rPr>
      </w:pPr>
      <w:r>
        <w:rPr>
          <w:rFonts w:ascii="Tahoma" w:eastAsia="Tahoma" w:hAnsi="Tahoma" w:cs="Tahoma"/>
        </w:rPr>
        <w:t>A – Alternativa incorreta.</w:t>
      </w:r>
    </w:p>
    <w:p w14:paraId="456F6D02" w14:textId="77777777" w:rsidR="00D949DD" w:rsidRDefault="00D949DD" w:rsidP="00D949DD">
      <w:pPr>
        <w:spacing w:after="0" w:line="360" w:lineRule="auto"/>
        <w:jc w:val="both"/>
        <w:rPr>
          <w:rFonts w:ascii="Tahoma" w:eastAsia="Tahoma" w:hAnsi="Tahoma" w:cs="Tahoma"/>
        </w:rPr>
      </w:pPr>
      <w:r>
        <w:rPr>
          <w:rFonts w:ascii="Tahoma" w:eastAsia="Tahoma" w:hAnsi="Tahoma" w:cs="Tahoma"/>
        </w:rPr>
        <w:t xml:space="preserve">JUSTIFICATIVA. O trecho da implementação do método </w:t>
      </w:r>
      <w:proofErr w:type="spellStart"/>
      <w:proofErr w:type="gramStart"/>
      <w:r w:rsidRPr="007B65F2">
        <w:rPr>
          <w:rFonts w:eastAsia="Tahoma" w:cs="Consolas"/>
        </w:rPr>
        <w:t>push</w:t>
      </w:r>
      <w:proofErr w:type="spellEnd"/>
      <w:r w:rsidRPr="007B65F2">
        <w:rPr>
          <w:rFonts w:eastAsia="Tahoma" w:cs="Consolas"/>
        </w:rPr>
        <w:t>(</w:t>
      </w:r>
      <w:proofErr w:type="gramEnd"/>
      <w:r w:rsidRPr="007B65F2">
        <w:rPr>
          <w:rFonts w:eastAsia="Tahoma" w:cs="Consolas"/>
        </w:rPr>
        <w:t>)</w:t>
      </w:r>
      <w:r>
        <w:rPr>
          <w:rFonts w:ascii="Tahoma" w:eastAsia="Tahoma" w:hAnsi="Tahoma" w:cs="Tahoma"/>
        </w:rPr>
        <w:t xml:space="preserve"> da </w:t>
      </w:r>
      <w:r w:rsidRPr="007208FC">
        <w:rPr>
          <w:rFonts w:ascii="Tahoma" w:eastAsia="Tahoma" w:hAnsi="Tahoma" w:cs="Tahoma"/>
        </w:rPr>
        <w:t xml:space="preserve">alternativa não </w:t>
      </w:r>
      <w:r>
        <w:rPr>
          <w:rFonts w:ascii="Tahoma" w:eastAsia="Tahoma" w:hAnsi="Tahoma" w:cs="Tahoma"/>
        </w:rPr>
        <w:t xml:space="preserve">insere corretamente o novo nó no topo da pilha nem </w:t>
      </w:r>
      <w:r w:rsidRPr="007208FC">
        <w:rPr>
          <w:rFonts w:ascii="Tahoma" w:eastAsia="Tahoma" w:hAnsi="Tahoma" w:cs="Tahoma"/>
        </w:rPr>
        <w:t xml:space="preserve">atualiza o campo </w:t>
      </w:r>
      <w:proofErr w:type="spellStart"/>
      <w:r w:rsidRPr="007B65F2">
        <w:rPr>
          <w:rFonts w:eastAsia="Tahoma" w:cs="Consolas"/>
        </w:rPr>
        <w:t>prox</w:t>
      </w:r>
      <w:proofErr w:type="spellEnd"/>
      <w:r w:rsidRPr="007208FC">
        <w:rPr>
          <w:rFonts w:ascii="Tahoma" w:eastAsia="Tahoma" w:hAnsi="Tahoma" w:cs="Tahoma"/>
        </w:rPr>
        <w:t xml:space="preserve"> do novo nó. </w:t>
      </w:r>
      <w:r>
        <w:rPr>
          <w:rFonts w:ascii="Tahoma" w:eastAsia="Tahoma" w:hAnsi="Tahoma" w:cs="Tahoma"/>
        </w:rPr>
        <w:t xml:space="preserve">Nesse código, há </w:t>
      </w:r>
      <w:r w:rsidRPr="007208FC">
        <w:rPr>
          <w:rFonts w:ascii="Tahoma" w:eastAsia="Tahoma" w:hAnsi="Tahoma" w:cs="Tahoma"/>
        </w:rPr>
        <w:t>atualiza</w:t>
      </w:r>
      <w:r>
        <w:rPr>
          <w:rFonts w:ascii="Tahoma" w:eastAsia="Tahoma" w:hAnsi="Tahoma" w:cs="Tahoma"/>
        </w:rPr>
        <w:t>ção</w:t>
      </w:r>
      <w:r w:rsidRPr="007208FC">
        <w:rPr>
          <w:rFonts w:ascii="Tahoma" w:eastAsia="Tahoma" w:hAnsi="Tahoma" w:cs="Tahoma"/>
        </w:rPr>
        <w:t xml:space="preserve"> </w:t>
      </w:r>
      <w:r>
        <w:rPr>
          <w:rFonts w:ascii="Tahoma" w:eastAsia="Tahoma" w:hAnsi="Tahoma" w:cs="Tahoma"/>
        </w:rPr>
        <w:t xml:space="preserve">do </w:t>
      </w:r>
      <w:r w:rsidRPr="007208FC">
        <w:rPr>
          <w:rFonts w:ascii="Tahoma" w:eastAsia="Tahoma" w:hAnsi="Tahoma" w:cs="Tahoma"/>
        </w:rPr>
        <w:t xml:space="preserve">campo </w:t>
      </w:r>
      <w:proofErr w:type="spellStart"/>
      <w:r w:rsidRPr="007B65F2">
        <w:rPr>
          <w:rFonts w:eastAsia="Tahoma" w:cs="Consolas"/>
        </w:rPr>
        <w:t>prox</w:t>
      </w:r>
      <w:proofErr w:type="spellEnd"/>
      <w:r w:rsidRPr="007208FC">
        <w:rPr>
          <w:rFonts w:ascii="Tahoma" w:eastAsia="Tahoma" w:hAnsi="Tahoma" w:cs="Tahoma"/>
        </w:rPr>
        <w:t xml:space="preserve"> do nó no topo da pilha, mas não </w:t>
      </w:r>
      <w:r>
        <w:rPr>
          <w:rFonts w:ascii="Tahoma" w:eastAsia="Tahoma" w:hAnsi="Tahoma" w:cs="Tahoma"/>
        </w:rPr>
        <w:t>há a adequada conexão</w:t>
      </w:r>
      <w:r w:rsidRPr="007208FC">
        <w:rPr>
          <w:rFonts w:ascii="Tahoma" w:eastAsia="Tahoma" w:hAnsi="Tahoma" w:cs="Tahoma"/>
        </w:rPr>
        <w:t xml:space="preserve"> </w:t>
      </w:r>
      <w:r>
        <w:rPr>
          <w:rFonts w:ascii="Tahoma" w:eastAsia="Tahoma" w:hAnsi="Tahoma" w:cs="Tahoma"/>
        </w:rPr>
        <w:t>d</w:t>
      </w:r>
      <w:r w:rsidRPr="007208FC">
        <w:rPr>
          <w:rFonts w:ascii="Tahoma" w:eastAsia="Tahoma" w:hAnsi="Tahoma" w:cs="Tahoma"/>
        </w:rPr>
        <w:t>o novo nó ao restante da pilha. Isso resulta em perda de referência aos ou</w:t>
      </w:r>
      <w:r>
        <w:rPr>
          <w:rFonts w:ascii="Tahoma" w:eastAsia="Tahoma" w:hAnsi="Tahoma" w:cs="Tahoma"/>
        </w:rPr>
        <w:t>tros elementos, o que não pode acontecer em uma pilha encadeada</w:t>
      </w:r>
      <w:r w:rsidRPr="007208FC">
        <w:rPr>
          <w:rFonts w:ascii="Tahoma" w:eastAsia="Tahoma" w:hAnsi="Tahoma" w:cs="Tahoma"/>
        </w:rPr>
        <w:t>.</w:t>
      </w:r>
    </w:p>
    <w:p w14:paraId="5EB5ADBB" w14:textId="77777777" w:rsidR="00D949DD" w:rsidRDefault="00D949DD" w:rsidP="00D949DD">
      <w:pPr>
        <w:rPr>
          <w:rFonts w:ascii="Tahoma" w:eastAsia="Tahoma" w:hAnsi="Tahoma" w:cs="Tahoma"/>
        </w:rPr>
      </w:pPr>
    </w:p>
    <w:p w14:paraId="7AD6CE20" w14:textId="77777777" w:rsidR="00D949DD" w:rsidRDefault="00D949DD" w:rsidP="00D949DD">
      <w:pPr>
        <w:rPr>
          <w:rFonts w:ascii="Tahoma" w:eastAsia="Tahoma" w:hAnsi="Tahoma" w:cs="Tahoma"/>
        </w:rPr>
      </w:pPr>
      <w:r>
        <w:rPr>
          <w:rFonts w:ascii="Tahoma" w:eastAsia="Tahoma" w:hAnsi="Tahoma" w:cs="Tahoma"/>
        </w:rPr>
        <w:t>B – Alternativa incorreta.</w:t>
      </w:r>
    </w:p>
    <w:p w14:paraId="1DAE90BF" w14:textId="77777777" w:rsidR="00D949DD" w:rsidRDefault="00D949DD" w:rsidP="00D949DD">
      <w:pPr>
        <w:spacing w:after="0" w:line="360" w:lineRule="auto"/>
        <w:jc w:val="both"/>
        <w:rPr>
          <w:rFonts w:ascii="Tahoma" w:eastAsia="Tahoma" w:hAnsi="Tahoma" w:cs="Tahoma"/>
        </w:rPr>
      </w:pPr>
      <w:r>
        <w:rPr>
          <w:rFonts w:ascii="Tahoma" w:eastAsia="Tahoma" w:hAnsi="Tahoma" w:cs="Tahoma"/>
        </w:rPr>
        <w:t>JUSTIFICATIVA. Nesse trecho, há apenas a substituição do</w:t>
      </w:r>
      <w:r w:rsidRPr="00AA6562">
        <w:rPr>
          <w:rFonts w:ascii="Tahoma" w:eastAsia="Tahoma" w:hAnsi="Tahoma" w:cs="Tahoma"/>
        </w:rPr>
        <w:t xml:space="preserve"> topo da pilha pelo novo nó, o que significa que </w:t>
      </w:r>
      <w:r>
        <w:rPr>
          <w:rFonts w:ascii="Tahoma" w:eastAsia="Tahoma" w:hAnsi="Tahoma" w:cs="Tahoma"/>
        </w:rPr>
        <w:t xml:space="preserve">a referência para </w:t>
      </w:r>
      <w:r w:rsidRPr="00AA6562">
        <w:rPr>
          <w:rFonts w:ascii="Tahoma" w:eastAsia="Tahoma" w:hAnsi="Tahoma" w:cs="Tahoma"/>
        </w:rPr>
        <w:t xml:space="preserve">qualquer nó </w:t>
      </w:r>
      <w:r>
        <w:rPr>
          <w:rFonts w:ascii="Tahoma" w:eastAsia="Tahoma" w:hAnsi="Tahoma" w:cs="Tahoma"/>
        </w:rPr>
        <w:t>já existente na pilha é perdida</w:t>
      </w:r>
      <w:r w:rsidRPr="00AA6562">
        <w:rPr>
          <w:rFonts w:ascii="Tahoma" w:eastAsia="Tahoma" w:hAnsi="Tahoma" w:cs="Tahoma"/>
        </w:rPr>
        <w:t>. Isso não é uma implementação vál</w:t>
      </w:r>
      <w:r>
        <w:rPr>
          <w:rFonts w:ascii="Tahoma" w:eastAsia="Tahoma" w:hAnsi="Tahoma" w:cs="Tahoma"/>
        </w:rPr>
        <w:t xml:space="preserve">ida, já que </w:t>
      </w:r>
      <w:r w:rsidRPr="00AA6562">
        <w:rPr>
          <w:rFonts w:ascii="Tahoma" w:eastAsia="Tahoma" w:hAnsi="Tahoma" w:cs="Tahoma"/>
        </w:rPr>
        <w:t>deve</w:t>
      </w:r>
      <w:r>
        <w:rPr>
          <w:rFonts w:ascii="Tahoma" w:eastAsia="Tahoma" w:hAnsi="Tahoma" w:cs="Tahoma"/>
        </w:rPr>
        <w:t>mos</w:t>
      </w:r>
      <w:r w:rsidRPr="00AA6562">
        <w:rPr>
          <w:rFonts w:ascii="Tahoma" w:eastAsia="Tahoma" w:hAnsi="Tahoma" w:cs="Tahoma"/>
        </w:rPr>
        <w:t xml:space="preserve"> adicionar elementos no topo da pilha sem perder os elementos anteriores.</w:t>
      </w:r>
    </w:p>
    <w:p w14:paraId="4CF3B140" w14:textId="77777777" w:rsidR="00D949DD" w:rsidRDefault="00D949DD" w:rsidP="00D949DD">
      <w:pPr>
        <w:rPr>
          <w:rFonts w:ascii="Tahoma" w:eastAsia="Tahoma" w:hAnsi="Tahoma" w:cs="Tahoma"/>
        </w:rPr>
      </w:pPr>
    </w:p>
    <w:p w14:paraId="3BE3B121" w14:textId="77777777" w:rsidR="00D949DD" w:rsidRDefault="00D949DD" w:rsidP="00D949DD">
      <w:pPr>
        <w:rPr>
          <w:rFonts w:ascii="Tahoma" w:eastAsia="Tahoma" w:hAnsi="Tahoma" w:cs="Tahoma"/>
        </w:rPr>
      </w:pPr>
      <w:r>
        <w:rPr>
          <w:rFonts w:ascii="Tahoma" w:eastAsia="Tahoma" w:hAnsi="Tahoma" w:cs="Tahoma"/>
        </w:rPr>
        <w:t>C – Alternativa incorreta.</w:t>
      </w:r>
    </w:p>
    <w:p w14:paraId="290F0067" w14:textId="77777777" w:rsidR="00D949DD" w:rsidRDefault="00D949DD" w:rsidP="00D949DD">
      <w:pPr>
        <w:spacing w:after="0" w:line="360" w:lineRule="auto"/>
        <w:jc w:val="both"/>
        <w:rPr>
          <w:rFonts w:ascii="Tahoma" w:eastAsia="Tahoma" w:hAnsi="Tahoma" w:cs="Tahoma"/>
        </w:rPr>
      </w:pPr>
      <w:r>
        <w:rPr>
          <w:rFonts w:ascii="Tahoma" w:eastAsia="Tahoma" w:hAnsi="Tahoma" w:cs="Tahoma"/>
        </w:rPr>
        <w:t>JUSTIFICATIVA. Esse trecho apenas atualiza</w:t>
      </w:r>
      <w:r w:rsidRPr="00B6072E">
        <w:rPr>
          <w:rFonts w:ascii="Tahoma" w:eastAsia="Tahoma" w:hAnsi="Tahoma" w:cs="Tahoma"/>
        </w:rPr>
        <w:t xml:space="preserve"> o valor do dado do nó </w:t>
      </w:r>
      <w:r>
        <w:rPr>
          <w:rFonts w:ascii="Tahoma" w:eastAsia="Tahoma" w:hAnsi="Tahoma" w:cs="Tahoma"/>
        </w:rPr>
        <w:t xml:space="preserve">existente </w:t>
      </w:r>
      <w:r w:rsidRPr="00B6072E">
        <w:rPr>
          <w:rFonts w:ascii="Tahoma" w:eastAsia="Tahoma" w:hAnsi="Tahoma" w:cs="Tahoma"/>
        </w:rPr>
        <w:t xml:space="preserve">no topo da pilha, em vez de criar um novo nó. </w:t>
      </w:r>
    </w:p>
    <w:p w14:paraId="3F8F38D9" w14:textId="77777777" w:rsidR="00D949DD" w:rsidRDefault="00D949DD" w:rsidP="00D949DD">
      <w:pPr>
        <w:rPr>
          <w:rFonts w:ascii="Tahoma" w:eastAsia="Tahoma" w:hAnsi="Tahoma" w:cs="Tahoma"/>
        </w:rPr>
      </w:pPr>
    </w:p>
    <w:p w14:paraId="7484B6F8" w14:textId="77777777" w:rsidR="00D949DD" w:rsidRDefault="00D949DD" w:rsidP="00D949DD">
      <w:pPr>
        <w:rPr>
          <w:rFonts w:ascii="Tahoma" w:eastAsia="Tahoma" w:hAnsi="Tahoma" w:cs="Tahoma"/>
        </w:rPr>
      </w:pPr>
      <w:r>
        <w:rPr>
          <w:rFonts w:ascii="Tahoma" w:eastAsia="Tahoma" w:hAnsi="Tahoma" w:cs="Tahoma"/>
        </w:rPr>
        <w:t>D – Alternativa incorreta.</w:t>
      </w:r>
    </w:p>
    <w:p w14:paraId="226C35A4" w14:textId="77777777" w:rsidR="00D949DD" w:rsidRDefault="00D949DD" w:rsidP="00D949DD">
      <w:pPr>
        <w:spacing w:after="0" w:line="360" w:lineRule="auto"/>
        <w:jc w:val="both"/>
        <w:rPr>
          <w:rFonts w:ascii="Tahoma" w:eastAsia="Tahoma" w:hAnsi="Tahoma" w:cs="Tahoma"/>
        </w:rPr>
      </w:pPr>
      <w:r>
        <w:rPr>
          <w:rFonts w:ascii="Tahoma" w:eastAsia="Tahoma" w:hAnsi="Tahoma" w:cs="Tahoma"/>
        </w:rPr>
        <w:t>JUSTIFICATIVA. Esse</w:t>
      </w:r>
      <w:r w:rsidRPr="00A37A9E">
        <w:rPr>
          <w:rFonts w:ascii="Tahoma" w:eastAsia="Tahoma" w:hAnsi="Tahoma" w:cs="Tahoma"/>
        </w:rPr>
        <w:t xml:space="preserve"> </w:t>
      </w:r>
      <w:r>
        <w:rPr>
          <w:rFonts w:ascii="Tahoma" w:eastAsia="Tahoma" w:hAnsi="Tahoma" w:cs="Tahoma"/>
        </w:rPr>
        <w:t>trecho busca</w:t>
      </w:r>
      <w:r w:rsidRPr="00A37A9E">
        <w:rPr>
          <w:rFonts w:ascii="Tahoma" w:eastAsia="Tahoma" w:hAnsi="Tahoma" w:cs="Tahoma"/>
        </w:rPr>
        <w:t xml:space="preserve"> </w:t>
      </w:r>
      <w:r w:rsidRPr="005F641E">
        <w:rPr>
          <w:rFonts w:ascii="Tahoma" w:eastAsia="Tahoma" w:hAnsi="Tahoma" w:cs="Tahoma"/>
        </w:rPr>
        <w:t xml:space="preserve">percorrer toda a pilha, movendo </w:t>
      </w:r>
      <w:r w:rsidRPr="005F641E">
        <w:rPr>
          <w:rFonts w:eastAsia="Tahoma" w:cs="Consolas"/>
        </w:rPr>
        <w:t>topo</w:t>
      </w:r>
      <w:r w:rsidRPr="005F641E">
        <w:rPr>
          <w:rFonts w:ascii="Tahoma" w:eastAsia="Tahoma" w:hAnsi="Tahoma" w:cs="Tahoma"/>
        </w:rPr>
        <w:t xml:space="preserve"> até que </w:t>
      </w:r>
      <w:r w:rsidRPr="005F641E">
        <w:rPr>
          <w:rFonts w:eastAsia="Tahoma" w:cs="Consolas"/>
        </w:rPr>
        <w:t>topo</w:t>
      </w:r>
      <w:r w:rsidRPr="005F641E">
        <w:rPr>
          <w:rFonts w:ascii="Tahoma" w:eastAsia="Tahoma" w:hAnsi="Tahoma" w:cs="Tahoma"/>
        </w:rPr>
        <w:t xml:space="preserve"> seja nulo. Isso faz com que </w:t>
      </w:r>
      <w:r w:rsidRPr="005F641E">
        <w:rPr>
          <w:rFonts w:eastAsia="Tahoma" w:cs="Consolas"/>
        </w:rPr>
        <w:t>topo</w:t>
      </w:r>
      <w:r w:rsidRPr="005F641E">
        <w:rPr>
          <w:rFonts w:ascii="Tahoma" w:eastAsia="Tahoma" w:hAnsi="Tahoma" w:cs="Tahoma"/>
        </w:rPr>
        <w:t xml:space="preserve"> perca a referência aos elementos anteriores na pilha, </w:t>
      </w:r>
      <w:r>
        <w:rPr>
          <w:rFonts w:ascii="Tahoma" w:eastAsia="Tahoma" w:hAnsi="Tahoma" w:cs="Tahoma"/>
        </w:rPr>
        <w:t>o que os torna inacessíveis.</w:t>
      </w:r>
    </w:p>
    <w:p w14:paraId="2C529DA2" w14:textId="77777777" w:rsidR="00D949DD" w:rsidRDefault="00D949DD" w:rsidP="00D949DD">
      <w:pPr>
        <w:rPr>
          <w:rFonts w:ascii="Tahoma" w:eastAsia="Tahoma" w:hAnsi="Tahoma" w:cs="Tahoma"/>
        </w:rPr>
      </w:pPr>
    </w:p>
    <w:p w14:paraId="78762D82" w14:textId="77777777" w:rsidR="00D949DD" w:rsidRDefault="00D949DD" w:rsidP="00D949DD">
      <w:pPr>
        <w:rPr>
          <w:rFonts w:ascii="Tahoma" w:eastAsia="Tahoma" w:hAnsi="Tahoma" w:cs="Tahoma"/>
        </w:rPr>
      </w:pPr>
    </w:p>
    <w:p w14:paraId="68BCD660" w14:textId="77777777" w:rsidR="00D949DD" w:rsidRDefault="00D949DD" w:rsidP="00D949DD">
      <w:pPr>
        <w:rPr>
          <w:rFonts w:ascii="Tahoma" w:eastAsia="Tahoma" w:hAnsi="Tahoma" w:cs="Tahoma"/>
        </w:rPr>
      </w:pPr>
      <w:r>
        <w:rPr>
          <w:rFonts w:ascii="Tahoma" w:eastAsia="Tahoma" w:hAnsi="Tahoma" w:cs="Tahoma"/>
        </w:rPr>
        <w:t>E – Alternativa correta.</w:t>
      </w:r>
    </w:p>
    <w:p w14:paraId="2F790E59" w14:textId="77777777" w:rsidR="00D949DD" w:rsidRPr="00AB3CF6" w:rsidRDefault="00D949DD" w:rsidP="00D949DD">
      <w:pPr>
        <w:spacing w:after="0" w:line="360" w:lineRule="auto"/>
        <w:jc w:val="both"/>
        <w:rPr>
          <w:rFonts w:ascii="Tahoma" w:eastAsia="Tahoma" w:hAnsi="Tahoma" w:cs="Tahoma"/>
        </w:rPr>
      </w:pPr>
      <w:r>
        <w:rPr>
          <w:rFonts w:ascii="Tahoma" w:eastAsia="Tahoma" w:hAnsi="Tahoma" w:cs="Tahoma"/>
        </w:rPr>
        <w:t>JUSTIFICATIVA. Nessa implementação, foi criado</w:t>
      </w:r>
      <w:r w:rsidRPr="00AB3CF6">
        <w:rPr>
          <w:rFonts w:ascii="Tahoma" w:eastAsia="Tahoma" w:hAnsi="Tahoma" w:cs="Tahoma"/>
        </w:rPr>
        <w:t xml:space="preserve"> um novo nó</w:t>
      </w:r>
      <w:r>
        <w:rPr>
          <w:rFonts w:ascii="Tahoma" w:eastAsia="Tahoma" w:hAnsi="Tahoma" w:cs="Tahoma"/>
        </w:rPr>
        <w:t>,</w:t>
      </w:r>
      <w:r w:rsidRPr="00AB3CF6">
        <w:rPr>
          <w:rFonts w:ascii="Tahoma" w:eastAsia="Tahoma" w:hAnsi="Tahoma" w:cs="Tahoma"/>
        </w:rPr>
        <w:t xml:space="preserve"> chamado</w:t>
      </w:r>
      <w:r>
        <w:rPr>
          <w:rFonts w:ascii="Tahoma" w:eastAsia="Tahoma" w:hAnsi="Tahoma" w:cs="Tahoma"/>
        </w:rPr>
        <w:t xml:space="preserve"> de</w:t>
      </w:r>
      <w:r w:rsidRPr="00AB3CF6">
        <w:rPr>
          <w:rFonts w:ascii="Tahoma" w:eastAsia="Tahoma" w:hAnsi="Tahoma" w:cs="Tahoma"/>
        </w:rPr>
        <w:t xml:space="preserve"> </w:t>
      </w:r>
      <w:r w:rsidRPr="00AB3CF6">
        <w:rPr>
          <w:rFonts w:eastAsia="Tahoma" w:cs="Consolas"/>
        </w:rPr>
        <w:t>novo</w:t>
      </w:r>
      <w:r>
        <w:rPr>
          <w:rFonts w:ascii="Tahoma" w:eastAsia="Tahoma" w:hAnsi="Tahoma" w:cs="Tahoma"/>
        </w:rPr>
        <w:t xml:space="preserve">, </w:t>
      </w:r>
      <w:r w:rsidRPr="00AB3CF6">
        <w:rPr>
          <w:rFonts w:ascii="Tahoma" w:eastAsia="Tahoma" w:hAnsi="Tahoma" w:cs="Tahoma"/>
        </w:rPr>
        <w:t>com o elemento a ser inserido</w:t>
      </w:r>
      <w:r>
        <w:rPr>
          <w:rFonts w:ascii="Tahoma" w:eastAsia="Tahoma" w:hAnsi="Tahoma" w:cs="Tahoma"/>
        </w:rPr>
        <w:t>, que foi recebido como argumento</w:t>
      </w:r>
      <w:r w:rsidRPr="00AB3CF6">
        <w:rPr>
          <w:rFonts w:ascii="Tahoma" w:eastAsia="Tahoma" w:hAnsi="Tahoma" w:cs="Tahoma"/>
        </w:rPr>
        <w:t>.</w:t>
      </w:r>
      <w:r>
        <w:rPr>
          <w:rFonts w:ascii="Tahoma" w:eastAsia="Tahoma" w:hAnsi="Tahoma" w:cs="Tahoma"/>
        </w:rPr>
        <w:t xml:space="preserve"> </w:t>
      </w:r>
      <w:r w:rsidRPr="00AB3CF6">
        <w:rPr>
          <w:rFonts w:ascii="Tahoma" w:eastAsia="Tahoma" w:hAnsi="Tahoma" w:cs="Tahoma"/>
        </w:rPr>
        <w:t xml:space="preserve">Em seguida, </w:t>
      </w:r>
      <w:r>
        <w:rPr>
          <w:rFonts w:ascii="Tahoma" w:eastAsia="Tahoma" w:hAnsi="Tahoma" w:cs="Tahoma"/>
        </w:rPr>
        <w:t>foi definido</w:t>
      </w:r>
      <w:r w:rsidRPr="00AB3CF6">
        <w:rPr>
          <w:rFonts w:ascii="Tahoma" w:eastAsia="Tahoma" w:hAnsi="Tahoma" w:cs="Tahoma"/>
        </w:rPr>
        <w:t xml:space="preserve"> o campo </w:t>
      </w:r>
      <w:proofErr w:type="spellStart"/>
      <w:r w:rsidRPr="00AB3CF6">
        <w:rPr>
          <w:rFonts w:eastAsia="Tahoma" w:cs="Consolas"/>
        </w:rPr>
        <w:t>prox</w:t>
      </w:r>
      <w:proofErr w:type="spellEnd"/>
      <w:r w:rsidRPr="00AB3CF6">
        <w:rPr>
          <w:rFonts w:ascii="Tahoma" w:eastAsia="Tahoma" w:hAnsi="Tahoma" w:cs="Tahoma"/>
        </w:rPr>
        <w:t xml:space="preserve"> do novo nó para apontar para o nó que</w:t>
      </w:r>
      <w:r>
        <w:rPr>
          <w:rFonts w:ascii="Tahoma" w:eastAsia="Tahoma" w:hAnsi="Tahoma" w:cs="Tahoma"/>
        </w:rPr>
        <w:t>,</w:t>
      </w:r>
      <w:r w:rsidRPr="00AB3CF6">
        <w:rPr>
          <w:rFonts w:ascii="Tahoma" w:eastAsia="Tahoma" w:hAnsi="Tahoma" w:cs="Tahoma"/>
        </w:rPr>
        <w:t xml:space="preserve"> a</w:t>
      </w:r>
      <w:r>
        <w:rPr>
          <w:rFonts w:ascii="Tahoma" w:eastAsia="Tahoma" w:hAnsi="Tahoma" w:cs="Tahoma"/>
        </w:rPr>
        <w:t>tualmente, está no topo da pilha</w:t>
      </w:r>
      <w:r w:rsidRPr="00AB3CF6">
        <w:rPr>
          <w:rFonts w:ascii="Tahoma" w:eastAsia="Tahoma" w:hAnsi="Tahoma" w:cs="Tahoma"/>
        </w:rPr>
        <w:t>.</w:t>
      </w:r>
      <w:r>
        <w:rPr>
          <w:rFonts w:ascii="Tahoma" w:eastAsia="Tahoma" w:hAnsi="Tahoma" w:cs="Tahoma"/>
        </w:rPr>
        <w:t xml:space="preserve"> </w:t>
      </w:r>
      <w:r w:rsidRPr="00AB3CF6">
        <w:rPr>
          <w:rFonts w:ascii="Tahoma" w:eastAsia="Tahoma" w:hAnsi="Tahoma" w:cs="Tahoma"/>
        </w:rPr>
        <w:t xml:space="preserve">Finalmente, o topo </w:t>
      </w:r>
      <w:r>
        <w:rPr>
          <w:rFonts w:ascii="Tahoma" w:eastAsia="Tahoma" w:hAnsi="Tahoma" w:cs="Tahoma"/>
        </w:rPr>
        <w:t xml:space="preserve">foi atualizado </w:t>
      </w:r>
      <w:r w:rsidRPr="00AB3CF6">
        <w:rPr>
          <w:rFonts w:ascii="Tahoma" w:eastAsia="Tahoma" w:hAnsi="Tahoma" w:cs="Tahoma"/>
        </w:rPr>
        <w:t xml:space="preserve">para ser o novo nó que acabamos de criar. </w:t>
      </w:r>
      <w:r>
        <w:rPr>
          <w:rFonts w:ascii="Tahoma" w:eastAsia="Tahoma" w:hAnsi="Tahoma" w:cs="Tahoma"/>
        </w:rPr>
        <w:t>Com isso,</w:t>
      </w:r>
      <w:r w:rsidRPr="00AB3CF6">
        <w:rPr>
          <w:rFonts w:ascii="Tahoma" w:eastAsia="Tahoma" w:hAnsi="Tahoma" w:cs="Tahoma"/>
        </w:rPr>
        <w:t xml:space="preserve"> o novo nó se torna o novo topo da pilha.</w:t>
      </w:r>
    </w:p>
    <w:p w14:paraId="52282E45" w14:textId="77777777" w:rsidR="00D949DD" w:rsidRDefault="00D949DD" w:rsidP="00D949DD">
      <w:pPr>
        <w:spacing w:after="0" w:line="360" w:lineRule="auto"/>
        <w:jc w:val="both"/>
        <w:rPr>
          <w:rFonts w:ascii="Tahoma" w:eastAsia="Tahoma" w:hAnsi="Tahoma" w:cs="Tahoma"/>
        </w:rPr>
      </w:pPr>
      <w:r>
        <w:rPr>
          <w:rFonts w:ascii="Tahoma" w:eastAsia="Tahoma" w:hAnsi="Tahoma" w:cs="Tahoma"/>
        </w:rPr>
        <w:t>Esse algoritmo segue uma estratégia adequada</w:t>
      </w:r>
      <w:r w:rsidRPr="00AB3CF6">
        <w:rPr>
          <w:rFonts w:ascii="Tahoma" w:eastAsia="Tahoma" w:hAnsi="Tahoma" w:cs="Tahoma"/>
        </w:rPr>
        <w:t xml:space="preserve"> para adicionar um elemento à pilha encadeada, inserindo o novo elemento no topo da pilha e mantendo a ordem cor</w:t>
      </w:r>
      <w:r>
        <w:rPr>
          <w:rFonts w:ascii="Tahoma" w:eastAsia="Tahoma" w:hAnsi="Tahoma" w:cs="Tahoma"/>
        </w:rPr>
        <w:t>reta dos elementos.</w:t>
      </w:r>
    </w:p>
    <w:p w14:paraId="6A83E0E9" w14:textId="77777777" w:rsidR="00D949DD" w:rsidRPr="00AB3CF6" w:rsidRDefault="00D949DD" w:rsidP="00D949DD">
      <w:pPr>
        <w:spacing w:after="0" w:line="360" w:lineRule="auto"/>
        <w:jc w:val="both"/>
        <w:rPr>
          <w:rFonts w:ascii="Tahoma" w:eastAsia="Tahoma" w:hAnsi="Tahoma" w:cs="Tahoma"/>
        </w:rPr>
      </w:pPr>
    </w:p>
    <w:p w14:paraId="60582E4C" w14:textId="77777777" w:rsidR="00D949DD" w:rsidRPr="00017808" w:rsidRDefault="00D949DD" w:rsidP="00D949DD">
      <w:pPr>
        <w:spacing w:after="0" w:line="360" w:lineRule="auto"/>
        <w:jc w:val="both"/>
        <w:rPr>
          <w:rFonts w:ascii="Tahoma" w:eastAsia="Tahoma" w:hAnsi="Tahoma" w:cs="Tahoma"/>
        </w:rPr>
      </w:pPr>
      <w:r w:rsidRPr="00017808">
        <w:rPr>
          <w:rFonts w:ascii="Tahoma" w:eastAsia="Tahoma" w:hAnsi="Tahoma" w:cs="Tahoma"/>
          <w:b/>
        </w:rPr>
        <w:t>3. Indicações bibliográficas</w:t>
      </w:r>
    </w:p>
    <w:p w14:paraId="31F509C7" w14:textId="77777777" w:rsidR="00D949DD" w:rsidRPr="00017808" w:rsidRDefault="00D949DD" w:rsidP="00D949DD">
      <w:pPr>
        <w:spacing w:after="0" w:line="360" w:lineRule="auto"/>
        <w:jc w:val="both"/>
        <w:rPr>
          <w:rFonts w:ascii="Tahoma" w:eastAsia="Tahoma" w:hAnsi="Tahoma" w:cs="Tahoma"/>
        </w:rPr>
      </w:pPr>
    </w:p>
    <w:p w14:paraId="2084EDEA" w14:textId="77777777" w:rsidR="00D949DD" w:rsidRDefault="00D949DD" w:rsidP="00D949DD">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8D5049">
        <w:rPr>
          <w:rFonts w:ascii="Tahoma" w:hAnsi="Tahoma" w:cs="Tahoma"/>
        </w:rPr>
        <w:t>GOODRICH,</w:t>
      </w:r>
      <w:r>
        <w:rPr>
          <w:rFonts w:ascii="Tahoma" w:hAnsi="Tahoma" w:cs="Tahoma"/>
        </w:rPr>
        <w:t xml:space="preserve"> </w:t>
      </w:r>
      <w:r w:rsidRPr="008D5049">
        <w:rPr>
          <w:rFonts w:ascii="Tahoma" w:hAnsi="Tahoma" w:cs="Tahoma"/>
        </w:rPr>
        <w:t>M</w:t>
      </w:r>
      <w:r>
        <w:rPr>
          <w:rFonts w:ascii="Tahoma" w:hAnsi="Tahoma" w:cs="Tahoma"/>
        </w:rPr>
        <w:t>.</w:t>
      </w:r>
      <w:r w:rsidRPr="008D5049">
        <w:rPr>
          <w:rFonts w:ascii="Tahoma" w:hAnsi="Tahoma" w:cs="Tahoma"/>
        </w:rPr>
        <w:t xml:space="preserve"> T.</w:t>
      </w:r>
      <w:r>
        <w:rPr>
          <w:rFonts w:ascii="Tahoma" w:hAnsi="Tahoma" w:cs="Tahoma"/>
        </w:rPr>
        <w:t>;</w:t>
      </w:r>
      <w:r w:rsidRPr="008D5049">
        <w:rPr>
          <w:rFonts w:ascii="Tahoma" w:hAnsi="Tahoma" w:cs="Tahoma"/>
        </w:rPr>
        <w:t xml:space="preserve"> TAMASSIA</w:t>
      </w:r>
      <w:r>
        <w:rPr>
          <w:rFonts w:ascii="Tahoma" w:hAnsi="Tahoma" w:cs="Tahoma"/>
        </w:rPr>
        <w:t xml:space="preserve">, </w:t>
      </w:r>
      <w:r w:rsidRPr="008D5049">
        <w:rPr>
          <w:rFonts w:ascii="Tahoma" w:hAnsi="Tahoma" w:cs="Tahoma"/>
        </w:rPr>
        <w:t>R</w:t>
      </w:r>
      <w:r>
        <w:rPr>
          <w:rFonts w:ascii="Tahoma" w:hAnsi="Tahoma" w:cs="Tahoma"/>
        </w:rPr>
        <w:t>.</w:t>
      </w:r>
      <w:r w:rsidRPr="008D5049">
        <w:rPr>
          <w:rFonts w:ascii="Tahoma" w:hAnsi="Tahoma" w:cs="Tahoma"/>
        </w:rPr>
        <w:t xml:space="preserve"> </w:t>
      </w:r>
      <w:r w:rsidRPr="008D5049">
        <w:rPr>
          <w:rFonts w:ascii="Tahoma" w:hAnsi="Tahoma" w:cs="Tahoma"/>
          <w:i/>
        </w:rPr>
        <w:t>Estruturas de dados e algoritmos em Java</w:t>
      </w:r>
      <w:r>
        <w:rPr>
          <w:rFonts w:ascii="Tahoma" w:hAnsi="Tahoma" w:cs="Tahoma"/>
        </w:rPr>
        <w:t>. Porto Alegre</w:t>
      </w:r>
      <w:r w:rsidRPr="008D5049">
        <w:rPr>
          <w:rFonts w:ascii="Tahoma" w:hAnsi="Tahoma" w:cs="Tahoma"/>
        </w:rPr>
        <w:t xml:space="preserve">: </w:t>
      </w:r>
      <w:proofErr w:type="spellStart"/>
      <w:r w:rsidRPr="008D5049">
        <w:rPr>
          <w:rFonts w:ascii="Tahoma" w:hAnsi="Tahoma" w:cs="Tahoma"/>
        </w:rPr>
        <w:t>Bookman</w:t>
      </w:r>
      <w:proofErr w:type="spellEnd"/>
      <w:r w:rsidRPr="008D5049">
        <w:rPr>
          <w:rFonts w:ascii="Tahoma" w:hAnsi="Tahoma" w:cs="Tahoma"/>
        </w:rPr>
        <w:t>, 2013.</w:t>
      </w:r>
    </w:p>
    <w:p w14:paraId="26A7DC96" w14:textId="77777777" w:rsidR="00D949DD" w:rsidRDefault="00D949DD" w:rsidP="00D949DD">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CA701B">
        <w:rPr>
          <w:rFonts w:ascii="Tahoma" w:hAnsi="Tahoma" w:cs="Tahoma"/>
        </w:rPr>
        <w:t xml:space="preserve">LAMBERT, K. A. </w:t>
      </w:r>
      <w:r w:rsidRPr="00C67511">
        <w:rPr>
          <w:rFonts w:ascii="Tahoma" w:hAnsi="Tahoma" w:cs="Tahoma"/>
          <w:i/>
        </w:rPr>
        <w:t>Fundamentos de Python: estruturas de dados</w:t>
      </w:r>
      <w:r w:rsidRPr="00CA701B">
        <w:rPr>
          <w:rFonts w:ascii="Tahoma" w:hAnsi="Tahoma" w:cs="Tahoma"/>
        </w:rPr>
        <w:t>. São Paulo</w:t>
      </w:r>
      <w:r>
        <w:rPr>
          <w:rFonts w:ascii="Tahoma" w:hAnsi="Tahoma" w:cs="Tahoma"/>
        </w:rPr>
        <w:t xml:space="preserve">: </w:t>
      </w:r>
      <w:proofErr w:type="spellStart"/>
      <w:r>
        <w:rPr>
          <w:rFonts w:ascii="Tahoma" w:hAnsi="Tahoma" w:cs="Tahoma"/>
        </w:rPr>
        <w:t>Cengage</w:t>
      </w:r>
      <w:proofErr w:type="spellEnd"/>
      <w:r>
        <w:rPr>
          <w:rFonts w:ascii="Tahoma" w:hAnsi="Tahoma" w:cs="Tahoma"/>
        </w:rPr>
        <w:t xml:space="preserve"> Learning, 2022</w:t>
      </w:r>
      <w:r w:rsidRPr="00CA701B">
        <w:rPr>
          <w:rFonts w:ascii="Tahoma" w:hAnsi="Tahoma" w:cs="Tahoma"/>
        </w:rPr>
        <w:t>.</w:t>
      </w:r>
    </w:p>
    <w:p w14:paraId="10C63146" w14:textId="77777777" w:rsidR="00D949DD" w:rsidRPr="00C048B5" w:rsidRDefault="00D949DD" w:rsidP="00D949DD">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4F2986">
        <w:rPr>
          <w:rFonts w:ascii="Tahoma" w:hAnsi="Tahoma" w:cs="Tahoma"/>
        </w:rPr>
        <w:t>BACKES</w:t>
      </w:r>
      <w:r>
        <w:rPr>
          <w:rFonts w:ascii="Tahoma" w:hAnsi="Tahoma" w:cs="Tahoma"/>
        </w:rPr>
        <w:t xml:space="preserve">, A. R. </w:t>
      </w:r>
      <w:r w:rsidRPr="004F2986">
        <w:rPr>
          <w:rFonts w:ascii="Tahoma" w:hAnsi="Tahoma" w:cs="Tahoma"/>
          <w:i/>
        </w:rPr>
        <w:t>Algoritmos e estruturas de dados em linguagem C</w:t>
      </w:r>
      <w:r>
        <w:rPr>
          <w:rFonts w:ascii="Tahoma" w:hAnsi="Tahoma" w:cs="Tahoma"/>
        </w:rPr>
        <w:t>. Rio de Janeiro</w:t>
      </w:r>
      <w:r w:rsidRPr="009F7F35">
        <w:rPr>
          <w:rFonts w:ascii="Tahoma" w:hAnsi="Tahoma" w:cs="Tahoma"/>
        </w:rPr>
        <w:t>: LTC, 2023.</w:t>
      </w:r>
    </w:p>
    <w:p w14:paraId="1E5D088C" w14:textId="77777777" w:rsidR="00D949DD" w:rsidRDefault="00D949DD" w:rsidP="00D949DD">
      <w:pPr>
        <w:spacing w:after="0" w:line="360" w:lineRule="auto"/>
        <w:jc w:val="center"/>
        <w:rPr>
          <w:rFonts w:ascii="Tahoma" w:eastAsia="Tahoma" w:hAnsi="Tahoma" w:cs="Tahoma"/>
          <w:b/>
        </w:rPr>
      </w:pPr>
    </w:p>
    <w:p w14:paraId="721DAC96" w14:textId="77777777" w:rsidR="00D949DD" w:rsidRDefault="00D949DD" w:rsidP="00D949DD">
      <w:pPr>
        <w:spacing w:after="0" w:line="360" w:lineRule="auto"/>
        <w:jc w:val="center"/>
        <w:rPr>
          <w:rFonts w:ascii="Tahoma" w:eastAsia="Tahoma" w:hAnsi="Tahoma" w:cs="Tahoma"/>
          <w:b/>
        </w:rPr>
      </w:pPr>
    </w:p>
    <w:p w14:paraId="58F97841" w14:textId="6EAF6345" w:rsidR="00D949DD" w:rsidRDefault="00D949DD" w:rsidP="00DD00FD">
      <w:pPr>
        <w:spacing w:after="0" w:line="360" w:lineRule="auto"/>
        <w:jc w:val="center"/>
        <w:rPr>
          <w:rFonts w:ascii="Tahoma" w:eastAsia="Tahoma" w:hAnsi="Tahoma" w:cs="Tahoma"/>
          <w:b/>
        </w:rPr>
      </w:pPr>
    </w:p>
    <w:p w14:paraId="59804F3E" w14:textId="2E39E755" w:rsidR="00D949DD" w:rsidRDefault="00D949DD" w:rsidP="00DD00FD">
      <w:pPr>
        <w:spacing w:after="0" w:line="360" w:lineRule="auto"/>
        <w:jc w:val="center"/>
        <w:rPr>
          <w:rFonts w:ascii="Tahoma" w:eastAsia="Tahoma" w:hAnsi="Tahoma" w:cs="Tahoma"/>
          <w:b/>
        </w:rPr>
      </w:pPr>
    </w:p>
    <w:p w14:paraId="7E6C713B" w14:textId="70484C84" w:rsidR="00D949DD" w:rsidRDefault="00D949DD" w:rsidP="00DD00FD">
      <w:pPr>
        <w:spacing w:after="0" w:line="360" w:lineRule="auto"/>
        <w:jc w:val="center"/>
        <w:rPr>
          <w:rFonts w:ascii="Tahoma" w:eastAsia="Tahoma" w:hAnsi="Tahoma" w:cs="Tahoma"/>
          <w:b/>
        </w:rPr>
      </w:pPr>
    </w:p>
    <w:p w14:paraId="20AC4955" w14:textId="2BB4B054" w:rsidR="00D949DD" w:rsidRDefault="00D949DD" w:rsidP="00DD00FD">
      <w:pPr>
        <w:spacing w:after="0" w:line="360" w:lineRule="auto"/>
        <w:jc w:val="center"/>
        <w:rPr>
          <w:rFonts w:ascii="Tahoma" w:eastAsia="Tahoma" w:hAnsi="Tahoma" w:cs="Tahoma"/>
          <w:b/>
        </w:rPr>
      </w:pPr>
    </w:p>
    <w:p w14:paraId="4DDD4F58" w14:textId="603BECF9" w:rsidR="00D949DD" w:rsidRDefault="00D949DD" w:rsidP="00DD00FD">
      <w:pPr>
        <w:spacing w:after="0" w:line="360" w:lineRule="auto"/>
        <w:jc w:val="center"/>
        <w:rPr>
          <w:rFonts w:ascii="Tahoma" w:eastAsia="Tahoma" w:hAnsi="Tahoma" w:cs="Tahoma"/>
          <w:b/>
        </w:rPr>
      </w:pPr>
    </w:p>
    <w:p w14:paraId="75FEE52B" w14:textId="20D20935" w:rsidR="00D949DD" w:rsidRDefault="00D949DD" w:rsidP="00DD00FD">
      <w:pPr>
        <w:spacing w:after="0" w:line="360" w:lineRule="auto"/>
        <w:jc w:val="center"/>
        <w:rPr>
          <w:rFonts w:ascii="Tahoma" w:eastAsia="Tahoma" w:hAnsi="Tahoma" w:cs="Tahoma"/>
          <w:b/>
        </w:rPr>
      </w:pPr>
    </w:p>
    <w:p w14:paraId="34B804EE" w14:textId="3F5F61C8" w:rsidR="00D949DD" w:rsidRDefault="00D949DD" w:rsidP="00DD00FD">
      <w:pPr>
        <w:spacing w:after="0" w:line="360" w:lineRule="auto"/>
        <w:jc w:val="center"/>
        <w:rPr>
          <w:rFonts w:ascii="Tahoma" w:eastAsia="Tahoma" w:hAnsi="Tahoma" w:cs="Tahoma"/>
          <w:b/>
        </w:rPr>
      </w:pPr>
    </w:p>
    <w:p w14:paraId="49370647" w14:textId="7D210AC7" w:rsidR="00D949DD" w:rsidRDefault="00D949DD" w:rsidP="00DD00FD">
      <w:pPr>
        <w:spacing w:after="0" w:line="360" w:lineRule="auto"/>
        <w:jc w:val="center"/>
        <w:rPr>
          <w:rFonts w:ascii="Tahoma" w:eastAsia="Tahoma" w:hAnsi="Tahoma" w:cs="Tahoma"/>
          <w:b/>
        </w:rPr>
      </w:pPr>
    </w:p>
    <w:p w14:paraId="77A7735E" w14:textId="3DD6E113" w:rsidR="00D949DD" w:rsidRDefault="00D949DD" w:rsidP="00DD00FD">
      <w:pPr>
        <w:spacing w:after="0" w:line="360" w:lineRule="auto"/>
        <w:jc w:val="center"/>
        <w:rPr>
          <w:rFonts w:ascii="Tahoma" w:eastAsia="Tahoma" w:hAnsi="Tahoma" w:cs="Tahoma"/>
          <w:b/>
        </w:rPr>
      </w:pPr>
    </w:p>
    <w:p w14:paraId="77857DFA" w14:textId="2F41E577" w:rsidR="00D949DD" w:rsidRDefault="00D949DD" w:rsidP="00DD00FD">
      <w:pPr>
        <w:spacing w:after="0" w:line="360" w:lineRule="auto"/>
        <w:jc w:val="center"/>
        <w:rPr>
          <w:rFonts w:ascii="Tahoma" w:eastAsia="Tahoma" w:hAnsi="Tahoma" w:cs="Tahoma"/>
          <w:b/>
        </w:rPr>
      </w:pPr>
    </w:p>
    <w:p w14:paraId="0E0CC03A" w14:textId="470E2954" w:rsidR="00D949DD" w:rsidRDefault="00D949DD" w:rsidP="00DD00FD">
      <w:pPr>
        <w:spacing w:after="0" w:line="360" w:lineRule="auto"/>
        <w:jc w:val="center"/>
        <w:rPr>
          <w:rFonts w:ascii="Tahoma" w:eastAsia="Tahoma" w:hAnsi="Tahoma" w:cs="Tahoma"/>
          <w:b/>
        </w:rPr>
      </w:pPr>
    </w:p>
    <w:p w14:paraId="05544985" w14:textId="11ECA025" w:rsidR="00D949DD" w:rsidRDefault="00D949DD" w:rsidP="00DD00FD">
      <w:pPr>
        <w:spacing w:after="0" w:line="360" w:lineRule="auto"/>
        <w:jc w:val="center"/>
        <w:rPr>
          <w:rFonts w:ascii="Tahoma" w:eastAsia="Tahoma" w:hAnsi="Tahoma" w:cs="Tahoma"/>
          <w:b/>
        </w:rPr>
      </w:pPr>
    </w:p>
    <w:p w14:paraId="3DC86104" w14:textId="6A251B18" w:rsidR="00D949DD" w:rsidRDefault="00D949DD" w:rsidP="00DD00FD">
      <w:pPr>
        <w:spacing w:after="0" w:line="360" w:lineRule="auto"/>
        <w:jc w:val="center"/>
        <w:rPr>
          <w:rFonts w:ascii="Tahoma" w:eastAsia="Tahoma" w:hAnsi="Tahoma" w:cs="Tahoma"/>
          <w:b/>
        </w:rPr>
      </w:pPr>
    </w:p>
    <w:p w14:paraId="2C8D5E08" w14:textId="77777777" w:rsidR="00D949DD" w:rsidRDefault="00D949DD" w:rsidP="00DD00FD">
      <w:pPr>
        <w:spacing w:after="0" w:line="360" w:lineRule="auto"/>
        <w:jc w:val="center"/>
        <w:rPr>
          <w:rFonts w:ascii="Tahoma" w:eastAsia="Tahoma" w:hAnsi="Tahoma" w:cs="Tahoma"/>
          <w:b/>
        </w:rPr>
      </w:pPr>
    </w:p>
    <w:p w14:paraId="76AAA839" w14:textId="612D70B4" w:rsidR="00DD00FD" w:rsidRDefault="00D949DD" w:rsidP="00DD00FD">
      <w:pPr>
        <w:spacing w:after="0" w:line="360" w:lineRule="auto"/>
        <w:jc w:val="center"/>
        <w:rPr>
          <w:rFonts w:ascii="Tahoma" w:eastAsia="Tahoma" w:hAnsi="Tahoma" w:cs="Tahoma"/>
          <w:b/>
        </w:rPr>
      </w:pPr>
      <w:r>
        <w:rPr>
          <w:rFonts w:ascii="Tahoma" w:eastAsia="Tahoma" w:hAnsi="Tahoma" w:cs="Tahoma"/>
          <w:b/>
        </w:rPr>
        <w:t>Questão 5</w:t>
      </w:r>
    </w:p>
    <w:p w14:paraId="0C047E3C" w14:textId="73FDC826" w:rsidR="00DD00FD" w:rsidRDefault="00DD00FD" w:rsidP="00DD00FD">
      <w:pPr>
        <w:spacing w:after="0" w:line="360" w:lineRule="auto"/>
        <w:rPr>
          <w:rFonts w:ascii="Tahoma" w:eastAsia="Tahoma" w:hAnsi="Tahoma" w:cs="Tahoma"/>
          <w:b/>
        </w:rPr>
      </w:pPr>
      <w:r>
        <w:rPr>
          <w:rFonts w:ascii="Tahoma" w:eastAsia="Tahoma" w:hAnsi="Tahoma" w:cs="Tahoma"/>
          <w:b/>
        </w:rPr>
        <w:t xml:space="preserve">Questão </w:t>
      </w:r>
      <w:r w:rsidR="00D949DD">
        <w:rPr>
          <w:rFonts w:ascii="Tahoma" w:eastAsia="Tahoma" w:hAnsi="Tahoma" w:cs="Tahoma"/>
          <w:b/>
        </w:rPr>
        <w:t>5</w:t>
      </w:r>
      <w:r>
        <w:rPr>
          <w:rFonts w:ascii="Tahoma" w:eastAsia="Tahoma" w:hAnsi="Tahoma" w:cs="Tahoma"/>
          <w:b/>
        </w:rPr>
        <w:t>.</w:t>
      </w:r>
      <w:r w:rsidRPr="0066034D">
        <w:rPr>
          <w:rStyle w:val="Refdenotaderodap"/>
          <w:rFonts w:eastAsia="Tahoma"/>
          <w:bCs/>
        </w:rPr>
        <w:footnoteReference w:id="5"/>
      </w:r>
    </w:p>
    <w:p w14:paraId="236B6A16" w14:textId="77777777" w:rsidR="00DD00FD" w:rsidRDefault="00DD00FD" w:rsidP="00DD00FD">
      <w:pPr>
        <w:spacing w:after="0" w:line="360" w:lineRule="auto"/>
        <w:jc w:val="both"/>
        <w:rPr>
          <w:rFonts w:ascii="Tahoma" w:eastAsia="Tahoma" w:hAnsi="Tahoma" w:cs="Tahoma"/>
        </w:rPr>
      </w:pPr>
      <w:r w:rsidRPr="00AC3A22">
        <w:rPr>
          <w:rFonts w:ascii="Tahoma" w:eastAsia="Tahoma" w:hAnsi="Tahoma" w:cs="Tahoma"/>
        </w:rPr>
        <w:t xml:space="preserve">Considere que as variáveis </w:t>
      </w:r>
      <w:r w:rsidRPr="00AC3A22">
        <w:rPr>
          <w:rFonts w:eastAsia="Tahoma" w:cs="Consolas"/>
        </w:rPr>
        <w:t>pilha</w:t>
      </w:r>
      <w:r w:rsidRPr="00AC3A22">
        <w:rPr>
          <w:rFonts w:ascii="Tahoma" w:eastAsia="Tahoma" w:hAnsi="Tahoma" w:cs="Tahoma"/>
        </w:rPr>
        <w:t xml:space="preserve"> e </w:t>
      </w:r>
      <w:r w:rsidRPr="00AC3A22">
        <w:rPr>
          <w:rFonts w:eastAsia="Tahoma" w:cs="Consolas"/>
        </w:rPr>
        <w:t>fila</w:t>
      </w:r>
      <w:r w:rsidRPr="00AC3A22">
        <w:rPr>
          <w:rFonts w:ascii="Tahoma" w:eastAsia="Tahoma" w:hAnsi="Tahoma" w:cs="Tahoma"/>
        </w:rPr>
        <w:t xml:space="preserve"> correspondem, respectivamente,</w:t>
      </w:r>
      <w:r>
        <w:rPr>
          <w:rFonts w:ascii="Tahoma" w:eastAsia="Tahoma" w:hAnsi="Tahoma" w:cs="Tahoma"/>
        </w:rPr>
        <w:t xml:space="preserve"> às estruturas de dados do tipo </w:t>
      </w:r>
      <w:r w:rsidRPr="00AC3A22">
        <w:rPr>
          <w:rFonts w:ascii="Tahoma" w:eastAsia="Tahoma" w:hAnsi="Tahoma" w:cs="Tahoma"/>
        </w:rPr>
        <w:t>Pilha e Fila. Para testar as duas estruturas, um programador realizou a série de operações a seguir.</w:t>
      </w:r>
    </w:p>
    <w:p w14:paraId="6AD1A0DC" w14:textId="77777777" w:rsidR="00DD00FD" w:rsidRDefault="00DD00FD" w:rsidP="00DD00FD">
      <w:pPr>
        <w:spacing w:after="0" w:line="240" w:lineRule="auto"/>
        <w:jc w:val="both"/>
        <w:rPr>
          <w:rFonts w:ascii="Tahoma" w:eastAsia="Tahoma" w:hAnsi="Tahoma" w:cs="Tahoma"/>
        </w:rPr>
      </w:pPr>
    </w:p>
    <w:p w14:paraId="07151415" w14:textId="77777777" w:rsidR="00DD00FD" w:rsidRPr="00AC3A22" w:rsidRDefault="00DD00FD" w:rsidP="00DD00FD">
      <w:pPr>
        <w:spacing w:after="0" w:line="240" w:lineRule="auto"/>
        <w:jc w:val="both"/>
        <w:rPr>
          <w:rFonts w:eastAsia="Tahoma" w:cs="Consolas"/>
        </w:rPr>
      </w:pPr>
      <w:r w:rsidRPr="00AC3A22">
        <w:rPr>
          <w:rFonts w:eastAsia="Tahoma" w:cs="Consolas"/>
        </w:rPr>
        <w:t xml:space="preserve">Pilha </w:t>
      </w:r>
      <w:proofErr w:type="spellStart"/>
      <w:r w:rsidRPr="00AC3A22">
        <w:rPr>
          <w:rFonts w:eastAsia="Tahoma" w:cs="Consolas"/>
        </w:rPr>
        <w:t>pilha</w:t>
      </w:r>
      <w:proofErr w:type="spellEnd"/>
      <w:r w:rsidRPr="00AC3A22">
        <w:rPr>
          <w:rFonts w:eastAsia="Tahoma" w:cs="Consolas"/>
        </w:rPr>
        <w:t xml:space="preserve"> = new </w:t>
      </w:r>
      <w:proofErr w:type="gramStart"/>
      <w:r w:rsidRPr="00AC3A22">
        <w:rPr>
          <w:rFonts w:eastAsia="Tahoma" w:cs="Consolas"/>
        </w:rPr>
        <w:t>Pilha(</w:t>
      </w:r>
      <w:proofErr w:type="gramEnd"/>
      <w:r w:rsidRPr="00AC3A22">
        <w:rPr>
          <w:rFonts w:eastAsia="Tahoma" w:cs="Consolas"/>
        </w:rPr>
        <w:t>);</w:t>
      </w:r>
    </w:p>
    <w:p w14:paraId="4EB01C5B" w14:textId="77777777" w:rsidR="00DD00FD" w:rsidRPr="00AC3A22" w:rsidRDefault="00DD00FD" w:rsidP="00DD00FD">
      <w:pPr>
        <w:spacing w:after="0" w:line="240" w:lineRule="auto"/>
        <w:jc w:val="both"/>
        <w:rPr>
          <w:rFonts w:eastAsia="Tahoma" w:cs="Consolas"/>
        </w:rPr>
      </w:pPr>
      <w:r w:rsidRPr="00AC3A22">
        <w:rPr>
          <w:rFonts w:eastAsia="Tahoma" w:cs="Consolas"/>
        </w:rPr>
        <w:t xml:space="preserve">Fila </w:t>
      </w:r>
      <w:proofErr w:type="spellStart"/>
      <w:r w:rsidRPr="00AC3A22">
        <w:rPr>
          <w:rFonts w:eastAsia="Tahoma" w:cs="Consolas"/>
        </w:rPr>
        <w:t>fila</w:t>
      </w:r>
      <w:proofErr w:type="spellEnd"/>
      <w:r w:rsidRPr="00AC3A22">
        <w:rPr>
          <w:rFonts w:eastAsia="Tahoma" w:cs="Consolas"/>
        </w:rPr>
        <w:t xml:space="preserve"> = new </w:t>
      </w:r>
      <w:proofErr w:type="gramStart"/>
      <w:r w:rsidRPr="00AC3A22">
        <w:rPr>
          <w:rFonts w:eastAsia="Tahoma" w:cs="Consolas"/>
        </w:rPr>
        <w:t>Fila(</w:t>
      </w:r>
      <w:proofErr w:type="gramEnd"/>
      <w:r w:rsidRPr="00AC3A22">
        <w:rPr>
          <w:rFonts w:eastAsia="Tahoma" w:cs="Consolas"/>
        </w:rPr>
        <w:t>);</w:t>
      </w:r>
    </w:p>
    <w:p w14:paraId="553CA7C6"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pilha.push</w:t>
      </w:r>
      <w:proofErr w:type="spellEnd"/>
      <w:proofErr w:type="gramEnd"/>
      <w:r w:rsidRPr="00AC3A22">
        <w:rPr>
          <w:rFonts w:eastAsia="Tahoma" w:cs="Consolas"/>
        </w:rPr>
        <w:t>(‘A’);</w:t>
      </w:r>
    </w:p>
    <w:p w14:paraId="12FD332B"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pilha.push</w:t>
      </w:r>
      <w:proofErr w:type="spellEnd"/>
      <w:proofErr w:type="gramEnd"/>
      <w:r w:rsidRPr="00AC3A22">
        <w:rPr>
          <w:rFonts w:eastAsia="Tahoma" w:cs="Consolas"/>
        </w:rPr>
        <w:t>(‘B’);</w:t>
      </w:r>
    </w:p>
    <w:p w14:paraId="16A0C31A"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pilha.push</w:t>
      </w:r>
      <w:proofErr w:type="spellEnd"/>
      <w:proofErr w:type="gramEnd"/>
      <w:r w:rsidRPr="00AC3A22">
        <w:rPr>
          <w:rFonts w:eastAsia="Tahoma" w:cs="Consolas"/>
        </w:rPr>
        <w:t>(‘C’);</w:t>
      </w:r>
    </w:p>
    <w:p w14:paraId="3069850D"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fila.enqueue</w:t>
      </w:r>
      <w:proofErr w:type="spellEnd"/>
      <w:proofErr w:type="gramEnd"/>
      <w:r w:rsidRPr="00AC3A22">
        <w:rPr>
          <w:rFonts w:eastAsia="Tahoma" w:cs="Consolas"/>
        </w:rPr>
        <w:t>(</w:t>
      </w:r>
      <w:proofErr w:type="spellStart"/>
      <w:r w:rsidRPr="00AC3A22">
        <w:rPr>
          <w:rFonts w:eastAsia="Tahoma" w:cs="Consolas"/>
        </w:rPr>
        <w:t>pilha.top</w:t>
      </w:r>
      <w:proofErr w:type="spellEnd"/>
      <w:r w:rsidRPr="00AC3A22">
        <w:rPr>
          <w:rFonts w:eastAsia="Tahoma" w:cs="Consolas"/>
        </w:rPr>
        <w:t>());</w:t>
      </w:r>
    </w:p>
    <w:p w14:paraId="5B221DEF"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fila.enqueue</w:t>
      </w:r>
      <w:proofErr w:type="spellEnd"/>
      <w:proofErr w:type="gramEnd"/>
      <w:r w:rsidRPr="00AC3A22">
        <w:rPr>
          <w:rFonts w:eastAsia="Tahoma" w:cs="Consolas"/>
        </w:rPr>
        <w:t>(</w:t>
      </w:r>
      <w:proofErr w:type="spellStart"/>
      <w:r w:rsidRPr="00AC3A22">
        <w:rPr>
          <w:rFonts w:eastAsia="Tahoma" w:cs="Consolas"/>
        </w:rPr>
        <w:t>pilha.top</w:t>
      </w:r>
      <w:proofErr w:type="spellEnd"/>
      <w:r w:rsidRPr="00AC3A22">
        <w:rPr>
          <w:rFonts w:eastAsia="Tahoma" w:cs="Consolas"/>
        </w:rPr>
        <w:t>());</w:t>
      </w:r>
    </w:p>
    <w:p w14:paraId="46E34E56"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fila.enqueue</w:t>
      </w:r>
      <w:proofErr w:type="spellEnd"/>
      <w:proofErr w:type="gramEnd"/>
      <w:r w:rsidRPr="00AC3A22">
        <w:rPr>
          <w:rFonts w:eastAsia="Tahoma" w:cs="Consolas"/>
        </w:rPr>
        <w:t>(‘D’);</w:t>
      </w:r>
    </w:p>
    <w:p w14:paraId="19412464"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pilha.push</w:t>
      </w:r>
      <w:proofErr w:type="spellEnd"/>
      <w:proofErr w:type="gramEnd"/>
      <w:r w:rsidRPr="00AC3A22">
        <w:rPr>
          <w:rFonts w:eastAsia="Tahoma" w:cs="Consolas"/>
        </w:rPr>
        <w:t>(</w:t>
      </w:r>
      <w:proofErr w:type="spellStart"/>
      <w:r w:rsidRPr="00AC3A22">
        <w:rPr>
          <w:rFonts w:eastAsia="Tahoma" w:cs="Consolas"/>
        </w:rPr>
        <w:t>fila.dequeue</w:t>
      </w:r>
      <w:proofErr w:type="spellEnd"/>
      <w:r w:rsidRPr="00AC3A22">
        <w:rPr>
          <w:rFonts w:eastAsia="Tahoma" w:cs="Consolas"/>
        </w:rPr>
        <w:t>());</w:t>
      </w:r>
    </w:p>
    <w:p w14:paraId="731DE06C"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fila.enqueue</w:t>
      </w:r>
      <w:proofErr w:type="spellEnd"/>
      <w:proofErr w:type="gramEnd"/>
      <w:r w:rsidRPr="00AC3A22">
        <w:rPr>
          <w:rFonts w:eastAsia="Tahoma" w:cs="Consolas"/>
        </w:rPr>
        <w:t>(</w:t>
      </w:r>
      <w:proofErr w:type="spellStart"/>
      <w:r w:rsidRPr="00AC3A22">
        <w:rPr>
          <w:rFonts w:eastAsia="Tahoma" w:cs="Consolas"/>
        </w:rPr>
        <w:t>fila.dequeue</w:t>
      </w:r>
      <w:proofErr w:type="spellEnd"/>
      <w:r w:rsidRPr="00AC3A22">
        <w:rPr>
          <w:rFonts w:eastAsia="Tahoma" w:cs="Consolas"/>
        </w:rPr>
        <w:t>());</w:t>
      </w:r>
    </w:p>
    <w:p w14:paraId="5C37961B"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fila.enqueue</w:t>
      </w:r>
      <w:proofErr w:type="spellEnd"/>
      <w:proofErr w:type="gramEnd"/>
      <w:r w:rsidRPr="00AC3A22">
        <w:rPr>
          <w:rFonts w:eastAsia="Tahoma" w:cs="Consolas"/>
        </w:rPr>
        <w:t>(</w:t>
      </w:r>
      <w:proofErr w:type="spellStart"/>
      <w:r w:rsidRPr="00AC3A22">
        <w:rPr>
          <w:rFonts w:eastAsia="Tahoma" w:cs="Consolas"/>
        </w:rPr>
        <w:t>pilha.pop</w:t>
      </w:r>
      <w:proofErr w:type="spellEnd"/>
      <w:r w:rsidRPr="00AC3A22">
        <w:rPr>
          <w:rFonts w:eastAsia="Tahoma" w:cs="Consolas"/>
        </w:rPr>
        <w:t>());</w:t>
      </w:r>
    </w:p>
    <w:p w14:paraId="5B8661D9"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pilha.push</w:t>
      </w:r>
      <w:proofErr w:type="spellEnd"/>
      <w:proofErr w:type="gramEnd"/>
      <w:r w:rsidRPr="00AC3A22">
        <w:rPr>
          <w:rFonts w:eastAsia="Tahoma" w:cs="Consolas"/>
        </w:rPr>
        <w:t>(‘E’);</w:t>
      </w:r>
    </w:p>
    <w:p w14:paraId="4D64AC14"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fila.enqueue</w:t>
      </w:r>
      <w:proofErr w:type="spellEnd"/>
      <w:proofErr w:type="gramEnd"/>
      <w:r w:rsidRPr="00AC3A22">
        <w:rPr>
          <w:rFonts w:eastAsia="Tahoma" w:cs="Consolas"/>
        </w:rPr>
        <w:t>(‘E’);</w:t>
      </w:r>
    </w:p>
    <w:p w14:paraId="2A2A6AD6" w14:textId="77777777" w:rsidR="00DD00FD" w:rsidRPr="00AC3A22" w:rsidRDefault="00DD00FD" w:rsidP="00DD00FD">
      <w:pPr>
        <w:spacing w:after="0" w:line="240" w:lineRule="auto"/>
        <w:jc w:val="both"/>
        <w:rPr>
          <w:rFonts w:eastAsia="Tahoma" w:cs="Consolas"/>
        </w:rPr>
      </w:pPr>
      <w:proofErr w:type="spellStart"/>
      <w:proofErr w:type="gramStart"/>
      <w:r w:rsidRPr="00AC3A22">
        <w:rPr>
          <w:rFonts w:eastAsia="Tahoma" w:cs="Consolas"/>
        </w:rPr>
        <w:t>pilha.pop</w:t>
      </w:r>
      <w:proofErr w:type="spellEnd"/>
      <w:r w:rsidRPr="00AC3A22">
        <w:rPr>
          <w:rFonts w:eastAsia="Tahoma" w:cs="Consolas"/>
        </w:rPr>
        <w:t>(</w:t>
      </w:r>
      <w:proofErr w:type="gramEnd"/>
      <w:r w:rsidRPr="00AC3A22">
        <w:rPr>
          <w:rFonts w:eastAsia="Tahoma" w:cs="Consolas"/>
        </w:rPr>
        <w:t>);</w:t>
      </w:r>
    </w:p>
    <w:p w14:paraId="385158FA" w14:textId="77777777" w:rsidR="00DD00FD" w:rsidRDefault="00DD00FD" w:rsidP="00DD00FD">
      <w:pPr>
        <w:spacing w:after="0" w:line="240" w:lineRule="auto"/>
        <w:jc w:val="both"/>
        <w:rPr>
          <w:rFonts w:ascii="Tahoma" w:eastAsia="Tahoma" w:hAnsi="Tahoma" w:cs="Tahoma"/>
        </w:rPr>
      </w:pPr>
    </w:p>
    <w:p w14:paraId="23CF425E" w14:textId="77777777" w:rsidR="00DD00FD" w:rsidRDefault="00DD00FD" w:rsidP="00DD00FD">
      <w:pPr>
        <w:spacing w:after="0" w:line="360" w:lineRule="auto"/>
        <w:jc w:val="both"/>
        <w:rPr>
          <w:rFonts w:ascii="Tahoma" w:eastAsia="Tahoma" w:hAnsi="Tahoma" w:cs="Tahoma"/>
        </w:rPr>
      </w:pPr>
      <w:r w:rsidRPr="00AC3A22">
        <w:rPr>
          <w:rFonts w:ascii="Tahoma" w:eastAsia="Tahoma" w:hAnsi="Tahoma" w:cs="Tahoma"/>
        </w:rPr>
        <w:t xml:space="preserve">Após essas operações, ao imprimir o conteúdo de </w:t>
      </w:r>
      <w:r w:rsidRPr="00AC3A22">
        <w:rPr>
          <w:rFonts w:eastAsia="Tahoma" w:cs="Consolas"/>
        </w:rPr>
        <w:t>pilha</w:t>
      </w:r>
      <w:r w:rsidRPr="00AC3A22">
        <w:rPr>
          <w:rFonts w:ascii="Tahoma" w:eastAsia="Tahoma" w:hAnsi="Tahoma" w:cs="Tahoma"/>
        </w:rPr>
        <w:t xml:space="preserve"> e </w:t>
      </w:r>
      <w:r w:rsidRPr="00AC3A22">
        <w:rPr>
          <w:rFonts w:eastAsia="Tahoma" w:cs="Consolas"/>
        </w:rPr>
        <w:t>fila</w:t>
      </w:r>
      <w:r>
        <w:rPr>
          <w:rFonts w:ascii="Tahoma" w:eastAsia="Tahoma" w:hAnsi="Tahoma" w:cs="Tahoma"/>
        </w:rPr>
        <w:t>, respectivamente, serão</w:t>
      </w:r>
      <w:r w:rsidRPr="00AC3A22">
        <w:rPr>
          <w:rFonts w:ascii="Tahoma" w:eastAsia="Tahoma" w:hAnsi="Tahoma" w:cs="Tahoma"/>
        </w:rPr>
        <w:t xml:space="preserve"> exibido</w:t>
      </w:r>
      <w:r>
        <w:rPr>
          <w:rFonts w:ascii="Tahoma" w:eastAsia="Tahoma" w:hAnsi="Tahoma" w:cs="Tahoma"/>
        </w:rPr>
        <w:t>s os seguintes resultados</w:t>
      </w:r>
      <w:r w:rsidRPr="00AC3A22">
        <w:rPr>
          <w:rFonts w:ascii="Tahoma" w:eastAsia="Tahoma" w:hAnsi="Tahoma" w:cs="Tahoma"/>
        </w:rPr>
        <w:t>:</w:t>
      </w:r>
    </w:p>
    <w:p w14:paraId="6131D7EE" w14:textId="77777777" w:rsidR="00DD00FD" w:rsidRPr="00DC7A30" w:rsidRDefault="00DD00FD" w:rsidP="007E6E8A">
      <w:pPr>
        <w:pStyle w:val="PargrafodaLista"/>
        <w:numPr>
          <w:ilvl w:val="0"/>
          <w:numId w:val="21"/>
        </w:numPr>
        <w:suppressAutoHyphens w:val="0"/>
        <w:spacing w:after="0" w:line="360" w:lineRule="auto"/>
        <w:ind w:left="426" w:hanging="426"/>
        <w:jc w:val="both"/>
        <w:rPr>
          <w:rFonts w:ascii="Tahoma" w:eastAsia="Tahoma" w:hAnsi="Tahoma" w:cs="Tahoma"/>
          <w:szCs w:val="24"/>
        </w:rPr>
      </w:pPr>
      <w:r w:rsidRPr="00DC7A30">
        <w:rPr>
          <w:rFonts w:ascii="Tahoma" w:eastAsia="Tahoma" w:hAnsi="Tahoma" w:cs="Tahoma"/>
          <w:szCs w:val="24"/>
        </w:rPr>
        <w:t xml:space="preserve">pilha: topo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A </w:t>
      </w:r>
      <w:r w:rsidRPr="00DC7A30">
        <w:rPr>
          <w:rFonts w:ascii="Arial" w:eastAsia="Tahoma" w:hAnsi="Arial" w:cs="Arial"/>
          <w:szCs w:val="24"/>
        </w:rPr>
        <w:t>→</w:t>
      </w:r>
      <w:r w:rsidRPr="00DC7A30">
        <w:rPr>
          <w:rFonts w:ascii="Tahoma" w:eastAsia="Tahoma" w:hAnsi="Tahoma" w:cs="Tahoma"/>
          <w:szCs w:val="24"/>
        </w:rPr>
        <w:t xml:space="preserve"> E.</w:t>
      </w:r>
    </w:p>
    <w:p w14:paraId="50359FC0" w14:textId="77777777" w:rsidR="00DD00FD" w:rsidRPr="00DC7A30" w:rsidRDefault="00DD00FD" w:rsidP="00DD00FD">
      <w:pPr>
        <w:pStyle w:val="PargrafodaLista"/>
        <w:tabs>
          <w:tab w:val="left" w:pos="426"/>
        </w:tabs>
        <w:spacing w:after="0" w:line="360" w:lineRule="auto"/>
        <w:ind w:left="426" w:hanging="426"/>
        <w:jc w:val="both"/>
        <w:rPr>
          <w:rFonts w:ascii="Tahoma" w:eastAsia="Tahoma" w:hAnsi="Tahoma" w:cs="Tahoma"/>
          <w:szCs w:val="24"/>
        </w:rPr>
      </w:pPr>
      <w:r>
        <w:rPr>
          <w:rFonts w:ascii="Tahoma" w:eastAsia="Tahoma" w:hAnsi="Tahoma" w:cs="Tahoma"/>
          <w:szCs w:val="24"/>
        </w:rPr>
        <w:tab/>
      </w:r>
      <w:r w:rsidRPr="00DC7A30">
        <w:rPr>
          <w:rFonts w:ascii="Tahoma" w:eastAsia="Tahoma" w:hAnsi="Tahoma" w:cs="Tahoma"/>
          <w:szCs w:val="24"/>
        </w:rPr>
        <w:t xml:space="preserve">fila: início </w:t>
      </w:r>
      <w:r w:rsidRPr="00DC7A30">
        <w:rPr>
          <w:rFonts w:ascii="Arial" w:eastAsia="Tahoma" w:hAnsi="Arial" w:cs="Arial"/>
          <w:szCs w:val="24"/>
        </w:rPr>
        <w:t>→</w:t>
      </w:r>
      <w:r w:rsidRPr="00DC7A30">
        <w:rPr>
          <w:rFonts w:ascii="Tahoma" w:eastAsia="Tahoma" w:hAnsi="Tahoma" w:cs="Tahoma"/>
          <w:szCs w:val="24"/>
        </w:rPr>
        <w:t xml:space="preserve"> D </w:t>
      </w:r>
      <w:r w:rsidRPr="00DC7A30">
        <w:rPr>
          <w:rFonts w:ascii="Arial" w:eastAsia="Tahoma" w:hAnsi="Arial" w:cs="Arial"/>
          <w:szCs w:val="24"/>
        </w:rPr>
        <w:t>→</w:t>
      </w:r>
      <w:r w:rsidRPr="00DC7A30">
        <w:rPr>
          <w:rFonts w:ascii="Tahoma" w:eastAsia="Tahoma" w:hAnsi="Tahoma" w:cs="Tahoma"/>
          <w:szCs w:val="24"/>
        </w:rPr>
        <w:t xml:space="preserve"> A </w:t>
      </w:r>
      <w:r w:rsidRPr="00DC7A30">
        <w:rPr>
          <w:rFonts w:ascii="Arial" w:eastAsia="Tahoma" w:hAnsi="Arial" w:cs="Arial"/>
          <w:szCs w:val="24"/>
        </w:rPr>
        <w:t>→</w:t>
      </w:r>
      <w:r w:rsidRPr="00DC7A30">
        <w:rPr>
          <w:rFonts w:ascii="Tahoma" w:eastAsia="Tahoma" w:hAnsi="Tahoma" w:cs="Tahoma"/>
          <w:szCs w:val="24"/>
        </w:rPr>
        <w:t xml:space="preserve"> A </w:t>
      </w:r>
      <w:r w:rsidRPr="00DC7A30">
        <w:rPr>
          <w:rFonts w:ascii="Arial" w:eastAsia="Tahoma" w:hAnsi="Arial" w:cs="Arial"/>
          <w:szCs w:val="24"/>
        </w:rPr>
        <w:t>→</w:t>
      </w:r>
      <w:r w:rsidRPr="00DC7A30">
        <w:rPr>
          <w:rFonts w:ascii="Tahoma" w:eastAsia="Tahoma" w:hAnsi="Tahoma" w:cs="Tahoma"/>
          <w:szCs w:val="24"/>
        </w:rPr>
        <w:t xml:space="preserve"> E.</w:t>
      </w:r>
    </w:p>
    <w:p w14:paraId="343E5DDF" w14:textId="77777777" w:rsidR="00DD00FD" w:rsidRPr="00DC7A30" w:rsidRDefault="00DD00FD" w:rsidP="007E6E8A">
      <w:pPr>
        <w:pStyle w:val="PargrafodaLista"/>
        <w:numPr>
          <w:ilvl w:val="0"/>
          <w:numId w:val="21"/>
        </w:numPr>
        <w:suppressAutoHyphens w:val="0"/>
        <w:spacing w:after="0" w:line="360" w:lineRule="auto"/>
        <w:ind w:left="426" w:hanging="426"/>
        <w:jc w:val="both"/>
        <w:rPr>
          <w:rFonts w:ascii="Tahoma" w:eastAsia="Tahoma" w:hAnsi="Tahoma" w:cs="Tahoma"/>
          <w:szCs w:val="24"/>
        </w:rPr>
      </w:pPr>
      <w:r w:rsidRPr="00DC7A30">
        <w:rPr>
          <w:rFonts w:ascii="Tahoma" w:eastAsia="Tahoma" w:hAnsi="Tahoma" w:cs="Tahoma"/>
          <w:szCs w:val="24"/>
        </w:rPr>
        <w:t xml:space="preserve">pilha: topo </w:t>
      </w:r>
      <w:r w:rsidRPr="00DC7A30">
        <w:rPr>
          <w:rFonts w:ascii="Arial" w:eastAsia="Tahoma" w:hAnsi="Arial" w:cs="Arial"/>
          <w:szCs w:val="24"/>
        </w:rPr>
        <w:t>→</w:t>
      </w:r>
      <w:r w:rsidRPr="00DC7A30">
        <w:rPr>
          <w:rFonts w:ascii="Tahoma" w:eastAsia="Tahoma" w:hAnsi="Tahoma" w:cs="Tahoma"/>
          <w:szCs w:val="24"/>
        </w:rPr>
        <w:t>A.</w:t>
      </w:r>
    </w:p>
    <w:p w14:paraId="57A3F4AC" w14:textId="77777777" w:rsidR="00DD00FD" w:rsidRPr="00DC7A30" w:rsidRDefault="00DD00FD" w:rsidP="00DD00FD">
      <w:pPr>
        <w:pStyle w:val="PargrafodaLista"/>
        <w:spacing w:after="0" w:line="360" w:lineRule="auto"/>
        <w:ind w:left="426" w:hanging="426"/>
        <w:jc w:val="both"/>
        <w:rPr>
          <w:rFonts w:ascii="Tahoma" w:eastAsia="Tahoma" w:hAnsi="Tahoma" w:cs="Tahoma"/>
          <w:szCs w:val="24"/>
        </w:rPr>
      </w:pPr>
      <w:r>
        <w:rPr>
          <w:rFonts w:ascii="Tahoma" w:eastAsia="Tahoma" w:hAnsi="Tahoma" w:cs="Tahoma"/>
          <w:szCs w:val="24"/>
        </w:rPr>
        <w:tab/>
      </w:r>
      <w:r w:rsidRPr="00DC7A30">
        <w:rPr>
          <w:rFonts w:ascii="Tahoma" w:eastAsia="Tahoma" w:hAnsi="Tahoma" w:cs="Tahoma"/>
          <w:szCs w:val="24"/>
        </w:rPr>
        <w:t xml:space="preserve">fila: início </w:t>
      </w:r>
      <w:r w:rsidRPr="00DC7A30">
        <w:rPr>
          <w:rFonts w:ascii="Arial" w:eastAsia="Tahoma" w:hAnsi="Arial" w:cs="Arial"/>
          <w:szCs w:val="24"/>
        </w:rPr>
        <w:t>→</w:t>
      </w:r>
      <w:r w:rsidRPr="00DC7A30">
        <w:rPr>
          <w:rFonts w:ascii="Tahoma" w:eastAsia="Tahoma" w:hAnsi="Tahoma" w:cs="Tahoma"/>
          <w:szCs w:val="24"/>
        </w:rPr>
        <w:t xml:space="preserve"> D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E.</w:t>
      </w:r>
    </w:p>
    <w:p w14:paraId="47EE6152" w14:textId="77777777" w:rsidR="00DD00FD" w:rsidRPr="00DC7A30" w:rsidRDefault="00DD00FD" w:rsidP="007E6E8A">
      <w:pPr>
        <w:pStyle w:val="PargrafodaLista"/>
        <w:numPr>
          <w:ilvl w:val="0"/>
          <w:numId w:val="21"/>
        </w:numPr>
        <w:suppressAutoHyphens w:val="0"/>
        <w:spacing w:after="0" w:line="360" w:lineRule="auto"/>
        <w:ind w:left="426" w:hanging="426"/>
        <w:jc w:val="both"/>
        <w:rPr>
          <w:rFonts w:ascii="Tahoma" w:eastAsia="Tahoma" w:hAnsi="Tahoma" w:cs="Tahoma"/>
          <w:szCs w:val="24"/>
        </w:rPr>
      </w:pPr>
      <w:r w:rsidRPr="00DC7A30">
        <w:rPr>
          <w:rFonts w:ascii="Tahoma" w:eastAsia="Tahoma" w:hAnsi="Tahoma" w:cs="Tahoma"/>
          <w:szCs w:val="24"/>
        </w:rPr>
        <w:t xml:space="preserve">pilha: topo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A.</w:t>
      </w:r>
    </w:p>
    <w:p w14:paraId="1F1863C7" w14:textId="77777777" w:rsidR="00DD00FD" w:rsidRPr="00DC7A30" w:rsidRDefault="00DD00FD" w:rsidP="00DD00FD">
      <w:pPr>
        <w:pStyle w:val="PargrafodaLista"/>
        <w:spacing w:after="0" w:line="360" w:lineRule="auto"/>
        <w:ind w:left="426" w:hanging="426"/>
        <w:jc w:val="both"/>
        <w:rPr>
          <w:rFonts w:ascii="Tahoma" w:eastAsia="Tahoma" w:hAnsi="Tahoma" w:cs="Tahoma"/>
          <w:szCs w:val="24"/>
        </w:rPr>
      </w:pPr>
      <w:r>
        <w:rPr>
          <w:rFonts w:ascii="Tahoma" w:eastAsia="Tahoma" w:hAnsi="Tahoma" w:cs="Tahoma"/>
          <w:szCs w:val="24"/>
        </w:rPr>
        <w:tab/>
      </w:r>
      <w:r w:rsidRPr="00DC7A30">
        <w:rPr>
          <w:rFonts w:ascii="Tahoma" w:eastAsia="Tahoma" w:hAnsi="Tahoma" w:cs="Tahoma"/>
          <w:szCs w:val="24"/>
        </w:rPr>
        <w:t xml:space="preserve">fila: início </w:t>
      </w:r>
      <w:r w:rsidRPr="00DC7A30">
        <w:rPr>
          <w:rFonts w:ascii="Arial" w:eastAsia="Tahoma" w:hAnsi="Arial" w:cs="Arial"/>
          <w:szCs w:val="24"/>
        </w:rPr>
        <w:t>→</w:t>
      </w:r>
      <w:r w:rsidRPr="00DC7A30">
        <w:rPr>
          <w:rFonts w:ascii="Tahoma" w:eastAsia="Tahoma" w:hAnsi="Tahoma" w:cs="Tahoma"/>
          <w:szCs w:val="24"/>
        </w:rPr>
        <w:t xml:space="preserve"> D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E.</w:t>
      </w:r>
    </w:p>
    <w:p w14:paraId="05B88CBB" w14:textId="77777777" w:rsidR="00DD00FD" w:rsidRPr="00DC7A30" w:rsidRDefault="00DD00FD" w:rsidP="007E6E8A">
      <w:pPr>
        <w:pStyle w:val="PargrafodaLista"/>
        <w:numPr>
          <w:ilvl w:val="0"/>
          <w:numId w:val="21"/>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p</w:t>
      </w:r>
      <w:r w:rsidRPr="00DC7A30">
        <w:rPr>
          <w:rFonts w:ascii="Tahoma" w:eastAsia="Tahoma" w:hAnsi="Tahoma" w:cs="Tahoma"/>
          <w:szCs w:val="24"/>
        </w:rPr>
        <w:t xml:space="preserve">ilha: topo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A.</w:t>
      </w:r>
    </w:p>
    <w:p w14:paraId="13FBA7B2" w14:textId="77777777" w:rsidR="00DD00FD" w:rsidRPr="00DC7A30" w:rsidRDefault="00DD00FD" w:rsidP="00DD00FD">
      <w:pPr>
        <w:pStyle w:val="PargrafodaLista"/>
        <w:spacing w:after="0" w:line="360" w:lineRule="auto"/>
        <w:ind w:left="426" w:hanging="426"/>
        <w:jc w:val="both"/>
        <w:rPr>
          <w:rFonts w:ascii="Tahoma" w:eastAsia="Tahoma" w:hAnsi="Tahoma" w:cs="Tahoma"/>
          <w:szCs w:val="24"/>
        </w:rPr>
      </w:pPr>
      <w:r>
        <w:rPr>
          <w:rFonts w:ascii="Tahoma" w:eastAsia="Tahoma" w:hAnsi="Tahoma" w:cs="Tahoma"/>
          <w:szCs w:val="24"/>
        </w:rPr>
        <w:tab/>
      </w:r>
      <w:r w:rsidRPr="00DC7A30">
        <w:rPr>
          <w:rFonts w:ascii="Tahoma" w:eastAsia="Tahoma" w:hAnsi="Tahoma" w:cs="Tahoma"/>
          <w:szCs w:val="24"/>
        </w:rPr>
        <w:t xml:space="preserve">fila: início </w:t>
      </w:r>
      <w:r w:rsidRPr="00DC7A30">
        <w:rPr>
          <w:rFonts w:ascii="Arial" w:eastAsia="Tahoma" w:hAnsi="Arial" w:cs="Arial"/>
          <w:szCs w:val="24"/>
        </w:rPr>
        <w:t>→</w:t>
      </w:r>
      <w:r w:rsidRPr="00DC7A30">
        <w:rPr>
          <w:rFonts w:ascii="Tahoma" w:eastAsia="Tahoma" w:hAnsi="Tahoma" w:cs="Tahoma"/>
          <w:szCs w:val="24"/>
        </w:rPr>
        <w:t xml:space="preserve"> D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E.</w:t>
      </w:r>
    </w:p>
    <w:p w14:paraId="385D0F43" w14:textId="77777777" w:rsidR="00DD00FD" w:rsidRPr="00DC7A30" w:rsidRDefault="00DD00FD" w:rsidP="007E6E8A">
      <w:pPr>
        <w:pStyle w:val="PargrafodaLista"/>
        <w:numPr>
          <w:ilvl w:val="0"/>
          <w:numId w:val="21"/>
        </w:numPr>
        <w:suppressAutoHyphens w:val="0"/>
        <w:spacing w:after="0" w:line="360" w:lineRule="auto"/>
        <w:ind w:left="426" w:hanging="426"/>
        <w:jc w:val="both"/>
        <w:rPr>
          <w:rFonts w:ascii="Tahoma" w:eastAsia="Tahoma" w:hAnsi="Tahoma" w:cs="Tahoma"/>
          <w:szCs w:val="24"/>
        </w:rPr>
      </w:pPr>
      <w:r w:rsidRPr="00DC7A30">
        <w:rPr>
          <w:rFonts w:ascii="Tahoma" w:eastAsia="Tahoma" w:hAnsi="Tahoma" w:cs="Tahoma"/>
          <w:szCs w:val="24"/>
        </w:rPr>
        <w:t xml:space="preserve">pilha: topo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A.</w:t>
      </w:r>
    </w:p>
    <w:p w14:paraId="651F4EA3" w14:textId="77777777" w:rsidR="00DD00FD" w:rsidRPr="00AC3A22" w:rsidRDefault="00DD00FD" w:rsidP="00DD00FD">
      <w:pPr>
        <w:pStyle w:val="PargrafodaLista"/>
        <w:spacing w:after="0" w:line="360" w:lineRule="auto"/>
        <w:ind w:left="426" w:hanging="426"/>
        <w:jc w:val="both"/>
        <w:rPr>
          <w:rFonts w:ascii="Tahoma" w:eastAsia="Tahoma" w:hAnsi="Tahoma" w:cs="Tahoma"/>
          <w:szCs w:val="24"/>
        </w:rPr>
      </w:pPr>
      <w:r>
        <w:rPr>
          <w:rFonts w:ascii="Tahoma" w:eastAsia="Tahoma" w:hAnsi="Tahoma" w:cs="Tahoma"/>
          <w:szCs w:val="24"/>
        </w:rPr>
        <w:tab/>
      </w:r>
      <w:r w:rsidRPr="00DC7A30">
        <w:rPr>
          <w:rFonts w:ascii="Tahoma" w:eastAsia="Tahoma" w:hAnsi="Tahoma" w:cs="Tahoma"/>
          <w:szCs w:val="24"/>
        </w:rPr>
        <w:t xml:space="preserve">fila: início </w:t>
      </w:r>
      <w:r w:rsidRPr="00DC7A30">
        <w:rPr>
          <w:rFonts w:ascii="Arial" w:eastAsia="Tahoma" w:hAnsi="Arial" w:cs="Arial"/>
          <w:szCs w:val="24"/>
        </w:rPr>
        <w:t>→</w:t>
      </w:r>
      <w:r w:rsidRPr="00DC7A30">
        <w:rPr>
          <w:rFonts w:ascii="Tahoma" w:eastAsia="Tahoma" w:hAnsi="Tahoma" w:cs="Tahoma"/>
          <w:szCs w:val="24"/>
        </w:rPr>
        <w:t xml:space="preserve"> D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E.</w:t>
      </w:r>
    </w:p>
    <w:p w14:paraId="7D18A01F" w14:textId="77777777" w:rsidR="00DD00FD" w:rsidRDefault="00DD00FD" w:rsidP="00DD00FD">
      <w:pPr>
        <w:spacing w:after="0" w:line="360" w:lineRule="auto"/>
        <w:rPr>
          <w:rFonts w:ascii="Tahoma" w:eastAsia="Tahoma" w:hAnsi="Tahoma" w:cs="Tahoma"/>
        </w:rPr>
      </w:pPr>
    </w:p>
    <w:p w14:paraId="34C3CE75"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b/>
        </w:rPr>
      </w:pPr>
    </w:p>
    <w:p w14:paraId="56D42875"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b/>
        </w:rPr>
      </w:pPr>
    </w:p>
    <w:p w14:paraId="2420F50F"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b/>
        </w:rPr>
      </w:pPr>
    </w:p>
    <w:p w14:paraId="1F661126"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b/>
        </w:rPr>
      </w:pPr>
    </w:p>
    <w:p w14:paraId="29ACAA56" w14:textId="77777777" w:rsidR="00DD00FD" w:rsidRPr="00017808" w:rsidRDefault="00DD00FD" w:rsidP="00DD00F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 xml:space="preserve">1. </w:t>
      </w:r>
      <w:r>
        <w:rPr>
          <w:rFonts w:ascii="Tahoma" w:eastAsia="Tahoma" w:hAnsi="Tahoma" w:cs="Tahoma"/>
          <w:b/>
        </w:rPr>
        <w:t>Análise da questão</w:t>
      </w:r>
    </w:p>
    <w:p w14:paraId="600F5C50" w14:textId="77777777" w:rsidR="00DD00FD" w:rsidRDefault="00DD00FD" w:rsidP="00DD00FD">
      <w:pPr>
        <w:spacing w:after="0" w:line="360" w:lineRule="auto"/>
        <w:rPr>
          <w:rFonts w:ascii="Tahoma" w:eastAsia="Tahoma" w:hAnsi="Tahoma" w:cs="Tahoma"/>
          <w:b/>
        </w:rPr>
      </w:pPr>
    </w:p>
    <w:p w14:paraId="4855564F" w14:textId="77777777" w:rsidR="00DD00FD" w:rsidRDefault="00DD00FD" w:rsidP="00DD00FD">
      <w:pPr>
        <w:spacing w:after="0" w:line="360" w:lineRule="auto"/>
        <w:rPr>
          <w:rFonts w:ascii="Tahoma" w:eastAsia="Tahoma" w:hAnsi="Tahoma" w:cs="Tahoma"/>
        </w:rPr>
      </w:pPr>
      <w:r>
        <w:rPr>
          <w:rFonts w:ascii="Tahoma" w:eastAsia="Tahoma" w:hAnsi="Tahoma" w:cs="Tahoma"/>
          <w:b/>
        </w:rPr>
        <w:t>Métodos de pilha e de fila</w:t>
      </w:r>
    </w:p>
    <w:p w14:paraId="0CDCE819" w14:textId="77777777" w:rsidR="00DD00FD" w:rsidRDefault="00DD00FD" w:rsidP="00DD00FD">
      <w:pPr>
        <w:spacing w:after="0" w:line="360" w:lineRule="auto"/>
        <w:ind w:firstLine="709"/>
        <w:rPr>
          <w:rFonts w:ascii="Tahoma" w:eastAsia="Tahoma" w:hAnsi="Tahoma" w:cs="Tahoma"/>
        </w:rPr>
      </w:pPr>
    </w:p>
    <w:p w14:paraId="11C0C0EE" w14:textId="24EA2C50" w:rsidR="00DD00FD" w:rsidRDefault="00536CF3" w:rsidP="00DD00FD">
      <w:pPr>
        <w:spacing w:after="0" w:line="360" w:lineRule="auto"/>
        <w:ind w:firstLine="709"/>
        <w:jc w:val="both"/>
        <w:rPr>
          <w:rFonts w:ascii="Tahoma" w:eastAsia="Tahoma" w:hAnsi="Tahoma" w:cs="Tahoma"/>
        </w:rPr>
      </w:pPr>
      <w:r>
        <w:rPr>
          <w:rFonts w:ascii="Tahoma" w:eastAsia="Tahoma" w:hAnsi="Tahoma" w:cs="Tahoma"/>
        </w:rPr>
        <w:t>N</w:t>
      </w:r>
      <w:r w:rsidR="00DD00FD" w:rsidRPr="006F16A7">
        <w:rPr>
          <w:rFonts w:ascii="Tahoma" w:eastAsia="Tahoma" w:hAnsi="Tahoma" w:cs="Tahoma"/>
        </w:rPr>
        <w:t>o contexto d</w:t>
      </w:r>
      <w:r w:rsidR="00DD00FD">
        <w:rPr>
          <w:rFonts w:ascii="Tahoma" w:eastAsia="Tahoma" w:hAnsi="Tahoma" w:cs="Tahoma"/>
        </w:rPr>
        <w:t>e estruturas de dados</w:t>
      </w:r>
      <w:r w:rsidR="00DD00FD" w:rsidRPr="006F16A7">
        <w:rPr>
          <w:rFonts w:ascii="Tahoma" w:eastAsia="Tahoma" w:hAnsi="Tahoma" w:cs="Tahoma"/>
        </w:rPr>
        <w:t xml:space="preserve">, </w:t>
      </w:r>
      <w:r w:rsidR="00DD00FD">
        <w:rPr>
          <w:rFonts w:ascii="Tahoma" w:eastAsia="Tahoma" w:hAnsi="Tahoma" w:cs="Tahoma"/>
        </w:rPr>
        <w:t xml:space="preserve">uma </w:t>
      </w:r>
      <w:r w:rsidR="00DD00FD" w:rsidRPr="006F16A7">
        <w:rPr>
          <w:rFonts w:ascii="Tahoma" w:eastAsia="Tahoma" w:hAnsi="Tahoma" w:cs="Tahoma"/>
          <w:b/>
        </w:rPr>
        <w:t>pilha</w:t>
      </w:r>
      <w:r w:rsidR="00DD00FD">
        <w:rPr>
          <w:rFonts w:ascii="Tahoma" w:eastAsia="Tahoma" w:hAnsi="Tahoma" w:cs="Tahoma"/>
        </w:rPr>
        <w:t xml:space="preserve"> é </w:t>
      </w:r>
      <w:r w:rsidR="00DD00FD" w:rsidRPr="008A2B7E">
        <w:rPr>
          <w:rFonts w:ascii="Tahoma" w:eastAsia="Tahoma" w:hAnsi="Tahoma" w:cs="Tahoma"/>
        </w:rPr>
        <w:t xml:space="preserve">uma </w:t>
      </w:r>
      <w:r w:rsidR="00DD00FD">
        <w:rPr>
          <w:rFonts w:ascii="Tahoma" w:eastAsia="Tahoma" w:hAnsi="Tahoma" w:cs="Tahoma"/>
        </w:rPr>
        <w:t>maneira específica de lista de</w:t>
      </w:r>
      <w:r w:rsidR="00DD00FD" w:rsidRPr="008A2B7E">
        <w:rPr>
          <w:rFonts w:ascii="Tahoma" w:eastAsia="Tahoma" w:hAnsi="Tahoma" w:cs="Tahoma"/>
        </w:rPr>
        <w:t xml:space="preserve"> elementos organizados </w:t>
      </w:r>
      <w:r w:rsidR="00DD00FD">
        <w:rPr>
          <w:rFonts w:ascii="Tahoma" w:eastAsia="Tahoma" w:hAnsi="Tahoma" w:cs="Tahoma"/>
        </w:rPr>
        <w:t>de acordo com</w:t>
      </w:r>
      <w:r w:rsidR="00DD00FD" w:rsidRPr="008A2B7E">
        <w:rPr>
          <w:rFonts w:ascii="Tahoma" w:eastAsia="Tahoma" w:hAnsi="Tahoma" w:cs="Tahoma"/>
        </w:rPr>
        <w:t xml:space="preserve"> o princípio "</w:t>
      </w:r>
      <w:proofErr w:type="spellStart"/>
      <w:r w:rsidR="00DD00FD" w:rsidRPr="00FB1D8C">
        <w:rPr>
          <w:rFonts w:ascii="Tahoma" w:eastAsia="Tahoma" w:hAnsi="Tahoma" w:cs="Tahoma"/>
          <w:iCs/>
        </w:rPr>
        <w:t>Last</w:t>
      </w:r>
      <w:proofErr w:type="spellEnd"/>
      <w:r w:rsidR="00DD00FD" w:rsidRPr="00FB1D8C">
        <w:rPr>
          <w:rFonts w:ascii="Tahoma" w:eastAsia="Tahoma" w:hAnsi="Tahoma" w:cs="Tahoma"/>
          <w:iCs/>
        </w:rPr>
        <w:t xml:space="preserve"> In, </w:t>
      </w:r>
      <w:proofErr w:type="spellStart"/>
      <w:r w:rsidR="00DD00FD" w:rsidRPr="00FB1D8C">
        <w:rPr>
          <w:rFonts w:ascii="Tahoma" w:eastAsia="Tahoma" w:hAnsi="Tahoma" w:cs="Tahoma"/>
          <w:iCs/>
        </w:rPr>
        <w:t>First</w:t>
      </w:r>
      <w:proofErr w:type="spellEnd"/>
      <w:r w:rsidR="00DD00FD" w:rsidRPr="00FB1D8C">
        <w:rPr>
          <w:rFonts w:ascii="Tahoma" w:eastAsia="Tahoma" w:hAnsi="Tahoma" w:cs="Tahoma"/>
          <w:iCs/>
        </w:rPr>
        <w:t xml:space="preserve"> Out</w:t>
      </w:r>
      <w:r w:rsidR="00DD00FD">
        <w:rPr>
          <w:rFonts w:ascii="Tahoma" w:eastAsia="Tahoma" w:hAnsi="Tahoma" w:cs="Tahoma"/>
        </w:rPr>
        <w:t xml:space="preserve">" (LIFO). Essa é uma forma de </w:t>
      </w:r>
      <w:r w:rsidR="00DD00FD" w:rsidRPr="008A2B7E">
        <w:rPr>
          <w:rFonts w:ascii="Tahoma" w:eastAsia="Tahoma" w:hAnsi="Tahoma" w:cs="Tahoma"/>
        </w:rPr>
        <w:t xml:space="preserve">armazenamento e </w:t>
      </w:r>
      <w:r w:rsidR="00DD00FD">
        <w:rPr>
          <w:rFonts w:ascii="Tahoma" w:eastAsia="Tahoma" w:hAnsi="Tahoma" w:cs="Tahoma"/>
        </w:rPr>
        <w:t xml:space="preserve">de </w:t>
      </w:r>
      <w:r w:rsidR="00DD00FD" w:rsidRPr="008A2B7E">
        <w:rPr>
          <w:rFonts w:ascii="Tahoma" w:eastAsia="Tahoma" w:hAnsi="Tahoma" w:cs="Tahoma"/>
        </w:rPr>
        <w:t xml:space="preserve">organização de dados </w:t>
      </w:r>
      <w:r w:rsidR="00DD00FD">
        <w:rPr>
          <w:rFonts w:ascii="Tahoma" w:eastAsia="Tahoma" w:hAnsi="Tahoma" w:cs="Tahoma"/>
        </w:rPr>
        <w:t>em que</w:t>
      </w:r>
      <w:r w:rsidR="00DD00FD" w:rsidRPr="008A2B7E">
        <w:rPr>
          <w:rFonts w:ascii="Tahoma" w:eastAsia="Tahoma" w:hAnsi="Tahoma" w:cs="Tahoma"/>
        </w:rPr>
        <w:t xml:space="preserve"> o último elemento adicionado é o primeiro a ser removido.</w:t>
      </w:r>
      <w:r w:rsidR="00DD00FD">
        <w:rPr>
          <w:rFonts w:ascii="Tahoma" w:eastAsia="Tahoma" w:hAnsi="Tahoma" w:cs="Tahoma"/>
        </w:rPr>
        <w:t xml:space="preserve"> Os principais métodos associados a uma pilha são: o método </w:t>
      </w:r>
      <w:proofErr w:type="spellStart"/>
      <w:proofErr w:type="gramStart"/>
      <w:r w:rsidR="00DD00FD" w:rsidRPr="00E02CEE">
        <w:rPr>
          <w:rFonts w:eastAsia="Tahoma" w:cs="Consolas"/>
        </w:rPr>
        <w:t>push</w:t>
      </w:r>
      <w:proofErr w:type="spellEnd"/>
      <w:r w:rsidR="00DD00FD" w:rsidRPr="00E02CEE">
        <w:rPr>
          <w:rFonts w:eastAsia="Tahoma" w:cs="Consolas"/>
        </w:rPr>
        <w:t>(</w:t>
      </w:r>
      <w:proofErr w:type="gramEnd"/>
      <w:r w:rsidR="00DD00FD" w:rsidRPr="00E02CEE">
        <w:rPr>
          <w:rFonts w:eastAsia="Tahoma" w:cs="Consolas"/>
        </w:rPr>
        <w:t>)</w:t>
      </w:r>
      <w:r w:rsidR="00DD00FD">
        <w:rPr>
          <w:rFonts w:ascii="Tahoma" w:eastAsia="Tahoma" w:hAnsi="Tahoma" w:cs="Tahoma"/>
        </w:rPr>
        <w:t xml:space="preserve">, que permite a inserção de um elemento, e o método </w:t>
      </w:r>
      <w:r w:rsidR="00DD00FD" w:rsidRPr="00E02CEE">
        <w:rPr>
          <w:rFonts w:eastAsia="Tahoma" w:cs="Consolas"/>
        </w:rPr>
        <w:t>pop()</w:t>
      </w:r>
      <w:r w:rsidR="00DD00FD">
        <w:rPr>
          <w:rFonts w:ascii="Tahoma" w:eastAsia="Tahoma" w:hAnsi="Tahoma" w:cs="Tahoma"/>
        </w:rPr>
        <w:t xml:space="preserve">, que retira da pilha o último elemento adicionado e o retorna. Além disso, o método </w:t>
      </w:r>
      <w:proofErr w:type="gramStart"/>
      <w:r w:rsidR="00DD00FD" w:rsidRPr="00A43243">
        <w:rPr>
          <w:rFonts w:eastAsia="Tahoma" w:cs="Consolas"/>
        </w:rPr>
        <w:t>top(</w:t>
      </w:r>
      <w:proofErr w:type="gramEnd"/>
      <w:r w:rsidR="00DD00FD" w:rsidRPr="00A43243">
        <w:rPr>
          <w:rFonts w:eastAsia="Tahoma" w:cs="Consolas"/>
        </w:rPr>
        <w:t>)</w:t>
      </w:r>
      <w:r w:rsidR="00DD00FD">
        <w:rPr>
          <w:rFonts w:ascii="Tahoma" w:eastAsia="Tahoma" w:hAnsi="Tahoma" w:cs="Tahoma"/>
        </w:rPr>
        <w:t xml:space="preserve"> retorna o elemento presente no topo da pilha, sem removê-lo.  </w:t>
      </w:r>
    </w:p>
    <w:p w14:paraId="2AB626A1"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Uma </w:t>
      </w:r>
      <w:r w:rsidRPr="00E02CEE">
        <w:rPr>
          <w:rFonts w:ascii="Tahoma" w:eastAsia="Tahoma" w:hAnsi="Tahoma" w:cs="Tahoma"/>
          <w:b/>
        </w:rPr>
        <w:t>fila</w:t>
      </w:r>
      <w:r>
        <w:rPr>
          <w:rFonts w:ascii="Tahoma" w:eastAsia="Tahoma" w:hAnsi="Tahoma" w:cs="Tahoma"/>
        </w:rPr>
        <w:t xml:space="preserve"> também constitui uma lista de elementos organizados. No entanto, essa organização se dá pelo princípio </w:t>
      </w:r>
      <w:r w:rsidRPr="008A2B7E">
        <w:rPr>
          <w:rFonts w:ascii="Tahoma" w:eastAsia="Tahoma" w:hAnsi="Tahoma" w:cs="Tahoma"/>
        </w:rPr>
        <w:t>"</w:t>
      </w:r>
      <w:proofErr w:type="spellStart"/>
      <w:r w:rsidRPr="000A64BE">
        <w:rPr>
          <w:rFonts w:ascii="Tahoma" w:eastAsia="Tahoma" w:hAnsi="Tahoma" w:cs="Tahoma"/>
        </w:rPr>
        <w:t>First</w:t>
      </w:r>
      <w:proofErr w:type="spellEnd"/>
      <w:r w:rsidRPr="000A64BE">
        <w:rPr>
          <w:rFonts w:ascii="Tahoma" w:eastAsia="Tahoma" w:hAnsi="Tahoma" w:cs="Tahoma"/>
        </w:rPr>
        <w:t xml:space="preserve"> In, </w:t>
      </w:r>
      <w:proofErr w:type="spellStart"/>
      <w:r w:rsidRPr="000A64BE">
        <w:rPr>
          <w:rFonts w:ascii="Tahoma" w:eastAsia="Tahoma" w:hAnsi="Tahoma" w:cs="Tahoma"/>
        </w:rPr>
        <w:t>First</w:t>
      </w:r>
      <w:proofErr w:type="spellEnd"/>
      <w:r w:rsidRPr="000A64BE">
        <w:rPr>
          <w:rFonts w:ascii="Tahoma" w:eastAsia="Tahoma" w:hAnsi="Tahoma" w:cs="Tahoma"/>
        </w:rPr>
        <w:t xml:space="preserve"> Out</w:t>
      </w:r>
      <w:r>
        <w:rPr>
          <w:rFonts w:ascii="Tahoma" w:eastAsia="Tahoma" w:hAnsi="Tahoma" w:cs="Tahoma"/>
        </w:rPr>
        <w:t xml:space="preserve">" (FIFO). Assim, nessa forma de organização, o primeiro elemento adicionado, que está na frente da fila, é o primeiro a ser removido. Em uma fila, </w:t>
      </w:r>
      <w:r w:rsidRPr="00C25BD4">
        <w:rPr>
          <w:rFonts w:ascii="Tahoma" w:eastAsia="Tahoma" w:hAnsi="Tahoma" w:cs="Tahoma"/>
        </w:rPr>
        <w:t xml:space="preserve">os elementos podem ser inseridos a qualquer momento, mas somente o elemento que </w:t>
      </w:r>
      <w:proofErr w:type="spellStart"/>
      <w:r w:rsidRPr="00C25BD4">
        <w:rPr>
          <w:rFonts w:ascii="Tahoma" w:eastAsia="Tahoma" w:hAnsi="Tahoma" w:cs="Tahoma"/>
        </w:rPr>
        <w:t>esta</w:t>
      </w:r>
      <w:proofErr w:type="spellEnd"/>
      <w:r w:rsidRPr="00C25BD4">
        <w:rPr>
          <w:rFonts w:ascii="Tahoma" w:eastAsia="Tahoma" w:hAnsi="Tahoma" w:cs="Tahoma"/>
        </w:rPr>
        <w:t>́ na fila há mais tempo pode s</w:t>
      </w:r>
      <w:r>
        <w:rPr>
          <w:rFonts w:ascii="Tahoma" w:eastAsia="Tahoma" w:hAnsi="Tahoma" w:cs="Tahoma"/>
        </w:rPr>
        <w:t>er retirado em um dado momento.</w:t>
      </w:r>
    </w:p>
    <w:p w14:paraId="28F4C2DC" w14:textId="77777777" w:rsidR="00DD00FD" w:rsidRDefault="00DD00FD" w:rsidP="00DD00FD">
      <w:pPr>
        <w:spacing w:after="0" w:line="360" w:lineRule="auto"/>
        <w:ind w:firstLine="709"/>
        <w:jc w:val="both"/>
        <w:rPr>
          <w:rFonts w:ascii="Tahoma" w:eastAsia="Tahoma" w:hAnsi="Tahoma" w:cs="Tahoma"/>
        </w:rPr>
      </w:pPr>
      <w:r w:rsidRPr="00C25BD4">
        <w:rPr>
          <w:rFonts w:ascii="Tahoma" w:eastAsia="Tahoma" w:hAnsi="Tahoma" w:cs="Tahoma"/>
        </w:rPr>
        <w:t xml:space="preserve">O tipo abstrato de dados </w:t>
      </w:r>
      <w:r>
        <w:rPr>
          <w:rFonts w:ascii="Tahoma" w:eastAsia="Tahoma" w:hAnsi="Tahoma" w:cs="Tahoma"/>
        </w:rPr>
        <w:t xml:space="preserve">(TAD) </w:t>
      </w:r>
      <w:r w:rsidRPr="00C25BD4">
        <w:rPr>
          <w:rFonts w:ascii="Tahoma" w:eastAsia="Tahoma" w:hAnsi="Tahoma" w:cs="Tahoma"/>
        </w:rPr>
        <w:t>fila suporta os doi</w:t>
      </w:r>
      <w:r>
        <w:rPr>
          <w:rFonts w:ascii="Tahoma" w:eastAsia="Tahoma" w:hAnsi="Tahoma" w:cs="Tahoma"/>
        </w:rPr>
        <w:t xml:space="preserve">s </w:t>
      </w:r>
      <w:proofErr w:type="spellStart"/>
      <w:r>
        <w:rPr>
          <w:rFonts w:ascii="Tahoma" w:eastAsia="Tahoma" w:hAnsi="Tahoma" w:cs="Tahoma"/>
        </w:rPr>
        <w:t>métodos</w:t>
      </w:r>
      <w:proofErr w:type="spellEnd"/>
      <w:r>
        <w:rPr>
          <w:rFonts w:ascii="Tahoma" w:eastAsia="Tahoma" w:hAnsi="Tahoma" w:cs="Tahoma"/>
        </w:rPr>
        <w:t xml:space="preserve"> fundamentais, elencados a seguir.</w:t>
      </w:r>
    </w:p>
    <w:p w14:paraId="50E439A1" w14:textId="77777777" w:rsidR="00DD00FD" w:rsidRDefault="00DD00FD" w:rsidP="007E6E8A">
      <w:pPr>
        <w:pStyle w:val="PargrafodaLista"/>
        <w:numPr>
          <w:ilvl w:val="0"/>
          <w:numId w:val="22"/>
        </w:numPr>
        <w:suppressAutoHyphens w:val="0"/>
        <w:spacing w:after="0" w:line="360" w:lineRule="auto"/>
        <w:ind w:left="284" w:hanging="284"/>
        <w:jc w:val="both"/>
        <w:rPr>
          <w:rFonts w:ascii="Tahoma" w:eastAsia="Tahoma" w:hAnsi="Tahoma" w:cs="Tahoma"/>
          <w:szCs w:val="24"/>
        </w:rPr>
      </w:pPr>
      <w:proofErr w:type="spellStart"/>
      <w:r w:rsidRPr="00C25BD4">
        <w:rPr>
          <w:rFonts w:eastAsia="Tahoma" w:cs="Consolas"/>
          <w:szCs w:val="24"/>
        </w:rPr>
        <w:t>enqueue</w:t>
      </w:r>
      <w:proofErr w:type="spellEnd"/>
      <w:r w:rsidRPr="00C25BD4">
        <w:rPr>
          <w:rFonts w:eastAsia="Tahoma" w:cs="Consolas"/>
          <w:szCs w:val="24"/>
        </w:rPr>
        <w:t>(e)</w:t>
      </w:r>
      <w:r>
        <w:rPr>
          <w:rFonts w:ascii="Tahoma" w:eastAsia="Tahoma" w:hAnsi="Tahoma" w:cs="Tahoma"/>
          <w:szCs w:val="24"/>
        </w:rPr>
        <w:t>: i</w:t>
      </w:r>
      <w:r w:rsidRPr="00C25BD4">
        <w:rPr>
          <w:rFonts w:ascii="Tahoma" w:eastAsia="Tahoma" w:hAnsi="Tahoma" w:cs="Tahoma"/>
          <w:szCs w:val="24"/>
        </w:rPr>
        <w:t xml:space="preserve">nsere o elemento </w:t>
      </w:r>
      <w:r w:rsidRPr="003B336C">
        <w:rPr>
          <w:rFonts w:eastAsia="Tahoma" w:cs="Consolas"/>
          <w:szCs w:val="24"/>
        </w:rPr>
        <w:t>e</w:t>
      </w:r>
      <w:r w:rsidRPr="00C25BD4">
        <w:rPr>
          <w:rFonts w:ascii="Tahoma" w:eastAsia="Tahoma" w:hAnsi="Tahoma" w:cs="Tahoma"/>
          <w:szCs w:val="24"/>
        </w:rPr>
        <w:t xml:space="preserve"> no fim da fila.</w:t>
      </w:r>
    </w:p>
    <w:p w14:paraId="5E83A8CF" w14:textId="18C5EE2E" w:rsidR="00DD00FD" w:rsidRPr="00C25BD4" w:rsidRDefault="00DD00FD" w:rsidP="007E6E8A">
      <w:pPr>
        <w:pStyle w:val="PargrafodaLista"/>
        <w:numPr>
          <w:ilvl w:val="0"/>
          <w:numId w:val="22"/>
        </w:numPr>
        <w:suppressAutoHyphens w:val="0"/>
        <w:spacing w:after="0" w:line="360" w:lineRule="auto"/>
        <w:ind w:left="284" w:hanging="284"/>
        <w:jc w:val="both"/>
        <w:rPr>
          <w:rFonts w:ascii="Tahoma" w:eastAsia="Tahoma" w:hAnsi="Tahoma" w:cs="Tahoma"/>
          <w:szCs w:val="24"/>
        </w:rPr>
      </w:pPr>
      <w:proofErr w:type="spellStart"/>
      <w:proofErr w:type="gramStart"/>
      <w:r w:rsidRPr="00C25BD4">
        <w:rPr>
          <w:rFonts w:eastAsia="Tahoma" w:cs="Consolas"/>
          <w:szCs w:val="24"/>
        </w:rPr>
        <w:t>dequeue</w:t>
      </w:r>
      <w:proofErr w:type="spellEnd"/>
      <w:r w:rsidRPr="00C25BD4">
        <w:rPr>
          <w:rFonts w:eastAsia="Tahoma" w:cs="Consolas"/>
          <w:szCs w:val="24"/>
        </w:rPr>
        <w:t>( )</w:t>
      </w:r>
      <w:proofErr w:type="gramEnd"/>
      <w:r>
        <w:rPr>
          <w:rFonts w:ascii="Tahoma" w:eastAsia="Tahoma" w:hAnsi="Tahoma" w:cs="Tahoma"/>
          <w:szCs w:val="24"/>
        </w:rPr>
        <w:t>: r</w:t>
      </w:r>
      <w:r w:rsidRPr="00C25BD4">
        <w:rPr>
          <w:rFonts w:ascii="Tahoma" w:eastAsia="Tahoma" w:hAnsi="Tahoma" w:cs="Tahoma"/>
          <w:szCs w:val="24"/>
        </w:rPr>
        <w:t>etira e retorna o objeto da frente da fila. Ocorre</w:t>
      </w:r>
      <w:r w:rsidR="00D949DD">
        <w:rPr>
          <w:rFonts w:ascii="Tahoma" w:eastAsia="Tahoma" w:hAnsi="Tahoma" w:cs="Tahoma"/>
          <w:szCs w:val="24"/>
        </w:rPr>
        <w:t>rá</w:t>
      </w:r>
      <w:r w:rsidRPr="00C25BD4">
        <w:rPr>
          <w:rFonts w:ascii="Tahoma" w:eastAsia="Tahoma" w:hAnsi="Tahoma" w:cs="Tahoma"/>
          <w:szCs w:val="24"/>
        </w:rPr>
        <w:t xml:space="preserve"> um erro se a</w:t>
      </w:r>
      <w:r w:rsidR="00D949DD">
        <w:rPr>
          <w:rFonts w:ascii="Tahoma" w:eastAsia="Tahoma" w:hAnsi="Tahoma" w:cs="Tahoma"/>
          <w:szCs w:val="24"/>
        </w:rPr>
        <w:t xml:space="preserve"> </w:t>
      </w:r>
      <w:r w:rsidRPr="00C25BD4">
        <w:rPr>
          <w:rFonts w:ascii="Tahoma" w:eastAsia="Tahoma" w:hAnsi="Tahoma" w:cs="Tahoma"/>
          <w:szCs w:val="24"/>
        </w:rPr>
        <w:t>fila estiver vazia.</w:t>
      </w:r>
    </w:p>
    <w:p w14:paraId="7BEFE66F" w14:textId="77777777" w:rsidR="00DD00FD" w:rsidRDefault="00DD00FD" w:rsidP="00DD00FD">
      <w:pPr>
        <w:spacing w:after="0" w:line="360" w:lineRule="auto"/>
        <w:ind w:firstLine="709"/>
        <w:jc w:val="both"/>
        <w:rPr>
          <w:rFonts w:ascii="Tahoma" w:eastAsia="Tahoma" w:hAnsi="Tahoma" w:cs="Tahoma"/>
        </w:rPr>
      </w:pPr>
      <w:r w:rsidRPr="00C25BD4">
        <w:rPr>
          <w:rFonts w:ascii="Tahoma" w:eastAsia="Tahoma" w:hAnsi="Tahoma" w:cs="Tahoma"/>
        </w:rPr>
        <w:t>Adicionalmente,</w:t>
      </w:r>
      <w:r>
        <w:rPr>
          <w:rFonts w:ascii="Tahoma" w:eastAsia="Tahoma" w:hAnsi="Tahoma" w:cs="Tahoma"/>
        </w:rPr>
        <w:t xml:space="preserve"> o</w:t>
      </w:r>
      <w:r w:rsidRPr="00C25BD4">
        <w:rPr>
          <w:rFonts w:ascii="Tahoma" w:eastAsia="Tahoma" w:hAnsi="Tahoma" w:cs="Tahoma"/>
        </w:rPr>
        <w:t xml:space="preserve"> TAD fila inclui o</w:t>
      </w:r>
      <w:r>
        <w:rPr>
          <w:rFonts w:ascii="Tahoma" w:eastAsia="Tahoma" w:hAnsi="Tahoma" w:cs="Tahoma"/>
        </w:rPr>
        <w:t xml:space="preserve">s </w:t>
      </w:r>
      <w:proofErr w:type="spellStart"/>
      <w:r>
        <w:rPr>
          <w:rFonts w:ascii="Tahoma" w:eastAsia="Tahoma" w:hAnsi="Tahoma" w:cs="Tahoma"/>
        </w:rPr>
        <w:t>métodos</w:t>
      </w:r>
      <w:proofErr w:type="spellEnd"/>
      <w:r>
        <w:rPr>
          <w:rFonts w:ascii="Tahoma" w:eastAsia="Tahoma" w:hAnsi="Tahoma" w:cs="Tahoma"/>
        </w:rPr>
        <w:t xml:space="preserve"> auxiliares dispostos a seguir.</w:t>
      </w:r>
    </w:p>
    <w:p w14:paraId="3D683D57" w14:textId="77777777" w:rsidR="00DD00FD" w:rsidRDefault="00DD00FD" w:rsidP="007E6E8A">
      <w:pPr>
        <w:pStyle w:val="PargrafodaLista"/>
        <w:numPr>
          <w:ilvl w:val="0"/>
          <w:numId w:val="23"/>
        </w:numPr>
        <w:suppressAutoHyphens w:val="0"/>
        <w:spacing w:after="0" w:line="360" w:lineRule="auto"/>
        <w:ind w:left="284" w:hanging="284"/>
        <w:jc w:val="both"/>
        <w:rPr>
          <w:rFonts w:ascii="Tahoma" w:eastAsia="Tahoma" w:hAnsi="Tahoma" w:cs="Tahoma"/>
          <w:szCs w:val="24"/>
        </w:rPr>
      </w:pPr>
      <w:proofErr w:type="spellStart"/>
      <w:proofErr w:type="gramStart"/>
      <w:r w:rsidRPr="00C25BD4">
        <w:rPr>
          <w:rFonts w:eastAsia="Tahoma" w:cs="Consolas"/>
          <w:szCs w:val="24"/>
        </w:rPr>
        <w:t>size</w:t>
      </w:r>
      <w:proofErr w:type="spellEnd"/>
      <w:r w:rsidRPr="00C25BD4">
        <w:rPr>
          <w:rFonts w:eastAsia="Tahoma" w:cs="Consolas"/>
          <w:szCs w:val="24"/>
        </w:rPr>
        <w:t>( )</w:t>
      </w:r>
      <w:proofErr w:type="gramEnd"/>
      <w:r w:rsidRPr="00C25BD4">
        <w:rPr>
          <w:rFonts w:ascii="Tahoma" w:eastAsia="Tahoma" w:hAnsi="Tahoma" w:cs="Tahoma"/>
          <w:szCs w:val="24"/>
        </w:rPr>
        <w:t xml:space="preserve">: </w:t>
      </w:r>
      <w:r>
        <w:rPr>
          <w:rFonts w:ascii="Tahoma" w:eastAsia="Tahoma" w:hAnsi="Tahoma" w:cs="Tahoma"/>
          <w:szCs w:val="24"/>
        </w:rPr>
        <w:t>r</w:t>
      </w:r>
      <w:r w:rsidRPr="00C25BD4">
        <w:rPr>
          <w:rFonts w:ascii="Tahoma" w:eastAsia="Tahoma" w:hAnsi="Tahoma" w:cs="Tahoma"/>
          <w:szCs w:val="24"/>
        </w:rPr>
        <w:t xml:space="preserve">etorna o </w:t>
      </w:r>
      <w:proofErr w:type="spellStart"/>
      <w:r w:rsidRPr="00C25BD4">
        <w:rPr>
          <w:rFonts w:ascii="Tahoma" w:eastAsia="Tahoma" w:hAnsi="Tahoma" w:cs="Tahoma"/>
          <w:szCs w:val="24"/>
        </w:rPr>
        <w:t>número</w:t>
      </w:r>
      <w:proofErr w:type="spellEnd"/>
      <w:r w:rsidRPr="00C25BD4">
        <w:rPr>
          <w:rFonts w:ascii="Tahoma" w:eastAsia="Tahoma" w:hAnsi="Tahoma" w:cs="Tahoma"/>
          <w:szCs w:val="24"/>
        </w:rPr>
        <w:t xml:space="preserve"> de objetos na fila.</w:t>
      </w:r>
    </w:p>
    <w:p w14:paraId="630606C0" w14:textId="77777777" w:rsidR="00DD00FD" w:rsidRDefault="00DD00FD" w:rsidP="007E6E8A">
      <w:pPr>
        <w:pStyle w:val="PargrafodaLista"/>
        <w:numPr>
          <w:ilvl w:val="0"/>
          <w:numId w:val="23"/>
        </w:numPr>
        <w:suppressAutoHyphens w:val="0"/>
        <w:spacing w:after="0" w:line="360" w:lineRule="auto"/>
        <w:ind w:left="284" w:hanging="284"/>
        <w:jc w:val="both"/>
        <w:rPr>
          <w:rFonts w:ascii="Tahoma" w:eastAsia="Tahoma" w:hAnsi="Tahoma" w:cs="Tahoma"/>
          <w:szCs w:val="24"/>
        </w:rPr>
      </w:pPr>
      <w:proofErr w:type="spellStart"/>
      <w:proofErr w:type="gramStart"/>
      <w:r w:rsidRPr="00C25BD4">
        <w:rPr>
          <w:rFonts w:eastAsia="Tahoma" w:cs="Consolas"/>
          <w:szCs w:val="24"/>
        </w:rPr>
        <w:t>isEmpty</w:t>
      </w:r>
      <w:proofErr w:type="spellEnd"/>
      <w:r w:rsidRPr="00C25BD4">
        <w:rPr>
          <w:rFonts w:eastAsia="Tahoma" w:cs="Consolas"/>
          <w:szCs w:val="24"/>
        </w:rPr>
        <w:t>( )</w:t>
      </w:r>
      <w:proofErr w:type="gramEnd"/>
      <w:r w:rsidRPr="00C25BD4">
        <w:rPr>
          <w:rFonts w:ascii="Tahoma" w:eastAsia="Tahoma" w:hAnsi="Tahoma" w:cs="Tahoma"/>
          <w:szCs w:val="24"/>
        </w:rPr>
        <w:t>:</w:t>
      </w:r>
      <w:r>
        <w:rPr>
          <w:rFonts w:ascii="Tahoma" w:eastAsia="Tahoma" w:hAnsi="Tahoma" w:cs="Tahoma"/>
          <w:szCs w:val="24"/>
        </w:rPr>
        <w:t xml:space="preserve"> r</w:t>
      </w:r>
      <w:r w:rsidRPr="00C25BD4">
        <w:rPr>
          <w:rFonts w:ascii="Tahoma" w:eastAsia="Tahoma" w:hAnsi="Tahoma" w:cs="Tahoma"/>
          <w:szCs w:val="24"/>
        </w:rPr>
        <w:t>etorna um booleano i</w:t>
      </w:r>
      <w:r>
        <w:rPr>
          <w:rFonts w:ascii="Tahoma" w:eastAsia="Tahoma" w:hAnsi="Tahoma" w:cs="Tahoma"/>
          <w:szCs w:val="24"/>
        </w:rPr>
        <w:t xml:space="preserve">ndicando se a fila </w:t>
      </w:r>
      <w:proofErr w:type="spellStart"/>
      <w:r>
        <w:rPr>
          <w:rFonts w:ascii="Tahoma" w:eastAsia="Tahoma" w:hAnsi="Tahoma" w:cs="Tahoma"/>
          <w:szCs w:val="24"/>
        </w:rPr>
        <w:t>esta</w:t>
      </w:r>
      <w:proofErr w:type="spellEnd"/>
      <w:r>
        <w:rPr>
          <w:rFonts w:ascii="Tahoma" w:eastAsia="Tahoma" w:hAnsi="Tahoma" w:cs="Tahoma"/>
          <w:szCs w:val="24"/>
        </w:rPr>
        <w:t>́ vazia.</w:t>
      </w:r>
    </w:p>
    <w:p w14:paraId="793DCCE9" w14:textId="77777777" w:rsidR="00DD00FD" w:rsidRDefault="00DD00FD" w:rsidP="007E6E8A">
      <w:pPr>
        <w:pStyle w:val="PargrafodaLista"/>
        <w:numPr>
          <w:ilvl w:val="0"/>
          <w:numId w:val="23"/>
        </w:numPr>
        <w:suppressAutoHyphens w:val="0"/>
        <w:spacing w:after="0" w:line="360" w:lineRule="auto"/>
        <w:ind w:left="284" w:hanging="284"/>
        <w:jc w:val="both"/>
        <w:rPr>
          <w:rFonts w:ascii="Tahoma" w:eastAsia="Tahoma" w:hAnsi="Tahoma" w:cs="Tahoma"/>
          <w:szCs w:val="24"/>
        </w:rPr>
      </w:pPr>
      <w:proofErr w:type="gramStart"/>
      <w:r w:rsidRPr="00C25BD4">
        <w:rPr>
          <w:rFonts w:eastAsia="Tahoma" w:cs="Consolas"/>
          <w:szCs w:val="24"/>
        </w:rPr>
        <w:t>front( )</w:t>
      </w:r>
      <w:proofErr w:type="gramEnd"/>
      <w:r w:rsidRPr="00C25BD4">
        <w:rPr>
          <w:rFonts w:ascii="Tahoma" w:eastAsia="Tahoma" w:hAnsi="Tahoma" w:cs="Tahoma"/>
          <w:szCs w:val="24"/>
        </w:rPr>
        <w:t xml:space="preserve">: </w:t>
      </w:r>
      <w:r>
        <w:rPr>
          <w:rFonts w:ascii="Tahoma" w:eastAsia="Tahoma" w:hAnsi="Tahoma" w:cs="Tahoma"/>
          <w:szCs w:val="24"/>
        </w:rPr>
        <w:t>r</w:t>
      </w:r>
      <w:r w:rsidRPr="00C25BD4">
        <w:rPr>
          <w:rFonts w:ascii="Tahoma" w:eastAsia="Tahoma" w:hAnsi="Tahoma" w:cs="Tahoma"/>
          <w:szCs w:val="24"/>
        </w:rPr>
        <w:t xml:space="preserve">etorna, mas </w:t>
      </w:r>
      <w:proofErr w:type="spellStart"/>
      <w:r w:rsidRPr="00C25BD4">
        <w:rPr>
          <w:rFonts w:ascii="Tahoma" w:eastAsia="Tahoma" w:hAnsi="Tahoma" w:cs="Tahoma"/>
          <w:szCs w:val="24"/>
        </w:rPr>
        <w:t>não</w:t>
      </w:r>
      <w:proofErr w:type="spellEnd"/>
      <w:r w:rsidRPr="00C25BD4">
        <w:rPr>
          <w:rFonts w:ascii="Tahoma" w:eastAsia="Tahoma" w:hAnsi="Tahoma" w:cs="Tahoma"/>
          <w:szCs w:val="24"/>
        </w:rPr>
        <w:t xml:space="preserve"> remove, o objeto na frente da fila. Ocorre u</w:t>
      </w:r>
      <w:r>
        <w:rPr>
          <w:rFonts w:ascii="Tahoma" w:eastAsia="Tahoma" w:hAnsi="Tahoma" w:cs="Tahoma"/>
          <w:szCs w:val="24"/>
        </w:rPr>
        <w:t>m erro se a fila estiver vazia.</w:t>
      </w:r>
    </w:p>
    <w:p w14:paraId="52EB0CB1"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Para exemplificar a ação desses métodos, a</w:t>
      </w:r>
      <w:r w:rsidRPr="00EC51DD">
        <w:rPr>
          <w:rFonts w:ascii="Tahoma" w:eastAsia="Tahoma" w:hAnsi="Tahoma" w:cs="Tahoma"/>
        </w:rPr>
        <w:t xml:space="preserve"> tabela</w:t>
      </w:r>
      <w:r>
        <w:rPr>
          <w:rFonts w:ascii="Tahoma" w:eastAsia="Tahoma" w:hAnsi="Tahoma" w:cs="Tahoma"/>
        </w:rPr>
        <w:t xml:space="preserve"> 1</w:t>
      </w:r>
      <w:r w:rsidRPr="00EC51DD">
        <w:rPr>
          <w:rFonts w:ascii="Tahoma" w:eastAsia="Tahoma" w:hAnsi="Tahoma" w:cs="Tahoma"/>
        </w:rPr>
        <w:t xml:space="preserve"> mostra uma </w:t>
      </w:r>
      <w:proofErr w:type="spellStart"/>
      <w:r w:rsidRPr="00EC51DD">
        <w:rPr>
          <w:rFonts w:ascii="Tahoma" w:eastAsia="Tahoma" w:hAnsi="Tahoma" w:cs="Tahoma"/>
        </w:rPr>
        <w:t>série</w:t>
      </w:r>
      <w:proofErr w:type="spellEnd"/>
      <w:r w:rsidRPr="00EC51DD">
        <w:rPr>
          <w:rFonts w:ascii="Tahoma" w:eastAsia="Tahoma" w:hAnsi="Tahoma" w:cs="Tahoma"/>
        </w:rPr>
        <w:t xml:space="preserve"> de </w:t>
      </w:r>
      <w:proofErr w:type="spellStart"/>
      <w:r w:rsidRPr="00EC51DD">
        <w:rPr>
          <w:rFonts w:ascii="Tahoma" w:eastAsia="Tahoma" w:hAnsi="Tahoma" w:cs="Tahoma"/>
        </w:rPr>
        <w:t>operações</w:t>
      </w:r>
      <w:proofErr w:type="spellEnd"/>
      <w:r w:rsidRPr="00EC51DD">
        <w:rPr>
          <w:rFonts w:ascii="Tahoma" w:eastAsia="Tahoma" w:hAnsi="Tahoma" w:cs="Tahoma"/>
        </w:rPr>
        <w:t xml:space="preserve"> e </w:t>
      </w:r>
      <w:r>
        <w:rPr>
          <w:rFonts w:ascii="Tahoma" w:eastAsia="Tahoma" w:hAnsi="Tahoma" w:cs="Tahoma"/>
        </w:rPr>
        <w:t xml:space="preserve">os </w:t>
      </w:r>
      <w:r w:rsidRPr="00EC51DD">
        <w:rPr>
          <w:rFonts w:ascii="Tahoma" w:eastAsia="Tahoma" w:hAnsi="Tahoma" w:cs="Tahoma"/>
        </w:rPr>
        <w:t>seus efeitos sobre uma fila Q, inicialmente vazia, de inteiros.</w:t>
      </w:r>
      <w:r>
        <w:rPr>
          <w:rFonts w:ascii="Tahoma" w:eastAsia="Tahoma" w:hAnsi="Tahoma" w:cs="Tahoma"/>
        </w:rPr>
        <w:t xml:space="preserve"> Na exibição do conteúdo da fila, o elemento posicionado mais à esquerda está na frente da fila.</w:t>
      </w:r>
    </w:p>
    <w:p w14:paraId="1E52BA7E" w14:textId="77777777" w:rsidR="00DD00FD" w:rsidRDefault="00DD00FD" w:rsidP="00DD00FD">
      <w:pPr>
        <w:spacing w:after="0" w:line="360" w:lineRule="auto"/>
        <w:jc w:val="center"/>
        <w:rPr>
          <w:rFonts w:ascii="Tahoma" w:eastAsia="Tahoma" w:hAnsi="Tahoma" w:cs="Tahoma"/>
        </w:rPr>
      </w:pPr>
    </w:p>
    <w:p w14:paraId="66C94598" w14:textId="77777777" w:rsidR="00DD00FD" w:rsidRDefault="00DD00FD" w:rsidP="00DD00FD">
      <w:pPr>
        <w:spacing w:after="0" w:line="360" w:lineRule="auto"/>
        <w:jc w:val="center"/>
        <w:rPr>
          <w:rFonts w:ascii="Tahoma" w:eastAsia="Tahoma" w:hAnsi="Tahoma" w:cs="Tahoma"/>
        </w:rPr>
      </w:pPr>
    </w:p>
    <w:p w14:paraId="24020926" w14:textId="77777777" w:rsidR="00DD00FD" w:rsidRDefault="00DD00FD" w:rsidP="00DD00FD">
      <w:pPr>
        <w:spacing w:after="0" w:line="360" w:lineRule="auto"/>
        <w:jc w:val="center"/>
        <w:rPr>
          <w:rFonts w:ascii="Tahoma" w:eastAsia="Tahoma" w:hAnsi="Tahoma" w:cs="Tahoma"/>
        </w:rPr>
      </w:pPr>
    </w:p>
    <w:p w14:paraId="2A66CDCB" w14:textId="77777777" w:rsidR="00DD00FD" w:rsidRDefault="00DD00FD" w:rsidP="00DD00FD">
      <w:pPr>
        <w:spacing w:after="0" w:line="360" w:lineRule="auto"/>
        <w:jc w:val="center"/>
        <w:rPr>
          <w:rFonts w:ascii="Tahoma" w:eastAsia="Tahoma" w:hAnsi="Tahoma" w:cs="Tahoma"/>
        </w:rPr>
      </w:pPr>
    </w:p>
    <w:p w14:paraId="527FBF8B" w14:textId="77777777" w:rsidR="00DD00FD" w:rsidRDefault="00DD00FD" w:rsidP="00DD00FD">
      <w:pPr>
        <w:spacing w:after="0" w:line="360" w:lineRule="auto"/>
        <w:jc w:val="center"/>
        <w:rPr>
          <w:rFonts w:ascii="Tahoma" w:eastAsia="Tahoma" w:hAnsi="Tahoma" w:cs="Tahoma"/>
        </w:rPr>
      </w:pPr>
    </w:p>
    <w:p w14:paraId="09E423D9" w14:textId="1E40BFF4" w:rsidR="00DD00FD" w:rsidRDefault="00DD00FD" w:rsidP="00DD00FD">
      <w:pPr>
        <w:spacing w:after="0" w:line="360" w:lineRule="auto"/>
        <w:jc w:val="center"/>
        <w:rPr>
          <w:rFonts w:ascii="Tahoma" w:eastAsia="Tahoma" w:hAnsi="Tahoma" w:cs="Tahoma"/>
        </w:rPr>
      </w:pPr>
    </w:p>
    <w:p w14:paraId="3510C264" w14:textId="77777777" w:rsidR="00D949DD" w:rsidRDefault="00D949DD" w:rsidP="00DD00FD">
      <w:pPr>
        <w:spacing w:after="0" w:line="360" w:lineRule="auto"/>
        <w:jc w:val="center"/>
        <w:rPr>
          <w:rFonts w:ascii="Tahoma" w:eastAsia="Tahoma" w:hAnsi="Tahoma" w:cs="Tahoma"/>
        </w:rPr>
      </w:pPr>
    </w:p>
    <w:p w14:paraId="103FE1F9" w14:textId="77777777" w:rsidR="00DD00FD" w:rsidRDefault="00DD00FD" w:rsidP="00DD00FD">
      <w:pPr>
        <w:spacing w:after="0" w:line="240" w:lineRule="auto"/>
        <w:jc w:val="center"/>
        <w:rPr>
          <w:rFonts w:ascii="Tahoma" w:hAnsi="Tahoma" w:cs="Tahoma"/>
          <w:b/>
          <w:sz w:val="20"/>
          <w:szCs w:val="20"/>
        </w:rPr>
      </w:pPr>
      <w:r w:rsidRPr="00EC51DD">
        <w:rPr>
          <w:rFonts w:ascii="Tahoma" w:hAnsi="Tahoma" w:cs="Tahoma"/>
          <w:b/>
          <w:sz w:val="20"/>
          <w:szCs w:val="20"/>
        </w:rPr>
        <w:t xml:space="preserve"> </w:t>
      </w:r>
    </w:p>
    <w:p w14:paraId="7DCCD263" w14:textId="77777777" w:rsidR="00DD00FD" w:rsidRDefault="00DD00FD" w:rsidP="00DD00FD">
      <w:pPr>
        <w:spacing w:after="0" w:line="240" w:lineRule="auto"/>
        <w:jc w:val="center"/>
        <w:rPr>
          <w:rFonts w:ascii="Tahoma" w:hAnsi="Tahoma" w:cs="Tahoma"/>
          <w:sz w:val="20"/>
          <w:szCs w:val="20"/>
        </w:rPr>
      </w:pPr>
      <w:r>
        <w:rPr>
          <w:rFonts w:ascii="Tahoma" w:hAnsi="Tahoma" w:cs="Tahoma"/>
          <w:b/>
          <w:sz w:val="20"/>
          <w:szCs w:val="20"/>
        </w:rPr>
        <w:t>Tabela 1</w:t>
      </w:r>
      <w:r w:rsidRPr="003C1BB1">
        <w:rPr>
          <w:rFonts w:ascii="Tahoma" w:hAnsi="Tahoma" w:cs="Tahoma"/>
          <w:b/>
          <w:sz w:val="20"/>
          <w:szCs w:val="20"/>
        </w:rPr>
        <w:t>.</w:t>
      </w:r>
      <w:r>
        <w:rPr>
          <w:rFonts w:ascii="Tahoma" w:hAnsi="Tahoma" w:cs="Tahoma"/>
          <w:sz w:val="20"/>
          <w:szCs w:val="20"/>
        </w:rPr>
        <w:t xml:space="preserve"> Operações sobre uma fila Q, inicialmente vazia.</w:t>
      </w:r>
    </w:p>
    <w:tbl>
      <w:tblPr>
        <w:tblStyle w:val="Tabelacomgrade"/>
        <w:tblW w:w="0" w:type="auto"/>
        <w:jc w:val="center"/>
        <w:tblBorders>
          <w:left w:val="none" w:sz="0" w:space="0" w:color="auto"/>
          <w:right w:val="none" w:sz="0" w:space="0" w:color="auto"/>
        </w:tblBorders>
        <w:tblLook w:val="04A0" w:firstRow="1" w:lastRow="0" w:firstColumn="1" w:lastColumn="0" w:noHBand="0" w:noVBand="1"/>
      </w:tblPr>
      <w:tblGrid>
        <w:gridCol w:w="1504"/>
        <w:gridCol w:w="3450"/>
      </w:tblGrid>
      <w:tr w:rsidR="00DD00FD" w:rsidRPr="00A159AA" w14:paraId="2A2869B0" w14:textId="77777777" w:rsidTr="00D949DD">
        <w:trPr>
          <w:jc w:val="center"/>
        </w:trPr>
        <w:tc>
          <w:tcPr>
            <w:tcW w:w="0" w:type="auto"/>
            <w:vAlign w:val="center"/>
          </w:tcPr>
          <w:p w14:paraId="35B0245D"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Operação</w:t>
            </w:r>
          </w:p>
        </w:tc>
        <w:tc>
          <w:tcPr>
            <w:tcW w:w="0" w:type="auto"/>
            <w:vAlign w:val="center"/>
          </w:tcPr>
          <w:p w14:paraId="416FDC20"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Conteúdo da fila Q na ordem:</w:t>
            </w:r>
          </w:p>
          <w:p w14:paraId="7B5C9761"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 xml:space="preserve">início </w:t>
            </w:r>
            <w:r w:rsidRPr="00ED6750">
              <w:rPr>
                <w:rFonts w:ascii="Arial" w:eastAsia="Tahoma" w:hAnsi="Arial" w:cs="Arial"/>
                <w:b/>
                <w:sz w:val="22"/>
              </w:rPr>
              <w:t>←</w:t>
            </w:r>
            <w:r w:rsidRPr="00ED6750">
              <w:rPr>
                <w:rFonts w:ascii="Tahoma" w:eastAsia="Tahoma" w:hAnsi="Tahoma" w:cs="Tahoma"/>
                <w:b/>
                <w:sz w:val="22"/>
              </w:rPr>
              <w:t xml:space="preserve"> Q </w:t>
            </w:r>
            <w:r w:rsidRPr="00ED6750">
              <w:rPr>
                <w:rFonts w:ascii="Arial" w:eastAsia="Tahoma" w:hAnsi="Arial" w:cs="Arial"/>
                <w:b/>
                <w:sz w:val="22"/>
              </w:rPr>
              <w:t>←</w:t>
            </w:r>
            <w:r w:rsidRPr="00ED6750">
              <w:rPr>
                <w:rFonts w:ascii="Tahoma" w:eastAsia="Tahoma" w:hAnsi="Tahoma" w:cs="Tahoma"/>
                <w:b/>
                <w:sz w:val="22"/>
              </w:rPr>
              <w:t xml:space="preserve"> fim</w:t>
            </w:r>
          </w:p>
        </w:tc>
      </w:tr>
      <w:tr w:rsidR="00DD00FD" w14:paraId="21B6D1E5" w14:textId="77777777" w:rsidTr="00D949DD">
        <w:trPr>
          <w:jc w:val="center"/>
        </w:trPr>
        <w:tc>
          <w:tcPr>
            <w:tcW w:w="0" w:type="auto"/>
            <w:vAlign w:val="center"/>
          </w:tcPr>
          <w:p w14:paraId="6B6B4BBE" w14:textId="77777777" w:rsidR="00DD00FD" w:rsidRPr="00ED6750" w:rsidRDefault="00DD00FD" w:rsidP="00D949DD">
            <w:pPr>
              <w:jc w:val="center"/>
              <w:rPr>
                <w:rFonts w:eastAsia="Tahoma" w:cs="Consolas"/>
                <w:sz w:val="22"/>
              </w:rPr>
            </w:pPr>
            <w:proofErr w:type="spellStart"/>
            <w:r w:rsidRPr="00ED6750">
              <w:rPr>
                <w:rFonts w:eastAsia="Tahoma" w:cs="Consolas"/>
                <w:sz w:val="22"/>
              </w:rPr>
              <w:t>enqueue</w:t>
            </w:r>
            <w:proofErr w:type="spellEnd"/>
            <w:r w:rsidRPr="00ED6750">
              <w:rPr>
                <w:rFonts w:eastAsia="Tahoma" w:cs="Consolas"/>
                <w:sz w:val="22"/>
              </w:rPr>
              <w:t>(5)</w:t>
            </w:r>
          </w:p>
        </w:tc>
        <w:tc>
          <w:tcPr>
            <w:tcW w:w="0" w:type="auto"/>
            <w:vAlign w:val="center"/>
          </w:tcPr>
          <w:p w14:paraId="0E45AAD1"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(5)</w:t>
            </w:r>
          </w:p>
        </w:tc>
      </w:tr>
      <w:tr w:rsidR="00DD00FD" w14:paraId="46287513" w14:textId="77777777" w:rsidTr="00D949DD">
        <w:trPr>
          <w:jc w:val="center"/>
        </w:trPr>
        <w:tc>
          <w:tcPr>
            <w:tcW w:w="0" w:type="auto"/>
            <w:vAlign w:val="center"/>
          </w:tcPr>
          <w:p w14:paraId="7D9EF9FB" w14:textId="77777777" w:rsidR="00DD00FD" w:rsidRPr="00ED6750" w:rsidRDefault="00DD00FD" w:rsidP="00D949DD">
            <w:pPr>
              <w:jc w:val="center"/>
              <w:rPr>
                <w:rFonts w:eastAsia="Tahoma" w:cs="Consolas"/>
                <w:sz w:val="22"/>
              </w:rPr>
            </w:pPr>
            <w:proofErr w:type="spellStart"/>
            <w:r w:rsidRPr="00ED6750">
              <w:rPr>
                <w:rFonts w:eastAsia="Tahoma" w:cs="Consolas"/>
                <w:sz w:val="22"/>
              </w:rPr>
              <w:t>enqueue</w:t>
            </w:r>
            <w:proofErr w:type="spellEnd"/>
            <w:r w:rsidRPr="00ED6750">
              <w:rPr>
                <w:rFonts w:eastAsia="Tahoma" w:cs="Consolas"/>
                <w:sz w:val="22"/>
              </w:rPr>
              <w:t>(3)</w:t>
            </w:r>
          </w:p>
        </w:tc>
        <w:tc>
          <w:tcPr>
            <w:tcW w:w="0" w:type="auto"/>
            <w:vAlign w:val="center"/>
          </w:tcPr>
          <w:p w14:paraId="56E91070"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(5, 3)</w:t>
            </w:r>
          </w:p>
        </w:tc>
      </w:tr>
      <w:tr w:rsidR="00DD00FD" w14:paraId="77D89721" w14:textId="77777777" w:rsidTr="00D949DD">
        <w:trPr>
          <w:jc w:val="center"/>
        </w:trPr>
        <w:tc>
          <w:tcPr>
            <w:tcW w:w="0" w:type="auto"/>
            <w:vAlign w:val="center"/>
          </w:tcPr>
          <w:p w14:paraId="19203252" w14:textId="77777777" w:rsidR="00DD00FD" w:rsidRPr="00ED6750" w:rsidRDefault="00DD00FD" w:rsidP="00D949DD">
            <w:pPr>
              <w:jc w:val="center"/>
              <w:rPr>
                <w:rFonts w:eastAsia="Tahoma" w:cs="Consolas"/>
                <w:sz w:val="22"/>
              </w:rPr>
            </w:pPr>
            <w:proofErr w:type="spellStart"/>
            <w:r w:rsidRPr="00ED6750">
              <w:rPr>
                <w:rFonts w:eastAsia="Tahoma" w:cs="Consolas"/>
                <w:sz w:val="22"/>
              </w:rPr>
              <w:t>dequeue</w:t>
            </w:r>
            <w:proofErr w:type="spellEnd"/>
            <w:r w:rsidRPr="00ED6750">
              <w:rPr>
                <w:rFonts w:eastAsia="Tahoma" w:cs="Consolas"/>
                <w:sz w:val="22"/>
              </w:rPr>
              <w:t>()</w:t>
            </w:r>
          </w:p>
        </w:tc>
        <w:tc>
          <w:tcPr>
            <w:tcW w:w="0" w:type="auto"/>
            <w:vAlign w:val="center"/>
          </w:tcPr>
          <w:p w14:paraId="03373428"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(3)</w:t>
            </w:r>
          </w:p>
        </w:tc>
      </w:tr>
      <w:tr w:rsidR="00DD00FD" w14:paraId="532AE4FA" w14:textId="77777777" w:rsidTr="00D949DD">
        <w:trPr>
          <w:jc w:val="center"/>
        </w:trPr>
        <w:tc>
          <w:tcPr>
            <w:tcW w:w="0" w:type="auto"/>
            <w:vAlign w:val="center"/>
          </w:tcPr>
          <w:p w14:paraId="4B2ABA76" w14:textId="77777777" w:rsidR="00DD00FD" w:rsidRPr="00ED6750" w:rsidRDefault="00DD00FD" w:rsidP="00D949DD">
            <w:pPr>
              <w:jc w:val="center"/>
              <w:rPr>
                <w:rFonts w:eastAsia="Tahoma" w:cs="Consolas"/>
                <w:sz w:val="22"/>
              </w:rPr>
            </w:pPr>
            <w:proofErr w:type="spellStart"/>
            <w:r w:rsidRPr="00ED6750">
              <w:rPr>
                <w:rFonts w:eastAsia="Tahoma" w:cs="Consolas"/>
                <w:sz w:val="22"/>
              </w:rPr>
              <w:t>enqueue</w:t>
            </w:r>
            <w:proofErr w:type="spellEnd"/>
            <w:r w:rsidRPr="00ED6750">
              <w:rPr>
                <w:rFonts w:eastAsia="Tahoma" w:cs="Consolas"/>
                <w:sz w:val="22"/>
              </w:rPr>
              <w:t>(7)</w:t>
            </w:r>
          </w:p>
        </w:tc>
        <w:tc>
          <w:tcPr>
            <w:tcW w:w="0" w:type="auto"/>
            <w:vAlign w:val="center"/>
          </w:tcPr>
          <w:p w14:paraId="414019CF"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(3, 7)</w:t>
            </w:r>
          </w:p>
        </w:tc>
      </w:tr>
      <w:tr w:rsidR="00DD00FD" w14:paraId="09FED70B" w14:textId="77777777" w:rsidTr="00D949DD">
        <w:trPr>
          <w:jc w:val="center"/>
        </w:trPr>
        <w:tc>
          <w:tcPr>
            <w:tcW w:w="0" w:type="auto"/>
            <w:vAlign w:val="center"/>
          </w:tcPr>
          <w:p w14:paraId="2F9F2F4D" w14:textId="77777777" w:rsidR="00DD00FD" w:rsidRPr="00ED6750" w:rsidRDefault="00DD00FD" w:rsidP="00D949DD">
            <w:pPr>
              <w:jc w:val="center"/>
              <w:rPr>
                <w:rFonts w:eastAsia="Tahoma" w:cs="Consolas"/>
                <w:sz w:val="22"/>
              </w:rPr>
            </w:pPr>
            <w:proofErr w:type="spellStart"/>
            <w:r w:rsidRPr="00ED6750">
              <w:rPr>
                <w:rFonts w:eastAsia="Tahoma" w:cs="Consolas"/>
                <w:sz w:val="22"/>
              </w:rPr>
              <w:t>dequeue</w:t>
            </w:r>
            <w:proofErr w:type="spellEnd"/>
            <w:r w:rsidRPr="00ED6750">
              <w:rPr>
                <w:rFonts w:eastAsia="Tahoma" w:cs="Consolas"/>
                <w:sz w:val="22"/>
              </w:rPr>
              <w:t>()</w:t>
            </w:r>
          </w:p>
        </w:tc>
        <w:tc>
          <w:tcPr>
            <w:tcW w:w="0" w:type="auto"/>
            <w:vAlign w:val="center"/>
          </w:tcPr>
          <w:p w14:paraId="08E666B5"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(7)</w:t>
            </w:r>
          </w:p>
        </w:tc>
      </w:tr>
      <w:tr w:rsidR="00DD00FD" w14:paraId="4F341E2D" w14:textId="77777777" w:rsidTr="00D949DD">
        <w:trPr>
          <w:jc w:val="center"/>
        </w:trPr>
        <w:tc>
          <w:tcPr>
            <w:tcW w:w="0" w:type="auto"/>
            <w:vAlign w:val="center"/>
          </w:tcPr>
          <w:p w14:paraId="108C77B2" w14:textId="77777777" w:rsidR="00DD00FD" w:rsidRPr="00ED6750" w:rsidRDefault="00DD00FD" w:rsidP="00D949DD">
            <w:pPr>
              <w:jc w:val="center"/>
              <w:rPr>
                <w:rFonts w:eastAsia="Tahoma" w:cs="Consolas"/>
                <w:sz w:val="22"/>
              </w:rPr>
            </w:pPr>
            <w:r w:rsidRPr="00ED6750">
              <w:rPr>
                <w:rFonts w:eastAsia="Tahoma" w:cs="Consolas"/>
                <w:sz w:val="22"/>
              </w:rPr>
              <w:t>front()</w:t>
            </w:r>
          </w:p>
        </w:tc>
        <w:tc>
          <w:tcPr>
            <w:tcW w:w="0" w:type="auto"/>
            <w:vAlign w:val="center"/>
          </w:tcPr>
          <w:p w14:paraId="77D8B211"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(7)</w:t>
            </w:r>
          </w:p>
        </w:tc>
      </w:tr>
      <w:tr w:rsidR="00DD00FD" w14:paraId="6157E200" w14:textId="77777777" w:rsidTr="00D949DD">
        <w:trPr>
          <w:jc w:val="center"/>
        </w:trPr>
        <w:tc>
          <w:tcPr>
            <w:tcW w:w="0" w:type="auto"/>
            <w:vAlign w:val="center"/>
          </w:tcPr>
          <w:p w14:paraId="1D7682AF" w14:textId="77777777" w:rsidR="00DD00FD" w:rsidRPr="00ED6750" w:rsidRDefault="00DD00FD" w:rsidP="00D949DD">
            <w:pPr>
              <w:jc w:val="center"/>
              <w:rPr>
                <w:rFonts w:eastAsia="Tahoma" w:cs="Consolas"/>
                <w:sz w:val="22"/>
              </w:rPr>
            </w:pPr>
            <w:proofErr w:type="spellStart"/>
            <w:r w:rsidRPr="00ED6750">
              <w:rPr>
                <w:rFonts w:eastAsia="Tahoma" w:cs="Consolas"/>
                <w:sz w:val="22"/>
              </w:rPr>
              <w:t>dequeue</w:t>
            </w:r>
            <w:proofErr w:type="spellEnd"/>
            <w:r w:rsidRPr="00ED6750">
              <w:rPr>
                <w:rFonts w:eastAsia="Tahoma" w:cs="Consolas"/>
                <w:sz w:val="22"/>
              </w:rPr>
              <w:t>()</w:t>
            </w:r>
          </w:p>
        </w:tc>
        <w:tc>
          <w:tcPr>
            <w:tcW w:w="0" w:type="auto"/>
            <w:vAlign w:val="center"/>
          </w:tcPr>
          <w:p w14:paraId="66804159"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w:t>
            </w:r>
          </w:p>
        </w:tc>
      </w:tr>
      <w:tr w:rsidR="00DD00FD" w14:paraId="1551B5D5" w14:textId="77777777" w:rsidTr="00D949DD">
        <w:trPr>
          <w:jc w:val="center"/>
        </w:trPr>
        <w:tc>
          <w:tcPr>
            <w:tcW w:w="0" w:type="auto"/>
            <w:vAlign w:val="center"/>
          </w:tcPr>
          <w:p w14:paraId="0385FEB5" w14:textId="77777777" w:rsidR="00DD00FD" w:rsidRPr="00ED6750" w:rsidRDefault="00DD00FD" w:rsidP="00D949DD">
            <w:pPr>
              <w:jc w:val="center"/>
              <w:rPr>
                <w:rFonts w:eastAsia="Tahoma" w:cs="Consolas"/>
                <w:sz w:val="22"/>
              </w:rPr>
            </w:pPr>
            <w:proofErr w:type="spellStart"/>
            <w:r w:rsidRPr="00ED6750">
              <w:rPr>
                <w:rFonts w:eastAsia="Tahoma" w:cs="Consolas"/>
                <w:sz w:val="22"/>
              </w:rPr>
              <w:t>isEmpty</w:t>
            </w:r>
            <w:proofErr w:type="spellEnd"/>
            <w:r w:rsidRPr="00ED6750">
              <w:rPr>
                <w:rFonts w:eastAsia="Tahoma" w:cs="Consolas"/>
                <w:sz w:val="22"/>
              </w:rPr>
              <w:t>()</w:t>
            </w:r>
          </w:p>
        </w:tc>
        <w:tc>
          <w:tcPr>
            <w:tcW w:w="0" w:type="auto"/>
            <w:vAlign w:val="center"/>
          </w:tcPr>
          <w:p w14:paraId="46891E06"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w:t>
            </w:r>
          </w:p>
        </w:tc>
      </w:tr>
      <w:tr w:rsidR="00DD00FD" w:rsidRPr="00ED6750" w14:paraId="547E7C7B" w14:textId="77777777" w:rsidTr="00D949DD">
        <w:trPr>
          <w:jc w:val="center"/>
        </w:trPr>
        <w:tc>
          <w:tcPr>
            <w:tcW w:w="0" w:type="auto"/>
            <w:vAlign w:val="center"/>
          </w:tcPr>
          <w:p w14:paraId="7AB96432" w14:textId="77777777" w:rsidR="00DD00FD" w:rsidRPr="00ED6750" w:rsidRDefault="00DD00FD" w:rsidP="00D949DD">
            <w:pPr>
              <w:jc w:val="center"/>
              <w:rPr>
                <w:rFonts w:eastAsia="Tahoma" w:cs="Consolas"/>
                <w:sz w:val="22"/>
              </w:rPr>
            </w:pPr>
            <w:proofErr w:type="spellStart"/>
            <w:r w:rsidRPr="00ED6750">
              <w:rPr>
                <w:rFonts w:eastAsia="Tahoma" w:cs="Consolas"/>
                <w:sz w:val="22"/>
              </w:rPr>
              <w:t>enqueue</w:t>
            </w:r>
            <w:proofErr w:type="spellEnd"/>
            <w:r w:rsidRPr="00ED6750">
              <w:rPr>
                <w:rFonts w:eastAsia="Tahoma" w:cs="Consolas"/>
                <w:sz w:val="22"/>
              </w:rPr>
              <w:t>(9)</w:t>
            </w:r>
          </w:p>
        </w:tc>
        <w:tc>
          <w:tcPr>
            <w:tcW w:w="0" w:type="auto"/>
            <w:vAlign w:val="center"/>
          </w:tcPr>
          <w:p w14:paraId="3545DEBB"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(9)</w:t>
            </w:r>
          </w:p>
        </w:tc>
      </w:tr>
      <w:tr w:rsidR="00DD00FD" w:rsidRPr="00ED6750" w14:paraId="4663AF53" w14:textId="77777777" w:rsidTr="00D949DD">
        <w:trPr>
          <w:jc w:val="center"/>
        </w:trPr>
        <w:tc>
          <w:tcPr>
            <w:tcW w:w="0" w:type="auto"/>
            <w:vAlign w:val="center"/>
          </w:tcPr>
          <w:p w14:paraId="137A5EA4" w14:textId="77777777" w:rsidR="00DD00FD" w:rsidRPr="00ED6750" w:rsidRDefault="00DD00FD" w:rsidP="00D949DD">
            <w:pPr>
              <w:jc w:val="center"/>
              <w:rPr>
                <w:rFonts w:eastAsia="Tahoma" w:cs="Consolas"/>
                <w:sz w:val="22"/>
              </w:rPr>
            </w:pPr>
            <w:proofErr w:type="spellStart"/>
            <w:r w:rsidRPr="00ED6750">
              <w:rPr>
                <w:rFonts w:eastAsia="Tahoma" w:cs="Consolas"/>
                <w:sz w:val="22"/>
              </w:rPr>
              <w:t>size</w:t>
            </w:r>
            <w:proofErr w:type="spellEnd"/>
            <w:r w:rsidRPr="00ED6750">
              <w:rPr>
                <w:rFonts w:eastAsia="Tahoma" w:cs="Consolas"/>
                <w:sz w:val="22"/>
              </w:rPr>
              <w:t>()</w:t>
            </w:r>
          </w:p>
        </w:tc>
        <w:tc>
          <w:tcPr>
            <w:tcW w:w="0" w:type="auto"/>
            <w:vAlign w:val="center"/>
          </w:tcPr>
          <w:p w14:paraId="588D78E4"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(9)</w:t>
            </w:r>
          </w:p>
        </w:tc>
      </w:tr>
    </w:tbl>
    <w:p w14:paraId="7949DD96" w14:textId="3816285F" w:rsidR="00DD00FD" w:rsidRPr="00ED6750" w:rsidRDefault="00DD00FD" w:rsidP="00DD00FD">
      <w:pPr>
        <w:pBdr>
          <w:top w:val="nil"/>
          <w:left w:val="nil"/>
          <w:bottom w:val="nil"/>
          <w:right w:val="nil"/>
          <w:between w:val="nil"/>
        </w:pBdr>
        <w:spacing w:after="0" w:line="240" w:lineRule="auto"/>
        <w:jc w:val="center"/>
        <w:rPr>
          <w:rFonts w:ascii="Tahoma" w:hAnsi="Tahoma" w:cs="Tahoma"/>
          <w:sz w:val="20"/>
          <w:szCs w:val="20"/>
        </w:rPr>
      </w:pPr>
      <w:r w:rsidRPr="00ED6750">
        <w:rPr>
          <w:rFonts w:ascii="Tahoma" w:hAnsi="Tahoma" w:cs="Tahoma"/>
          <w:sz w:val="20"/>
          <w:szCs w:val="20"/>
        </w:rPr>
        <w:t xml:space="preserve">GOODRICH, M. T.; TAMASSIA, R. </w:t>
      </w:r>
      <w:r w:rsidRPr="00ED6750">
        <w:rPr>
          <w:rFonts w:ascii="Tahoma" w:hAnsi="Tahoma" w:cs="Tahoma"/>
          <w:i/>
          <w:sz w:val="20"/>
          <w:szCs w:val="20"/>
        </w:rPr>
        <w:t>Estruturas de dados e algoritmos em Java</w:t>
      </w:r>
      <w:r w:rsidRPr="00ED6750">
        <w:rPr>
          <w:rFonts w:ascii="Tahoma" w:hAnsi="Tahoma" w:cs="Tahoma"/>
          <w:sz w:val="20"/>
          <w:szCs w:val="20"/>
        </w:rPr>
        <w:t xml:space="preserve">. Porto Alegre: </w:t>
      </w:r>
      <w:proofErr w:type="spellStart"/>
      <w:r w:rsidRPr="00ED6750">
        <w:rPr>
          <w:rFonts w:ascii="Tahoma" w:hAnsi="Tahoma" w:cs="Tahoma"/>
          <w:sz w:val="20"/>
          <w:szCs w:val="20"/>
        </w:rPr>
        <w:t>Bookman</w:t>
      </w:r>
      <w:proofErr w:type="spellEnd"/>
      <w:r w:rsidRPr="00ED6750">
        <w:rPr>
          <w:rFonts w:ascii="Tahoma" w:hAnsi="Tahoma" w:cs="Tahoma"/>
          <w:sz w:val="20"/>
          <w:szCs w:val="20"/>
        </w:rPr>
        <w:t>, 2013</w:t>
      </w:r>
      <w:r w:rsidR="00DC0402">
        <w:rPr>
          <w:rFonts w:ascii="Tahoma" w:hAnsi="Tahoma" w:cs="Tahoma"/>
          <w:sz w:val="20"/>
          <w:szCs w:val="20"/>
        </w:rPr>
        <w:t xml:space="preserve"> </w:t>
      </w:r>
      <w:r w:rsidRPr="00ED6750">
        <w:rPr>
          <w:rFonts w:ascii="Tahoma" w:hAnsi="Tahoma" w:cs="Tahoma"/>
          <w:sz w:val="20"/>
          <w:szCs w:val="20"/>
        </w:rPr>
        <w:t>(com adaptações).</w:t>
      </w:r>
    </w:p>
    <w:p w14:paraId="21C6CCEA" w14:textId="77777777" w:rsidR="00DD00FD" w:rsidRPr="00ED6750" w:rsidRDefault="00DD00FD" w:rsidP="00DD00FD">
      <w:pPr>
        <w:pBdr>
          <w:top w:val="nil"/>
          <w:left w:val="nil"/>
          <w:bottom w:val="nil"/>
          <w:right w:val="nil"/>
          <w:between w:val="nil"/>
        </w:pBdr>
        <w:spacing w:after="0" w:line="240" w:lineRule="auto"/>
        <w:jc w:val="both"/>
        <w:rPr>
          <w:rFonts w:ascii="Tahoma" w:eastAsia="Tahoma" w:hAnsi="Tahoma" w:cs="Tahoma"/>
          <w:b/>
        </w:rPr>
      </w:pPr>
    </w:p>
    <w:p w14:paraId="62AFE594" w14:textId="77777777" w:rsidR="00DD00FD" w:rsidRPr="00ED6750" w:rsidRDefault="00DD00FD" w:rsidP="00DD00FD">
      <w:pPr>
        <w:pBdr>
          <w:top w:val="nil"/>
          <w:left w:val="nil"/>
          <w:bottom w:val="nil"/>
          <w:right w:val="nil"/>
          <w:between w:val="nil"/>
        </w:pBdr>
        <w:spacing w:after="0" w:line="360" w:lineRule="auto"/>
        <w:jc w:val="both"/>
        <w:rPr>
          <w:rFonts w:ascii="Tahoma" w:eastAsia="Tahoma" w:hAnsi="Tahoma" w:cs="Tahoma"/>
        </w:rPr>
      </w:pPr>
      <w:r w:rsidRPr="00ED6750">
        <w:rPr>
          <w:rFonts w:ascii="Tahoma" w:eastAsia="Tahoma" w:hAnsi="Tahoma" w:cs="Tahoma"/>
          <w:b/>
        </w:rPr>
        <w:t>2. Resolução da questão</w:t>
      </w:r>
    </w:p>
    <w:p w14:paraId="11073DEE" w14:textId="77777777" w:rsidR="00DD00FD" w:rsidRDefault="00DD00FD" w:rsidP="00DD00FD">
      <w:pPr>
        <w:spacing w:after="0" w:line="360" w:lineRule="auto"/>
        <w:rPr>
          <w:rFonts w:ascii="Tahoma" w:eastAsia="Tahoma" w:hAnsi="Tahoma" w:cs="Tahoma"/>
        </w:rPr>
      </w:pPr>
    </w:p>
    <w:p w14:paraId="5DDF7ACC"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No código fornecido no enunciado da questão, </w:t>
      </w:r>
      <w:r w:rsidRPr="00CA469A">
        <w:rPr>
          <w:rFonts w:ascii="Tahoma" w:eastAsia="Tahoma" w:hAnsi="Tahoma" w:cs="Tahoma"/>
        </w:rPr>
        <w:t xml:space="preserve">os dois primeiros comandos inicializam uma pilha vazia e uma fila vazia, respectivamente, e armazenam essas estruturas de dados nas variáveis </w:t>
      </w:r>
      <w:r w:rsidRPr="00CA469A">
        <w:rPr>
          <w:rFonts w:eastAsia="Tahoma" w:cs="Consolas"/>
        </w:rPr>
        <w:t>pilha</w:t>
      </w:r>
      <w:r w:rsidRPr="00CA469A">
        <w:rPr>
          <w:rFonts w:ascii="Tahoma" w:eastAsia="Tahoma" w:hAnsi="Tahoma" w:cs="Tahoma"/>
        </w:rPr>
        <w:t xml:space="preserve"> e </w:t>
      </w:r>
      <w:r w:rsidRPr="00CA469A">
        <w:rPr>
          <w:rFonts w:eastAsia="Tahoma" w:cs="Consolas"/>
        </w:rPr>
        <w:t>fila</w:t>
      </w:r>
      <w:r>
        <w:rPr>
          <w:rFonts w:ascii="Tahoma" w:eastAsia="Tahoma" w:hAnsi="Tahoma" w:cs="Tahoma"/>
        </w:rPr>
        <w:t>,</w:t>
      </w:r>
      <w:r w:rsidRPr="00CA469A">
        <w:rPr>
          <w:rFonts w:ascii="Tahoma" w:eastAsia="Tahoma" w:hAnsi="Tahoma" w:cs="Tahoma"/>
        </w:rPr>
        <w:t xml:space="preserve"> para uso posterior no código.</w:t>
      </w:r>
    </w:p>
    <w:p w14:paraId="6176CBCF"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A partir daí, os métodos de pilha e de fila começam a ser utilizados. A tabela 2 reúne os efeitos de cada operação sobre as estruturas de dados consideradas, onde S representa a pilha (com elemento de topo à esquerda) e Q representa a fila (com elemento de início à esquerda).</w:t>
      </w:r>
    </w:p>
    <w:p w14:paraId="2575AD07" w14:textId="77777777" w:rsidR="00DD00FD" w:rsidRDefault="00DD00FD" w:rsidP="00DD00FD">
      <w:pPr>
        <w:spacing w:after="0" w:line="240" w:lineRule="auto"/>
        <w:ind w:firstLine="709"/>
        <w:jc w:val="center"/>
        <w:rPr>
          <w:rFonts w:ascii="Tahoma" w:eastAsia="Tahoma" w:hAnsi="Tahoma" w:cs="Tahoma"/>
          <w:b/>
          <w:sz w:val="20"/>
          <w:szCs w:val="20"/>
        </w:rPr>
      </w:pPr>
    </w:p>
    <w:p w14:paraId="2E7B9D71" w14:textId="77777777" w:rsidR="00DD00FD" w:rsidRPr="00ED6750" w:rsidRDefault="00DD00FD" w:rsidP="00DD00FD">
      <w:pPr>
        <w:spacing w:after="0" w:line="240" w:lineRule="auto"/>
        <w:ind w:firstLine="709"/>
        <w:jc w:val="center"/>
        <w:rPr>
          <w:rFonts w:ascii="Tahoma" w:eastAsia="Tahoma" w:hAnsi="Tahoma" w:cs="Tahoma"/>
          <w:sz w:val="20"/>
          <w:szCs w:val="20"/>
        </w:rPr>
      </w:pPr>
      <w:r w:rsidRPr="00ED6750">
        <w:rPr>
          <w:rFonts w:ascii="Tahoma" w:eastAsia="Tahoma" w:hAnsi="Tahoma" w:cs="Tahoma"/>
          <w:b/>
          <w:sz w:val="20"/>
          <w:szCs w:val="20"/>
        </w:rPr>
        <w:t>Tabela 2</w:t>
      </w:r>
      <w:r w:rsidRPr="00ED6750">
        <w:rPr>
          <w:rFonts w:ascii="Tahoma" w:eastAsia="Tahoma" w:hAnsi="Tahoma" w:cs="Tahoma"/>
          <w:sz w:val="20"/>
          <w:szCs w:val="20"/>
        </w:rPr>
        <w:t>. Efeitos de cada operação sobre as estruturas de dados consideradas</w:t>
      </w:r>
      <w:r>
        <w:rPr>
          <w:rFonts w:ascii="Tahoma" w:eastAsia="Tahoma" w:hAnsi="Tahoma" w:cs="Tahoma"/>
          <w:sz w:val="20"/>
          <w:szCs w:val="20"/>
        </w:rPr>
        <w:t>.</w:t>
      </w:r>
    </w:p>
    <w:tbl>
      <w:tblPr>
        <w:tblStyle w:val="Tabelacomgrade"/>
        <w:tblW w:w="0" w:type="auto"/>
        <w:jc w:val="center"/>
        <w:tblBorders>
          <w:left w:val="none" w:sz="0" w:space="0" w:color="auto"/>
          <w:right w:val="none" w:sz="0" w:space="0" w:color="auto"/>
        </w:tblBorders>
        <w:tblLook w:val="04A0" w:firstRow="1" w:lastRow="0" w:firstColumn="1" w:lastColumn="0" w:noHBand="0" w:noVBand="1"/>
      </w:tblPr>
      <w:tblGrid>
        <w:gridCol w:w="479"/>
        <w:gridCol w:w="3430"/>
        <w:gridCol w:w="1915"/>
        <w:gridCol w:w="2036"/>
      </w:tblGrid>
      <w:tr w:rsidR="00DD00FD" w:rsidRPr="00A159AA" w14:paraId="7BA012A9" w14:textId="77777777" w:rsidTr="00D949DD">
        <w:trPr>
          <w:jc w:val="center"/>
        </w:trPr>
        <w:tc>
          <w:tcPr>
            <w:tcW w:w="0" w:type="auto"/>
            <w:gridSpan w:val="2"/>
            <w:vAlign w:val="center"/>
          </w:tcPr>
          <w:p w14:paraId="5753BEDB"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Operação</w:t>
            </w:r>
          </w:p>
        </w:tc>
        <w:tc>
          <w:tcPr>
            <w:tcW w:w="0" w:type="auto"/>
          </w:tcPr>
          <w:p w14:paraId="42CDCA59"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Pilha</w:t>
            </w:r>
          </w:p>
          <w:p w14:paraId="6BD89CA9"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 xml:space="preserve">topo </w:t>
            </w:r>
            <w:r w:rsidRPr="00ED6750">
              <w:rPr>
                <w:rFonts w:ascii="Arial" w:eastAsia="Tahoma" w:hAnsi="Arial" w:cs="Arial"/>
                <w:b/>
                <w:sz w:val="22"/>
              </w:rPr>
              <w:t>→</w:t>
            </w:r>
            <w:r w:rsidRPr="00ED6750">
              <w:rPr>
                <w:rFonts w:ascii="Tahoma" w:eastAsia="Tahoma" w:hAnsi="Tahoma" w:cs="Tahoma"/>
                <w:b/>
                <w:sz w:val="22"/>
              </w:rPr>
              <w:t xml:space="preserve"> S </w:t>
            </w:r>
            <w:r w:rsidRPr="00ED6750">
              <w:rPr>
                <w:rFonts w:ascii="Arial" w:eastAsia="Tahoma" w:hAnsi="Arial" w:cs="Arial"/>
                <w:b/>
                <w:sz w:val="22"/>
              </w:rPr>
              <w:t>→</w:t>
            </w:r>
            <w:r w:rsidRPr="00ED6750">
              <w:rPr>
                <w:rFonts w:ascii="Tahoma" w:eastAsia="Tahoma" w:hAnsi="Tahoma" w:cs="Tahoma"/>
                <w:b/>
                <w:sz w:val="22"/>
              </w:rPr>
              <w:t xml:space="preserve"> fim</w:t>
            </w:r>
          </w:p>
        </w:tc>
        <w:tc>
          <w:tcPr>
            <w:tcW w:w="0" w:type="auto"/>
            <w:vAlign w:val="center"/>
          </w:tcPr>
          <w:p w14:paraId="6FFEE18C"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Fila</w:t>
            </w:r>
          </w:p>
          <w:p w14:paraId="201FB644" w14:textId="77777777" w:rsidR="00DD00FD" w:rsidRPr="00ED6750" w:rsidRDefault="00DD00FD" w:rsidP="00D949DD">
            <w:pPr>
              <w:jc w:val="center"/>
              <w:rPr>
                <w:rFonts w:ascii="Tahoma" w:eastAsia="Tahoma" w:hAnsi="Tahoma" w:cs="Tahoma"/>
                <w:b/>
                <w:sz w:val="22"/>
              </w:rPr>
            </w:pPr>
            <w:r w:rsidRPr="00ED6750">
              <w:rPr>
                <w:rFonts w:ascii="Tahoma" w:eastAsia="Tahoma" w:hAnsi="Tahoma" w:cs="Tahoma"/>
                <w:b/>
                <w:sz w:val="22"/>
              </w:rPr>
              <w:t xml:space="preserve">início </w:t>
            </w:r>
            <w:r w:rsidRPr="00ED6750">
              <w:rPr>
                <w:rFonts w:ascii="Arial" w:eastAsia="Tahoma" w:hAnsi="Arial" w:cs="Arial"/>
                <w:b/>
                <w:sz w:val="22"/>
              </w:rPr>
              <w:t>←</w:t>
            </w:r>
            <w:r w:rsidRPr="00ED6750">
              <w:rPr>
                <w:rFonts w:ascii="Tahoma" w:eastAsia="Tahoma" w:hAnsi="Tahoma" w:cs="Tahoma"/>
                <w:b/>
                <w:sz w:val="22"/>
              </w:rPr>
              <w:t xml:space="preserve"> Q </w:t>
            </w:r>
            <w:r w:rsidRPr="00ED6750">
              <w:rPr>
                <w:rFonts w:ascii="Arial" w:eastAsia="Tahoma" w:hAnsi="Arial" w:cs="Arial"/>
                <w:b/>
                <w:sz w:val="22"/>
              </w:rPr>
              <w:t>←</w:t>
            </w:r>
            <w:r w:rsidRPr="00ED6750">
              <w:rPr>
                <w:rFonts w:ascii="Tahoma" w:eastAsia="Tahoma" w:hAnsi="Tahoma" w:cs="Tahoma"/>
                <w:b/>
                <w:sz w:val="22"/>
              </w:rPr>
              <w:t xml:space="preserve"> fim</w:t>
            </w:r>
          </w:p>
        </w:tc>
      </w:tr>
      <w:tr w:rsidR="00DD00FD" w14:paraId="39D5E16A" w14:textId="77777777" w:rsidTr="00D949DD">
        <w:trPr>
          <w:jc w:val="center"/>
        </w:trPr>
        <w:tc>
          <w:tcPr>
            <w:tcW w:w="0" w:type="auto"/>
          </w:tcPr>
          <w:p w14:paraId="46F8D3EE" w14:textId="77777777" w:rsidR="00DD00FD" w:rsidRPr="0042436A" w:rsidRDefault="00DD00FD" w:rsidP="00D949DD">
            <w:pPr>
              <w:jc w:val="center"/>
              <w:rPr>
                <w:rFonts w:ascii="Tahoma" w:eastAsia="Tahoma" w:hAnsi="Tahoma" w:cs="Tahoma"/>
              </w:rPr>
            </w:pPr>
            <w:r w:rsidRPr="0042436A">
              <w:rPr>
                <w:rFonts w:ascii="Tahoma" w:eastAsia="Tahoma" w:hAnsi="Tahoma" w:cs="Tahoma"/>
              </w:rPr>
              <w:t>1</w:t>
            </w:r>
          </w:p>
        </w:tc>
        <w:tc>
          <w:tcPr>
            <w:tcW w:w="0" w:type="auto"/>
          </w:tcPr>
          <w:p w14:paraId="52E73916" w14:textId="77777777" w:rsidR="00DD00FD" w:rsidRPr="00ED6750" w:rsidRDefault="00DD00FD" w:rsidP="00D949DD">
            <w:pPr>
              <w:jc w:val="center"/>
              <w:rPr>
                <w:rFonts w:eastAsia="Tahoma" w:cs="Consolas"/>
                <w:sz w:val="22"/>
              </w:rPr>
            </w:pPr>
            <w:proofErr w:type="spellStart"/>
            <w:r w:rsidRPr="00ED6750">
              <w:rPr>
                <w:rFonts w:eastAsia="Tahoma" w:cs="Consolas"/>
                <w:sz w:val="22"/>
              </w:rPr>
              <w:t>pilha.push</w:t>
            </w:r>
            <w:proofErr w:type="spellEnd"/>
            <w:r w:rsidRPr="00ED6750">
              <w:rPr>
                <w:rFonts w:eastAsia="Tahoma" w:cs="Consolas"/>
                <w:sz w:val="22"/>
              </w:rPr>
              <w:t>(‘A’);</w:t>
            </w:r>
          </w:p>
        </w:tc>
        <w:tc>
          <w:tcPr>
            <w:tcW w:w="0" w:type="auto"/>
          </w:tcPr>
          <w:p w14:paraId="0B85E2DA"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(A)</w:t>
            </w:r>
          </w:p>
        </w:tc>
        <w:tc>
          <w:tcPr>
            <w:tcW w:w="0" w:type="auto"/>
            <w:vAlign w:val="center"/>
          </w:tcPr>
          <w:p w14:paraId="2A5C8137"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w:t>
            </w:r>
          </w:p>
        </w:tc>
      </w:tr>
      <w:tr w:rsidR="00DD00FD" w14:paraId="018022A8" w14:textId="77777777" w:rsidTr="00D949DD">
        <w:trPr>
          <w:jc w:val="center"/>
        </w:trPr>
        <w:tc>
          <w:tcPr>
            <w:tcW w:w="0" w:type="auto"/>
          </w:tcPr>
          <w:p w14:paraId="5D356F74" w14:textId="77777777" w:rsidR="00DD00FD" w:rsidRPr="0042436A" w:rsidRDefault="00DD00FD" w:rsidP="00D949DD">
            <w:pPr>
              <w:jc w:val="center"/>
              <w:rPr>
                <w:rFonts w:ascii="Tahoma" w:eastAsia="Tahoma" w:hAnsi="Tahoma" w:cs="Tahoma"/>
              </w:rPr>
            </w:pPr>
            <w:r w:rsidRPr="0042436A">
              <w:rPr>
                <w:rFonts w:ascii="Tahoma" w:eastAsia="Tahoma" w:hAnsi="Tahoma" w:cs="Tahoma"/>
              </w:rPr>
              <w:t>2</w:t>
            </w:r>
          </w:p>
        </w:tc>
        <w:tc>
          <w:tcPr>
            <w:tcW w:w="0" w:type="auto"/>
          </w:tcPr>
          <w:p w14:paraId="6601AE13" w14:textId="77777777" w:rsidR="00DD00FD" w:rsidRPr="00ED6750" w:rsidRDefault="00DD00FD" w:rsidP="00D949DD">
            <w:pPr>
              <w:jc w:val="center"/>
              <w:rPr>
                <w:rFonts w:eastAsia="Tahoma" w:cs="Consolas"/>
                <w:sz w:val="22"/>
              </w:rPr>
            </w:pPr>
            <w:proofErr w:type="spellStart"/>
            <w:r w:rsidRPr="00ED6750">
              <w:rPr>
                <w:rFonts w:eastAsia="Tahoma" w:cs="Consolas"/>
                <w:sz w:val="22"/>
              </w:rPr>
              <w:t>pilha.push</w:t>
            </w:r>
            <w:proofErr w:type="spellEnd"/>
            <w:r w:rsidRPr="00ED6750">
              <w:rPr>
                <w:rFonts w:eastAsia="Tahoma" w:cs="Consolas"/>
                <w:sz w:val="22"/>
              </w:rPr>
              <w:t>(‘B’);</w:t>
            </w:r>
          </w:p>
        </w:tc>
        <w:tc>
          <w:tcPr>
            <w:tcW w:w="0" w:type="auto"/>
          </w:tcPr>
          <w:p w14:paraId="697FEF2F"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(B, A)</w:t>
            </w:r>
          </w:p>
        </w:tc>
        <w:tc>
          <w:tcPr>
            <w:tcW w:w="0" w:type="auto"/>
            <w:vAlign w:val="center"/>
          </w:tcPr>
          <w:p w14:paraId="6C07C792"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w:t>
            </w:r>
          </w:p>
        </w:tc>
      </w:tr>
      <w:tr w:rsidR="00DD00FD" w14:paraId="245FC3E7" w14:textId="77777777" w:rsidTr="00D949DD">
        <w:trPr>
          <w:jc w:val="center"/>
        </w:trPr>
        <w:tc>
          <w:tcPr>
            <w:tcW w:w="0" w:type="auto"/>
          </w:tcPr>
          <w:p w14:paraId="2BBE28D3" w14:textId="77777777" w:rsidR="00DD00FD" w:rsidRPr="0042436A" w:rsidRDefault="00DD00FD" w:rsidP="00D949DD">
            <w:pPr>
              <w:jc w:val="center"/>
              <w:rPr>
                <w:rFonts w:ascii="Tahoma" w:eastAsia="Tahoma" w:hAnsi="Tahoma" w:cs="Tahoma"/>
              </w:rPr>
            </w:pPr>
            <w:r w:rsidRPr="0042436A">
              <w:rPr>
                <w:rFonts w:ascii="Tahoma" w:eastAsia="Tahoma" w:hAnsi="Tahoma" w:cs="Tahoma"/>
              </w:rPr>
              <w:t>3</w:t>
            </w:r>
          </w:p>
        </w:tc>
        <w:tc>
          <w:tcPr>
            <w:tcW w:w="0" w:type="auto"/>
          </w:tcPr>
          <w:p w14:paraId="3930FD6C" w14:textId="77777777" w:rsidR="00DD00FD" w:rsidRPr="00ED6750" w:rsidRDefault="00DD00FD" w:rsidP="00D949DD">
            <w:pPr>
              <w:jc w:val="center"/>
              <w:rPr>
                <w:rFonts w:eastAsia="Tahoma" w:cs="Consolas"/>
                <w:sz w:val="22"/>
              </w:rPr>
            </w:pPr>
            <w:proofErr w:type="spellStart"/>
            <w:r w:rsidRPr="00ED6750">
              <w:rPr>
                <w:rFonts w:eastAsia="Tahoma" w:cs="Consolas"/>
                <w:sz w:val="22"/>
              </w:rPr>
              <w:t>pilha.push</w:t>
            </w:r>
            <w:proofErr w:type="spellEnd"/>
            <w:r w:rsidRPr="00ED6750">
              <w:rPr>
                <w:rFonts w:eastAsia="Tahoma" w:cs="Consolas"/>
                <w:sz w:val="22"/>
              </w:rPr>
              <w:t>(‘C’);</w:t>
            </w:r>
          </w:p>
        </w:tc>
        <w:tc>
          <w:tcPr>
            <w:tcW w:w="0" w:type="auto"/>
          </w:tcPr>
          <w:p w14:paraId="2776E440"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B, A)</w:t>
            </w:r>
          </w:p>
        </w:tc>
        <w:tc>
          <w:tcPr>
            <w:tcW w:w="0" w:type="auto"/>
            <w:vAlign w:val="center"/>
          </w:tcPr>
          <w:p w14:paraId="171F3C7A"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w:t>
            </w:r>
          </w:p>
        </w:tc>
      </w:tr>
      <w:tr w:rsidR="00DD00FD" w14:paraId="44A425CE" w14:textId="77777777" w:rsidTr="00D949DD">
        <w:trPr>
          <w:jc w:val="center"/>
        </w:trPr>
        <w:tc>
          <w:tcPr>
            <w:tcW w:w="0" w:type="auto"/>
          </w:tcPr>
          <w:p w14:paraId="08EB3583" w14:textId="77777777" w:rsidR="00DD00FD" w:rsidRPr="0042436A" w:rsidRDefault="00DD00FD" w:rsidP="00D949DD">
            <w:pPr>
              <w:jc w:val="center"/>
              <w:rPr>
                <w:rFonts w:ascii="Tahoma" w:eastAsia="Tahoma" w:hAnsi="Tahoma" w:cs="Tahoma"/>
              </w:rPr>
            </w:pPr>
            <w:r w:rsidRPr="0042436A">
              <w:rPr>
                <w:rFonts w:ascii="Tahoma" w:eastAsia="Tahoma" w:hAnsi="Tahoma" w:cs="Tahoma"/>
              </w:rPr>
              <w:t>4</w:t>
            </w:r>
          </w:p>
        </w:tc>
        <w:tc>
          <w:tcPr>
            <w:tcW w:w="0" w:type="auto"/>
          </w:tcPr>
          <w:p w14:paraId="427085BB" w14:textId="77777777" w:rsidR="00DD00FD" w:rsidRPr="00ED6750" w:rsidRDefault="00DD00FD" w:rsidP="00D949DD">
            <w:pPr>
              <w:jc w:val="center"/>
              <w:rPr>
                <w:rFonts w:eastAsia="Tahoma" w:cs="Consolas"/>
                <w:sz w:val="22"/>
              </w:rPr>
            </w:pPr>
            <w:proofErr w:type="spellStart"/>
            <w:r w:rsidRPr="00ED6750">
              <w:rPr>
                <w:rFonts w:eastAsia="Tahoma" w:cs="Consolas"/>
                <w:sz w:val="22"/>
              </w:rPr>
              <w:t>fila.enqueue</w:t>
            </w:r>
            <w:proofErr w:type="spellEnd"/>
            <w:r w:rsidRPr="00ED6750">
              <w:rPr>
                <w:rFonts w:eastAsia="Tahoma" w:cs="Consolas"/>
                <w:sz w:val="22"/>
              </w:rPr>
              <w:t>(</w:t>
            </w:r>
            <w:proofErr w:type="spellStart"/>
            <w:r w:rsidRPr="00ED6750">
              <w:rPr>
                <w:rFonts w:eastAsia="Tahoma" w:cs="Consolas"/>
                <w:sz w:val="22"/>
              </w:rPr>
              <w:t>pilha.top</w:t>
            </w:r>
            <w:proofErr w:type="spellEnd"/>
            <w:r w:rsidRPr="00ED6750">
              <w:rPr>
                <w:rFonts w:eastAsia="Tahoma" w:cs="Consolas"/>
                <w:sz w:val="22"/>
              </w:rPr>
              <w:t>());</w:t>
            </w:r>
          </w:p>
        </w:tc>
        <w:tc>
          <w:tcPr>
            <w:tcW w:w="0" w:type="auto"/>
          </w:tcPr>
          <w:p w14:paraId="71C7380A"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B, A)</w:t>
            </w:r>
          </w:p>
        </w:tc>
        <w:tc>
          <w:tcPr>
            <w:tcW w:w="0" w:type="auto"/>
            <w:vAlign w:val="center"/>
          </w:tcPr>
          <w:p w14:paraId="02BDC110"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w:t>
            </w:r>
          </w:p>
        </w:tc>
      </w:tr>
      <w:tr w:rsidR="00DD00FD" w14:paraId="6E2F3E58" w14:textId="77777777" w:rsidTr="00D949DD">
        <w:trPr>
          <w:jc w:val="center"/>
        </w:trPr>
        <w:tc>
          <w:tcPr>
            <w:tcW w:w="0" w:type="auto"/>
          </w:tcPr>
          <w:p w14:paraId="684B2302" w14:textId="77777777" w:rsidR="00DD00FD" w:rsidRPr="0042436A" w:rsidRDefault="00DD00FD" w:rsidP="00D949DD">
            <w:pPr>
              <w:jc w:val="center"/>
              <w:rPr>
                <w:rFonts w:ascii="Tahoma" w:eastAsia="Tahoma" w:hAnsi="Tahoma" w:cs="Tahoma"/>
              </w:rPr>
            </w:pPr>
            <w:r w:rsidRPr="0042436A">
              <w:rPr>
                <w:rFonts w:ascii="Tahoma" w:eastAsia="Tahoma" w:hAnsi="Tahoma" w:cs="Tahoma"/>
              </w:rPr>
              <w:t>5</w:t>
            </w:r>
          </w:p>
        </w:tc>
        <w:tc>
          <w:tcPr>
            <w:tcW w:w="0" w:type="auto"/>
          </w:tcPr>
          <w:p w14:paraId="258AE609" w14:textId="77777777" w:rsidR="00DD00FD" w:rsidRPr="00ED6750" w:rsidRDefault="00DD00FD" w:rsidP="00D949DD">
            <w:pPr>
              <w:jc w:val="center"/>
              <w:rPr>
                <w:rFonts w:eastAsia="Tahoma" w:cs="Consolas"/>
                <w:sz w:val="22"/>
              </w:rPr>
            </w:pPr>
            <w:proofErr w:type="spellStart"/>
            <w:r w:rsidRPr="00ED6750">
              <w:rPr>
                <w:rFonts w:eastAsia="Tahoma" w:cs="Consolas"/>
                <w:sz w:val="22"/>
              </w:rPr>
              <w:t>fila.enqueue</w:t>
            </w:r>
            <w:proofErr w:type="spellEnd"/>
            <w:r w:rsidRPr="00ED6750">
              <w:rPr>
                <w:rFonts w:eastAsia="Tahoma" w:cs="Consolas"/>
                <w:sz w:val="22"/>
              </w:rPr>
              <w:t>(</w:t>
            </w:r>
            <w:proofErr w:type="spellStart"/>
            <w:r w:rsidRPr="00ED6750">
              <w:rPr>
                <w:rFonts w:eastAsia="Tahoma" w:cs="Consolas"/>
                <w:sz w:val="22"/>
              </w:rPr>
              <w:t>pilha.top</w:t>
            </w:r>
            <w:proofErr w:type="spellEnd"/>
            <w:r w:rsidRPr="00ED6750">
              <w:rPr>
                <w:rFonts w:eastAsia="Tahoma" w:cs="Consolas"/>
                <w:sz w:val="22"/>
              </w:rPr>
              <w:t>());</w:t>
            </w:r>
          </w:p>
        </w:tc>
        <w:tc>
          <w:tcPr>
            <w:tcW w:w="0" w:type="auto"/>
          </w:tcPr>
          <w:p w14:paraId="5CA7A6BB"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B, A)</w:t>
            </w:r>
          </w:p>
        </w:tc>
        <w:tc>
          <w:tcPr>
            <w:tcW w:w="0" w:type="auto"/>
            <w:vAlign w:val="center"/>
          </w:tcPr>
          <w:p w14:paraId="26B44E5E"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C)</w:t>
            </w:r>
          </w:p>
        </w:tc>
      </w:tr>
      <w:tr w:rsidR="00DD00FD" w14:paraId="0CC2A384" w14:textId="77777777" w:rsidTr="00D949DD">
        <w:trPr>
          <w:jc w:val="center"/>
        </w:trPr>
        <w:tc>
          <w:tcPr>
            <w:tcW w:w="0" w:type="auto"/>
          </w:tcPr>
          <w:p w14:paraId="257799C6" w14:textId="77777777" w:rsidR="00DD00FD" w:rsidRPr="0042436A" w:rsidRDefault="00DD00FD" w:rsidP="00D949DD">
            <w:pPr>
              <w:jc w:val="center"/>
              <w:rPr>
                <w:rFonts w:ascii="Tahoma" w:eastAsia="Tahoma" w:hAnsi="Tahoma" w:cs="Tahoma"/>
              </w:rPr>
            </w:pPr>
            <w:r w:rsidRPr="0042436A">
              <w:rPr>
                <w:rFonts w:ascii="Tahoma" w:eastAsia="Tahoma" w:hAnsi="Tahoma" w:cs="Tahoma"/>
              </w:rPr>
              <w:t>6</w:t>
            </w:r>
          </w:p>
        </w:tc>
        <w:tc>
          <w:tcPr>
            <w:tcW w:w="0" w:type="auto"/>
          </w:tcPr>
          <w:p w14:paraId="785318AB" w14:textId="77777777" w:rsidR="00DD00FD" w:rsidRPr="00ED6750" w:rsidRDefault="00DD00FD" w:rsidP="00D949DD">
            <w:pPr>
              <w:jc w:val="center"/>
              <w:rPr>
                <w:rFonts w:eastAsia="Tahoma" w:cs="Consolas"/>
                <w:sz w:val="22"/>
              </w:rPr>
            </w:pPr>
            <w:proofErr w:type="spellStart"/>
            <w:r w:rsidRPr="00ED6750">
              <w:rPr>
                <w:rFonts w:eastAsia="Tahoma" w:cs="Consolas"/>
                <w:sz w:val="22"/>
              </w:rPr>
              <w:t>fila.enqueue</w:t>
            </w:r>
            <w:proofErr w:type="spellEnd"/>
            <w:r w:rsidRPr="00ED6750">
              <w:rPr>
                <w:rFonts w:eastAsia="Tahoma" w:cs="Consolas"/>
                <w:sz w:val="22"/>
              </w:rPr>
              <w:t>(‘D’);</w:t>
            </w:r>
          </w:p>
        </w:tc>
        <w:tc>
          <w:tcPr>
            <w:tcW w:w="0" w:type="auto"/>
          </w:tcPr>
          <w:p w14:paraId="26E64CDC"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B, A)</w:t>
            </w:r>
          </w:p>
        </w:tc>
        <w:tc>
          <w:tcPr>
            <w:tcW w:w="0" w:type="auto"/>
            <w:vAlign w:val="center"/>
          </w:tcPr>
          <w:p w14:paraId="6C1F6DC2"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C, D)</w:t>
            </w:r>
          </w:p>
        </w:tc>
      </w:tr>
      <w:tr w:rsidR="00DD00FD" w14:paraId="3BA3DF07" w14:textId="77777777" w:rsidTr="00D949DD">
        <w:trPr>
          <w:jc w:val="center"/>
        </w:trPr>
        <w:tc>
          <w:tcPr>
            <w:tcW w:w="0" w:type="auto"/>
          </w:tcPr>
          <w:p w14:paraId="2207B222" w14:textId="77777777" w:rsidR="00DD00FD" w:rsidRPr="0042436A" w:rsidRDefault="00DD00FD" w:rsidP="00D949DD">
            <w:pPr>
              <w:jc w:val="center"/>
              <w:rPr>
                <w:rFonts w:ascii="Tahoma" w:eastAsia="Tahoma" w:hAnsi="Tahoma" w:cs="Tahoma"/>
              </w:rPr>
            </w:pPr>
            <w:r w:rsidRPr="0042436A">
              <w:rPr>
                <w:rFonts w:ascii="Tahoma" w:eastAsia="Tahoma" w:hAnsi="Tahoma" w:cs="Tahoma"/>
              </w:rPr>
              <w:t>7</w:t>
            </w:r>
          </w:p>
        </w:tc>
        <w:tc>
          <w:tcPr>
            <w:tcW w:w="0" w:type="auto"/>
          </w:tcPr>
          <w:p w14:paraId="1C497827" w14:textId="77777777" w:rsidR="00DD00FD" w:rsidRPr="00ED6750" w:rsidRDefault="00DD00FD" w:rsidP="00D949DD">
            <w:pPr>
              <w:jc w:val="center"/>
              <w:rPr>
                <w:rFonts w:eastAsia="Tahoma" w:cs="Consolas"/>
                <w:sz w:val="22"/>
              </w:rPr>
            </w:pPr>
            <w:proofErr w:type="spellStart"/>
            <w:r w:rsidRPr="00ED6750">
              <w:rPr>
                <w:rFonts w:eastAsia="Tahoma" w:cs="Consolas"/>
                <w:sz w:val="22"/>
              </w:rPr>
              <w:t>pilha.push</w:t>
            </w:r>
            <w:proofErr w:type="spellEnd"/>
            <w:r w:rsidRPr="00ED6750">
              <w:rPr>
                <w:rFonts w:eastAsia="Tahoma" w:cs="Consolas"/>
                <w:sz w:val="22"/>
              </w:rPr>
              <w:t>(</w:t>
            </w:r>
            <w:proofErr w:type="spellStart"/>
            <w:r w:rsidRPr="00ED6750">
              <w:rPr>
                <w:rFonts w:eastAsia="Tahoma" w:cs="Consolas"/>
                <w:sz w:val="22"/>
              </w:rPr>
              <w:t>fila.dequeue</w:t>
            </w:r>
            <w:proofErr w:type="spellEnd"/>
            <w:r w:rsidRPr="00ED6750">
              <w:rPr>
                <w:rFonts w:eastAsia="Tahoma" w:cs="Consolas"/>
                <w:sz w:val="22"/>
              </w:rPr>
              <w:t>());</w:t>
            </w:r>
          </w:p>
        </w:tc>
        <w:tc>
          <w:tcPr>
            <w:tcW w:w="0" w:type="auto"/>
          </w:tcPr>
          <w:p w14:paraId="499333AE"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C, B, A)</w:t>
            </w:r>
          </w:p>
        </w:tc>
        <w:tc>
          <w:tcPr>
            <w:tcW w:w="0" w:type="auto"/>
            <w:vAlign w:val="center"/>
          </w:tcPr>
          <w:p w14:paraId="2F3266F0"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D)</w:t>
            </w:r>
          </w:p>
        </w:tc>
      </w:tr>
      <w:tr w:rsidR="00DD00FD" w14:paraId="499C927C" w14:textId="77777777" w:rsidTr="00D949DD">
        <w:trPr>
          <w:jc w:val="center"/>
        </w:trPr>
        <w:tc>
          <w:tcPr>
            <w:tcW w:w="0" w:type="auto"/>
          </w:tcPr>
          <w:p w14:paraId="18AFE138" w14:textId="77777777" w:rsidR="00DD00FD" w:rsidRPr="0042436A" w:rsidRDefault="00DD00FD" w:rsidP="00D949DD">
            <w:pPr>
              <w:jc w:val="center"/>
              <w:rPr>
                <w:rFonts w:ascii="Tahoma" w:eastAsia="Tahoma" w:hAnsi="Tahoma" w:cs="Tahoma"/>
              </w:rPr>
            </w:pPr>
            <w:r w:rsidRPr="0042436A">
              <w:rPr>
                <w:rFonts w:ascii="Tahoma" w:eastAsia="Tahoma" w:hAnsi="Tahoma" w:cs="Tahoma"/>
              </w:rPr>
              <w:t>8</w:t>
            </w:r>
          </w:p>
        </w:tc>
        <w:tc>
          <w:tcPr>
            <w:tcW w:w="0" w:type="auto"/>
          </w:tcPr>
          <w:p w14:paraId="2E5FD45F" w14:textId="77777777" w:rsidR="00DD00FD" w:rsidRPr="00ED6750" w:rsidRDefault="00DD00FD" w:rsidP="00D949DD">
            <w:pPr>
              <w:jc w:val="center"/>
              <w:rPr>
                <w:rFonts w:eastAsia="Tahoma" w:cs="Consolas"/>
                <w:sz w:val="22"/>
              </w:rPr>
            </w:pPr>
            <w:proofErr w:type="spellStart"/>
            <w:r w:rsidRPr="00ED6750">
              <w:rPr>
                <w:rFonts w:eastAsia="Tahoma" w:cs="Consolas"/>
                <w:sz w:val="22"/>
              </w:rPr>
              <w:t>fila.enqueue</w:t>
            </w:r>
            <w:proofErr w:type="spellEnd"/>
            <w:r w:rsidRPr="00ED6750">
              <w:rPr>
                <w:rFonts w:eastAsia="Tahoma" w:cs="Consolas"/>
                <w:sz w:val="22"/>
              </w:rPr>
              <w:t>(</w:t>
            </w:r>
            <w:proofErr w:type="spellStart"/>
            <w:r w:rsidRPr="00ED6750">
              <w:rPr>
                <w:rFonts w:eastAsia="Tahoma" w:cs="Consolas"/>
                <w:sz w:val="22"/>
              </w:rPr>
              <w:t>fila.dequeue</w:t>
            </w:r>
            <w:proofErr w:type="spellEnd"/>
            <w:r w:rsidRPr="00ED6750">
              <w:rPr>
                <w:rFonts w:eastAsia="Tahoma" w:cs="Consolas"/>
                <w:sz w:val="22"/>
              </w:rPr>
              <w:t>());</w:t>
            </w:r>
          </w:p>
        </w:tc>
        <w:tc>
          <w:tcPr>
            <w:tcW w:w="0" w:type="auto"/>
          </w:tcPr>
          <w:p w14:paraId="2D630EBD"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C, B, A)</w:t>
            </w:r>
          </w:p>
        </w:tc>
        <w:tc>
          <w:tcPr>
            <w:tcW w:w="0" w:type="auto"/>
            <w:vAlign w:val="center"/>
          </w:tcPr>
          <w:p w14:paraId="4C39346A"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(D, C)</w:t>
            </w:r>
          </w:p>
        </w:tc>
      </w:tr>
      <w:tr w:rsidR="00DD00FD" w14:paraId="4CB84994" w14:textId="77777777" w:rsidTr="00D949DD">
        <w:trPr>
          <w:jc w:val="center"/>
        </w:trPr>
        <w:tc>
          <w:tcPr>
            <w:tcW w:w="0" w:type="auto"/>
          </w:tcPr>
          <w:p w14:paraId="16AC7FEF" w14:textId="77777777" w:rsidR="00DD00FD" w:rsidRPr="0042436A" w:rsidRDefault="00DD00FD" w:rsidP="00D949DD">
            <w:pPr>
              <w:jc w:val="center"/>
              <w:rPr>
                <w:rFonts w:ascii="Tahoma" w:eastAsia="Tahoma" w:hAnsi="Tahoma" w:cs="Tahoma"/>
              </w:rPr>
            </w:pPr>
            <w:r w:rsidRPr="0042436A">
              <w:rPr>
                <w:rFonts w:ascii="Tahoma" w:eastAsia="Tahoma" w:hAnsi="Tahoma" w:cs="Tahoma"/>
              </w:rPr>
              <w:t>9</w:t>
            </w:r>
          </w:p>
        </w:tc>
        <w:tc>
          <w:tcPr>
            <w:tcW w:w="0" w:type="auto"/>
          </w:tcPr>
          <w:p w14:paraId="72B4A1FA" w14:textId="77777777" w:rsidR="00DD00FD" w:rsidRPr="00ED6750" w:rsidRDefault="00DD00FD" w:rsidP="00D949DD">
            <w:pPr>
              <w:jc w:val="center"/>
              <w:rPr>
                <w:rFonts w:eastAsia="Tahoma" w:cs="Consolas"/>
                <w:sz w:val="22"/>
              </w:rPr>
            </w:pPr>
            <w:proofErr w:type="spellStart"/>
            <w:r w:rsidRPr="00ED6750">
              <w:rPr>
                <w:rFonts w:eastAsia="Tahoma" w:cs="Consolas"/>
                <w:sz w:val="22"/>
              </w:rPr>
              <w:t>fila.enqueue</w:t>
            </w:r>
            <w:proofErr w:type="spellEnd"/>
            <w:r w:rsidRPr="00ED6750">
              <w:rPr>
                <w:rFonts w:eastAsia="Tahoma" w:cs="Consolas"/>
                <w:sz w:val="22"/>
              </w:rPr>
              <w:t>(</w:t>
            </w:r>
            <w:proofErr w:type="spellStart"/>
            <w:r w:rsidRPr="00ED6750">
              <w:rPr>
                <w:rFonts w:eastAsia="Tahoma" w:cs="Consolas"/>
                <w:sz w:val="22"/>
              </w:rPr>
              <w:t>pilha.pop</w:t>
            </w:r>
            <w:proofErr w:type="spellEnd"/>
            <w:r w:rsidRPr="00ED6750">
              <w:rPr>
                <w:rFonts w:eastAsia="Tahoma" w:cs="Consolas"/>
                <w:sz w:val="22"/>
              </w:rPr>
              <w:t>());</w:t>
            </w:r>
          </w:p>
        </w:tc>
        <w:tc>
          <w:tcPr>
            <w:tcW w:w="0" w:type="auto"/>
          </w:tcPr>
          <w:p w14:paraId="16B6EFD4"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B, A)</w:t>
            </w:r>
          </w:p>
        </w:tc>
        <w:tc>
          <w:tcPr>
            <w:tcW w:w="0" w:type="auto"/>
            <w:vAlign w:val="center"/>
          </w:tcPr>
          <w:p w14:paraId="031B632C"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(D, C, C)</w:t>
            </w:r>
          </w:p>
        </w:tc>
      </w:tr>
      <w:tr w:rsidR="00DD00FD" w14:paraId="2970E65A" w14:textId="77777777" w:rsidTr="00D949DD">
        <w:trPr>
          <w:jc w:val="center"/>
        </w:trPr>
        <w:tc>
          <w:tcPr>
            <w:tcW w:w="0" w:type="auto"/>
          </w:tcPr>
          <w:p w14:paraId="54EB8E41" w14:textId="77777777" w:rsidR="00DD00FD" w:rsidRPr="0042436A" w:rsidRDefault="00DD00FD" w:rsidP="00D949DD">
            <w:pPr>
              <w:jc w:val="center"/>
              <w:rPr>
                <w:rFonts w:ascii="Tahoma" w:eastAsia="Tahoma" w:hAnsi="Tahoma" w:cs="Tahoma"/>
              </w:rPr>
            </w:pPr>
            <w:r w:rsidRPr="0042436A">
              <w:rPr>
                <w:rFonts w:ascii="Tahoma" w:eastAsia="Tahoma" w:hAnsi="Tahoma" w:cs="Tahoma"/>
              </w:rPr>
              <w:t>10</w:t>
            </w:r>
          </w:p>
        </w:tc>
        <w:tc>
          <w:tcPr>
            <w:tcW w:w="0" w:type="auto"/>
          </w:tcPr>
          <w:p w14:paraId="6BBD3C23" w14:textId="77777777" w:rsidR="00DD00FD" w:rsidRPr="00ED6750" w:rsidRDefault="00DD00FD" w:rsidP="00D949DD">
            <w:pPr>
              <w:jc w:val="center"/>
              <w:rPr>
                <w:rFonts w:eastAsia="Tahoma" w:cs="Consolas"/>
                <w:sz w:val="22"/>
              </w:rPr>
            </w:pPr>
            <w:proofErr w:type="spellStart"/>
            <w:r w:rsidRPr="00ED6750">
              <w:rPr>
                <w:rFonts w:eastAsia="Tahoma" w:cs="Consolas"/>
                <w:sz w:val="22"/>
              </w:rPr>
              <w:t>pilha.push</w:t>
            </w:r>
            <w:proofErr w:type="spellEnd"/>
            <w:r w:rsidRPr="00ED6750">
              <w:rPr>
                <w:rFonts w:eastAsia="Tahoma" w:cs="Consolas"/>
                <w:sz w:val="22"/>
              </w:rPr>
              <w:t>(‘E’);</w:t>
            </w:r>
          </w:p>
        </w:tc>
        <w:tc>
          <w:tcPr>
            <w:tcW w:w="0" w:type="auto"/>
          </w:tcPr>
          <w:p w14:paraId="55B8F377"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(E, C, B, A)</w:t>
            </w:r>
          </w:p>
        </w:tc>
        <w:tc>
          <w:tcPr>
            <w:tcW w:w="0" w:type="auto"/>
            <w:vAlign w:val="center"/>
          </w:tcPr>
          <w:p w14:paraId="3360F3AC"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(D, C, C)</w:t>
            </w:r>
          </w:p>
        </w:tc>
      </w:tr>
      <w:tr w:rsidR="00DD00FD" w14:paraId="44FBAB10" w14:textId="77777777" w:rsidTr="00D949DD">
        <w:trPr>
          <w:jc w:val="center"/>
        </w:trPr>
        <w:tc>
          <w:tcPr>
            <w:tcW w:w="0" w:type="auto"/>
          </w:tcPr>
          <w:p w14:paraId="6B41CE81" w14:textId="77777777" w:rsidR="00DD00FD" w:rsidRPr="0042436A" w:rsidRDefault="00DD00FD" w:rsidP="00D949DD">
            <w:pPr>
              <w:jc w:val="center"/>
              <w:rPr>
                <w:rFonts w:ascii="Tahoma" w:eastAsia="Tahoma" w:hAnsi="Tahoma" w:cs="Tahoma"/>
              </w:rPr>
            </w:pPr>
            <w:r w:rsidRPr="0042436A">
              <w:rPr>
                <w:rFonts w:ascii="Tahoma" w:eastAsia="Tahoma" w:hAnsi="Tahoma" w:cs="Tahoma"/>
              </w:rPr>
              <w:t>11</w:t>
            </w:r>
          </w:p>
        </w:tc>
        <w:tc>
          <w:tcPr>
            <w:tcW w:w="0" w:type="auto"/>
          </w:tcPr>
          <w:p w14:paraId="569C1376" w14:textId="77777777" w:rsidR="00DD00FD" w:rsidRPr="00ED6750" w:rsidRDefault="00DD00FD" w:rsidP="00D949DD">
            <w:pPr>
              <w:jc w:val="center"/>
              <w:rPr>
                <w:rFonts w:eastAsia="Tahoma" w:cs="Consolas"/>
                <w:sz w:val="22"/>
              </w:rPr>
            </w:pPr>
            <w:proofErr w:type="spellStart"/>
            <w:r w:rsidRPr="00ED6750">
              <w:rPr>
                <w:rFonts w:eastAsia="Tahoma" w:cs="Consolas"/>
                <w:sz w:val="22"/>
              </w:rPr>
              <w:t>fila.enqueue</w:t>
            </w:r>
            <w:proofErr w:type="spellEnd"/>
            <w:r w:rsidRPr="00ED6750">
              <w:rPr>
                <w:rFonts w:eastAsia="Tahoma" w:cs="Consolas"/>
                <w:sz w:val="22"/>
              </w:rPr>
              <w:t>(‘E’);</w:t>
            </w:r>
          </w:p>
        </w:tc>
        <w:tc>
          <w:tcPr>
            <w:tcW w:w="0" w:type="auto"/>
          </w:tcPr>
          <w:p w14:paraId="3CA38596"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(E, C, B, A)</w:t>
            </w:r>
          </w:p>
        </w:tc>
        <w:tc>
          <w:tcPr>
            <w:tcW w:w="0" w:type="auto"/>
            <w:vAlign w:val="center"/>
          </w:tcPr>
          <w:p w14:paraId="68489EA9"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(D, C, C, E)</w:t>
            </w:r>
          </w:p>
        </w:tc>
      </w:tr>
      <w:tr w:rsidR="00DD00FD" w14:paraId="38326FE0" w14:textId="77777777" w:rsidTr="00D949DD">
        <w:trPr>
          <w:jc w:val="center"/>
        </w:trPr>
        <w:tc>
          <w:tcPr>
            <w:tcW w:w="0" w:type="auto"/>
          </w:tcPr>
          <w:p w14:paraId="05DE4D59" w14:textId="77777777" w:rsidR="00DD00FD" w:rsidRPr="0042436A" w:rsidRDefault="00DD00FD" w:rsidP="00D949DD">
            <w:pPr>
              <w:jc w:val="center"/>
              <w:rPr>
                <w:rFonts w:ascii="Tahoma" w:eastAsia="Tahoma" w:hAnsi="Tahoma" w:cs="Tahoma"/>
              </w:rPr>
            </w:pPr>
            <w:r w:rsidRPr="0042436A">
              <w:rPr>
                <w:rFonts w:ascii="Tahoma" w:eastAsia="Tahoma" w:hAnsi="Tahoma" w:cs="Tahoma"/>
              </w:rPr>
              <w:t>12</w:t>
            </w:r>
          </w:p>
        </w:tc>
        <w:tc>
          <w:tcPr>
            <w:tcW w:w="0" w:type="auto"/>
          </w:tcPr>
          <w:p w14:paraId="3C49FC37" w14:textId="77777777" w:rsidR="00DD00FD" w:rsidRPr="00ED6750" w:rsidRDefault="00DD00FD" w:rsidP="00D949DD">
            <w:pPr>
              <w:jc w:val="center"/>
              <w:rPr>
                <w:rFonts w:eastAsia="Tahoma" w:cs="Consolas"/>
                <w:sz w:val="22"/>
              </w:rPr>
            </w:pPr>
            <w:proofErr w:type="spellStart"/>
            <w:r w:rsidRPr="00ED6750">
              <w:rPr>
                <w:rFonts w:eastAsia="Tahoma" w:cs="Consolas"/>
                <w:sz w:val="22"/>
              </w:rPr>
              <w:t>pilha.pop</w:t>
            </w:r>
            <w:proofErr w:type="spellEnd"/>
            <w:r w:rsidRPr="00ED6750">
              <w:rPr>
                <w:rFonts w:eastAsia="Tahoma" w:cs="Consolas"/>
                <w:sz w:val="22"/>
              </w:rPr>
              <w:t>();</w:t>
            </w:r>
          </w:p>
        </w:tc>
        <w:tc>
          <w:tcPr>
            <w:tcW w:w="0" w:type="auto"/>
          </w:tcPr>
          <w:p w14:paraId="7D5D9C40"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(C, B, A)</w:t>
            </w:r>
          </w:p>
        </w:tc>
        <w:tc>
          <w:tcPr>
            <w:tcW w:w="0" w:type="auto"/>
            <w:vAlign w:val="center"/>
          </w:tcPr>
          <w:p w14:paraId="0B402E07" w14:textId="77777777" w:rsidR="00DD00FD" w:rsidRPr="00ED6750" w:rsidRDefault="00DD00FD" w:rsidP="00D949DD">
            <w:pPr>
              <w:jc w:val="center"/>
              <w:rPr>
                <w:rFonts w:ascii="Tahoma" w:eastAsia="Tahoma" w:hAnsi="Tahoma" w:cs="Tahoma"/>
                <w:sz w:val="22"/>
              </w:rPr>
            </w:pPr>
            <w:r w:rsidRPr="00ED6750">
              <w:rPr>
                <w:rFonts w:ascii="Tahoma" w:eastAsia="Tahoma" w:hAnsi="Tahoma" w:cs="Tahoma"/>
                <w:sz w:val="22"/>
              </w:rPr>
              <w:t>(D, C, C, E)</w:t>
            </w:r>
          </w:p>
        </w:tc>
      </w:tr>
    </w:tbl>
    <w:p w14:paraId="01FABA19" w14:textId="77777777" w:rsidR="00DD00FD" w:rsidRDefault="00DD00FD" w:rsidP="00DD00FD">
      <w:pPr>
        <w:spacing w:after="0" w:line="240" w:lineRule="auto"/>
        <w:ind w:firstLine="709"/>
        <w:jc w:val="both"/>
        <w:rPr>
          <w:rFonts w:ascii="Tahoma" w:eastAsia="Tahoma" w:hAnsi="Tahoma" w:cs="Tahoma"/>
        </w:rPr>
      </w:pPr>
    </w:p>
    <w:p w14:paraId="0AC1FCC5"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A seguir, acompanharemos uma breve explicação a respeito de cada operação listada na tabela.</w:t>
      </w:r>
    </w:p>
    <w:p w14:paraId="4F0AC113"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‘A’ é adicionado ao topo da pilha. Enquanto isso, a fila continua vazia.</w:t>
      </w:r>
    </w:p>
    <w:p w14:paraId="6A9DC683"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‘B’ é adicionado ao topo da pilha. A fila continua vazia.</w:t>
      </w:r>
    </w:p>
    <w:p w14:paraId="41D59197"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‘C’ é adicionado ao topo da pilha. A fila continua vazia.</w:t>
      </w:r>
    </w:p>
    <w:p w14:paraId="393F2D51"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 xml:space="preserve">O comando </w:t>
      </w:r>
      <w:proofErr w:type="spellStart"/>
      <w:proofErr w:type="gramStart"/>
      <w:r w:rsidRPr="00FE5432">
        <w:rPr>
          <w:rFonts w:eastAsia="Tahoma" w:cs="Consolas"/>
          <w:szCs w:val="24"/>
        </w:rPr>
        <w:t>fila.enqueue</w:t>
      </w:r>
      <w:proofErr w:type="spellEnd"/>
      <w:proofErr w:type="gramEnd"/>
      <w:r w:rsidRPr="00FE5432">
        <w:rPr>
          <w:rFonts w:eastAsia="Tahoma" w:cs="Consolas"/>
          <w:szCs w:val="24"/>
        </w:rPr>
        <w:t>(</w:t>
      </w:r>
      <w:proofErr w:type="spellStart"/>
      <w:r w:rsidRPr="00FE5432">
        <w:rPr>
          <w:rFonts w:eastAsia="Tahoma" w:cs="Consolas"/>
          <w:szCs w:val="24"/>
        </w:rPr>
        <w:t>pilha.top</w:t>
      </w:r>
      <w:proofErr w:type="spellEnd"/>
      <w:r w:rsidRPr="00FE5432">
        <w:rPr>
          <w:rFonts w:eastAsia="Tahoma" w:cs="Consolas"/>
          <w:szCs w:val="24"/>
        </w:rPr>
        <w:t>());</w:t>
      </w:r>
      <w:r>
        <w:rPr>
          <w:rFonts w:ascii="Tahoma" w:eastAsia="Tahoma" w:hAnsi="Tahoma" w:cs="Tahoma"/>
          <w:szCs w:val="24"/>
        </w:rPr>
        <w:t xml:space="preserve"> faz com que o elemento de topo da pilha (que é o elemento ‘C’) seja adicionado ao final da fila. </w:t>
      </w:r>
    </w:p>
    <w:p w14:paraId="47BA3FA3"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 xml:space="preserve">Novamente, o elemento de topo da pilha (elemento C) é adicionado ao final da fila. </w:t>
      </w:r>
    </w:p>
    <w:p w14:paraId="4F28276E"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‘D’ é adicionado ao final da fila.</w:t>
      </w:r>
    </w:p>
    <w:p w14:paraId="527D9149"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 xml:space="preserve">O comando </w:t>
      </w:r>
      <w:proofErr w:type="spellStart"/>
      <w:proofErr w:type="gramStart"/>
      <w:r w:rsidRPr="00FE5432">
        <w:rPr>
          <w:rFonts w:eastAsia="Tahoma" w:cs="Consolas"/>
          <w:szCs w:val="24"/>
        </w:rPr>
        <w:t>pilha.push</w:t>
      </w:r>
      <w:proofErr w:type="spellEnd"/>
      <w:proofErr w:type="gramEnd"/>
      <w:r w:rsidRPr="00FE5432">
        <w:rPr>
          <w:rFonts w:eastAsia="Tahoma" w:cs="Consolas"/>
          <w:szCs w:val="24"/>
        </w:rPr>
        <w:t>(</w:t>
      </w:r>
      <w:proofErr w:type="spellStart"/>
      <w:r w:rsidRPr="00FE5432">
        <w:rPr>
          <w:rFonts w:eastAsia="Tahoma" w:cs="Consolas"/>
          <w:szCs w:val="24"/>
        </w:rPr>
        <w:t>fila.dequeue</w:t>
      </w:r>
      <w:proofErr w:type="spellEnd"/>
      <w:r w:rsidRPr="00FE5432">
        <w:rPr>
          <w:rFonts w:eastAsia="Tahoma" w:cs="Consolas"/>
          <w:szCs w:val="24"/>
        </w:rPr>
        <w:t>());</w:t>
      </w:r>
      <w:r>
        <w:rPr>
          <w:rFonts w:ascii="Tahoma" w:eastAsia="Tahoma" w:hAnsi="Tahoma" w:cs="Tahoma"/>
          <w:szCs w:val="24"/>
        </w:rPr>
        <w:t xml:space="preserve"> faz com que, primeiro, seja removido o elemento de início da fila (elemento ‘C’). Depois, esse elemento removido é adicionado ao topo da pilha.  </w:t>
      </w:r>
    </w:p>
    <w:p w14:paraId="363B6DB2"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 xml:space="preserve">O comando </w:t>
      </w:r>
      <w:proofErr w:type="spellStart"/>
      <w:proofErr w:type="gramStart"/>
      <w:r w:rsidRPr="00FE5432">
        <w:rPr>
          <w:rFonts w:eastAsia="Tahoma" w:cs="Consolas"/>
          <w:szCs w:val="24"/>
        </w:rPr>
        <w:t>fila.enqueue</w:t>
      </w:r>
      <w:proofErr w:type="spellEnd"/>
      <w:proofErr w:type="gramEnd"/>
      <w:r w:rsidRPr="00FE5432">
        <w:rPr>
          <w:rFonts w:eastAsia="Tahoma" w:cs="Consolas"/>
          <w:szCs w:val="24"/>
        </w:rPr>
        <w:t>(</w:t>
      </w:r>
      <w:proofErr w:type="spellStart"/>
      <w:r w:rsidRPr="00FE5432">
        <w:rPr>
          <w:rFonts w:eastAsia="Tahoma" w:cs="Consolas"/>
          <w:szCs w:val="24"/>
        </w:rPr>
        <w:t>fila.dequeue</w:t>
      </w:r>
      <w:proofErr w:type="spellEnd"/>
      <w:r w:rsidRPr="00FE5432">
        <w:rPr>
          <w:rFonts w:eastAsia="Tahoma" w:cs="Consolas"/>
          <w:szCs w:val="24"/>
        </w:rPr>
        <w:t>());</w:t>
      </w:r>
      <w:r>
        <w:rPr>
          <w:rFonts w:eastAsia="Tahoma" w:cs="Consolas"/>
          <w:szCs w:val="24"/>
        </w:rPr>
        <w:t xml:space="preserve"> </w:t>
      </w:r>
      <w:r>
        <w:rPr>
          <w:rFonts w:ascii="Tahoma" w:eastAsia="Tahoma" w:hAnsi="Tahoma" w:cs="Tahoma"/>
          <w:szCs w:val="24"/>
        </w:rPr>
        <w:t>faz com que, primeiro, seja removido o elemento de início da fila (elemento ‘C’). Depois, esse elemento é adicionado ao final da fila.</w:t>
      </w:r>
    </w:p>
    <w:p w14:paraId="20EC06C7" w14:textId="19E65C95"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 xml:space="preserve">O comando </w:t>
      </w:r>
      <w:proofErr w:type="spellStart"/>
      <w:proofErr w:type="gramStart"/>
      <w:r w:rsidRPr="00FE5432">
        <w:rPr>
          <w:rFonts w:eastAsia="Tahoma" w:cs="Consolas"/>
          <w:szCs w:val="24"/>
        </w:rPr>
        <w:t>fila.enqueue</w:t>
      </w:r>
      <w:proofErr w:type="spellEnd"/>
      <w:proofErr w:type="gramEnd"/>
      <w:r w:rsidRPr="00FE5432">
        <w:rPr>
          <w:rFonts w:eastAsia="Tahoma" w:cs="Consolas"/>
          <w:szCs w:val="24"/>
        </w:rPr>
        <w:t>(</w:t>
      </w:r>
      <w:proofErr w:type="spellStart"/>
      <w:r w:rsidRPr="00FE5432">
        <w:rPr>
          <w:rFonts w:eastAsia="Tahoma" w:cs="Consolas"/>
          <w:szCs w:val="24"/>
        </w:rPr>
        <w:t>pilha.pop</w:t>
      </w:r>
      <w:proofErr w:type="spellEnd"/>
      <w:r w:rsidRPr="00FE5432">
        <w:rPr>
          <w:rFonts w:eastAsia="Tahoma" w:cs="Consolas"/>
          <w:szCs w:val="24"/>
        </w:rPr>
        <w:t>());</w:t>
      </w:r>
      <w:r>
        <w:rPr>
          <w:rFonts w:eastAsia="Tahoma" w:cs="Consolas"/>
          <w:szCs w:val="24"/>
        </w:rPr>
        <w:t xml:space="preserve"> </w:t>
      </w:r>
      <w:r w:rsidR="00536CF3">
        <w:rPr>
          <w:rFonts w:ascii="Tahoma" w:eastAsia="Tahoma" w:hAnsi="Tahoma" w:cs="Tahoma"/>
          <w:szCs w:val="24"/>
        </w:rPr>
        <w:t xml:space="preserve">faz com que, </w:t>
      </w:r>
      <w:r>
        <w:rPr>
          <w:rFonts w:ascii="Tahoma" w:eastAsia="Tahoma" w:hAnsi="Tahoma" w:cs="Tahoma"/>
          <w:szCs w:val="24"/>
        </w:rPr>
        <w:t xml:space="preserve">primeiro, seja removido o elemento de topo da pilha (elemento ‘C’). Depois, esse elemento é adicionado ao final da fila. </w:t>
      </w:r>
    </w:p>
    <w:p w14:paraId="19CCD437"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‘E’ é adicionado ao topo da pilha.</w:t>
      </w:r>
    </w:p>
    <w:p w14:paraId="61F6063D" w14:textId="77777777" w:rsidR="00DD00FD"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‘E’ é adicionado ao final da fila.</w:t>
      </w:r>
    </w:p>
    <w:p w14:paraId="365A3E35" w14:textId="77777777" w:rsidR="00DD00FD" w:rsidRPr="004B0A37" w:rsidRDefault="00DD00FD" w:rsidP="007E6E8A">
      <w:pPr>
        <w:pStyle w:val="PargrafodaLista"/>
        <w:numPr>
          <w:ilvl w:val="0"/>
          <w:numId w:val="24"/>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O elemento de topo da pilha (elemento ‘E’) é removido.</w:t>
      </w:r>
    </w:p>
    <w:p w14:paraId="3F114E3F"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Ao fim das operações, ao imprimir o conteúdo das estruturas, será apresentado o conteúdo disposto a seguir.</w:t>
      </w:r>
    </w:p>
    <w:p w14:paraId="15F39C4F" w14:textId="77777777" w:rsidR="00DD00FD" w:rsidRPr="00DC7A30" w:rsidRDefault="00DD00FD" w:rsidP="00DD00FD">
      <w:pPr>
        <w:pStyle w:val="PargrafodaLista"/>
        <w:spacing w:after="0" w:line="360" w:lineRule="auto"/>
        <w:ind w:left="426"/>
        <w:jc w:val="both"/>
        <w:rPr>
          <w:rFonts w:ascii="Tahoma" w:eastAsia="Tahoma" w:hAnsi="Tahoma" w:cs="Tahoma"/>
          <w:szCs w:val="24"/>
        </w:rPr>
      </w:pPr>
      <w:r w:rsidRPr="00DC7A30">
        <w:rPr>
          <w:rFonts w:ascii="Tahoma" w:eastAsia="Tahoma" w:hAnsi="Tahoma" w:cs="Tahoma"/>
          <w:szCs w:val="24"/>
        </w:rPr>
        <w:t xml:space="preserve">pilha: topo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B </w:t>
      </w:r>
      <w:r w:rsidRPr="00DC7A30">
        <w:rPr>
          <w:rFonts w:ascii="Arial" w:eastAsia="Tahoma" w:hAnsi="Arial" w:cs="Arial"/>
          <w:szCs w:val="24"/>
        </w:rPr>
        <w:t>→</w:t>
      </w:r>
      <w:r w:rsidRPr="00DC7A30">
        <w:rPr>
          <w:rFonts w:ascii="Tahoma" w:eastAsia="Tahoma" w:hAnsi="Tahoma" w:cs="Tahoma"/>
          <w:szCs w:val="24"/>
        </w:rPr>
        <w:t xml:space="preserve"> A.</w:t>
      </w:r>
    </w:p>
    <w:p w14:paraId="3DC038DF" w14:textId="77777777" w:rsidR="00DD00FD" w:rsidRPr="00DC7A30" w:rsidRDefault="00DD00FD" w:rsidP="00DD00FD">
      <w:pPr>
        <w:pStyle w:val="PargrafodaLista"/>
        <w:spacing w:after="0" w:line="360" w:lineRule="auto"/>
        <w:ind w:left="426" w:hanging="426"/>
        <w:jc w:val="both"/>
        <w:rPr>
          <w:rFonts w:ascii="Tahoma" w:eastAsia="Tahoma" w:hAnsi="Tahoma" w:cs="Tahoma"/>
          <w:szCs w:val="24"/>
        </w:rPr>
      </w:pPr>
      <w:r>
        <w:rPr>
          <w:rFonts w:ascii="Tahoma" w:eastAsia="Tahoma" w:hAnsi="Tahoma" w:cs="Tahoma"/>
          <w:szCs w:val="24"/>
        </w:rPr>
        <w:tab/>
      </w:r>
      <w:r w:rsidRPr="00DC7A30">
        <w:rPr>
          <w:rFonts w:ascii="Tahoma" w:eastAsia="Tahoma" w:hAnsi="Tahoma" w:cs="Tahoma"/>
          <w:szCs w:val="24"/>
        </w:rPr>
        <w:t xml:space="preserve">fila: início </w:t>
      </w:r>
      <w:r w:rsidRPr="00DC7A30">
        <w:rPr>
          <w:rFonts w:ascii="Arial" w:eastAsia="Tahoma" w:hAnsi="Arial" w:cs="Arial"/>
          <w:szCs w:val="24"/>
        </w:rPr>
        <w:t>→</w:t>
      </w:r>
      <w:r w:rsidRPr="00DC7A30">
        <w:rPr>
          <w:rFonts w:ascii="Tahoma" w:eastAsia="Tahoma" w:hAnsi="Tahoma" w:cs="Tahoma"/>
          <w:szCs w:val="24"/>
        </w:rPr>
        <w:t xml:space="preserve"> D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C </w:t>
      </w:r>
      <w:r w:rsidRPr="00DC7A30">
        <w:rPr>
          <w:rFonts w:ascii="Arial" w:eastAsia="Tahoma" w:hAnsi="Arial" w:cs="Arial"/>
          <w:szCs w:val="24"/>
        </w:rPr>
        <w:t>→</w:t>
      </w:r>
      <w:r w:rsidRPr="00DC7A30">
        <w:rPr>
          <w:rFonts w:ascii="Tahoma" w:eastAsia="Tahoma" w:hAnsi="Tahoma" w:cs="Tahoma"/>
          <w:szCs w:val="24"/>
        </w:rPr>
        <w:t xml:space="preserve"> E.</w:t>
      </w:r>
    </w:p>
    <w:p w14:paraId="1252A95E" w14:textId="77777777" w:rsidR="00DD00FD" w:rsidRDefault="00DD00FD" w:rsidP="00DD00FD">
      <w:pPr>
        <w:rPr>
          <w:rFonts w:ascii="Tahoma" w:eastAsia="Tahoma" w:hAnsi="Tahoma" w:cs="Tahoma"/>
        </w:rPr>
      </w:pPr>
    </w:p>
    <w:p w14:paraId="08383346" w14:textId="77777777" w:rsidR="00DD00FD" w:rsidRDefault="00DD00FD" w:rsidP="00DD00FD">
      <w:pPr>
        <w:rPr>
          <w:rFonts w:ascii="Tahoma" w:eastAsia="Tahoma" w:hAnsi="Tahoma" w:cs="Tahoma"/>
        </w:rPr>
      </w:pPr>
      <w:r>
        <w:rPr>
          <w:rFonts w:ascii="Tahoma" w:eastAsia="Tahoma" w:hAnsi="Tahoma" w:cs="Tahoma"/>
        </w:rPr>
        <w:t>Alternativa correta: C.</w:t>
      </w:r>
    </w:p>
    <w:p w14:paraId="6F13B9C7" w14:textId="77777777" w:rsidR="00DD00FD" w:rsidRDefault="00DD00FD" w:rsidP="00DD00FD">
      <w:pPr>
        <w:spacing w:after="0" w:line="360" w:lineRule="auto"/>
        <w:rPr>
          <w:rFonts w:ascii="Tahoma" w:eastAsia="Tahoma" w:hAnsi="Tahoma" w:cs="Tahoma"/>
        </w:rPr>
      </w:pPr>
    </w:p>
    <w:p w14:paraId="62CAEDB8" w14:textId="77777777" w:rsidR="00DD00FD" w:rsidRPr="00017808" w:rsidRDefault="00DD00FD" w:rsidP="00DD00FD">
      <w:pPr>
        <w:spacing w:after="0" w:line="360" w:lineRule="auto"/>
        <w:jc w:val="both"/>
        <w:rPr>
          <w:rFonts w:ascii="Tahoma" w:eastAsia="Tahoma" w:hAnsi="Tahoma" w:cs="Tahoma"/>
        </w:rPr>
      </w:pPr>
      <w:r w:rsidRPr="00017808">
        <w:rPr>
          <w:rFonts w:ascii="Tahoma" w:eastAsia="Tahoma" w:hAnsi="Tahoma" w:cs="Tahoma"/>
          <w:b/>
        </w:rPr>
        <w:t>3. Indicações bibliográficas</w:t>
      </w:r>
    </w:p>
    <w:p w14:paraId="1E0E9160" w14:textId="77777777" w:rsidR="00DD00FD" w:rsidRPr="00017808" w:rsidRDefault="00DD00FD" w:rsidP="00DD00FD">
      <w:pPr>
        <w:spacing w:after="0" w:line="360" w:lineRule="auto"/>
        <w:jc w:val="both"/>
        <w:rPr>
          <w:rFonts w:ascii="Tahoma" w:eastAsia="Tahoma" w:hAnsi="Tahoma" w:cs="Tahoma"/>
        </w:rPr>
      </w:pPr>
    </w:p>
    <w:p w14:paraId="2FEBC813"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8D5049">
        <w:rPr>
          <w:rFonts w:ascii="Tahoma" w:hAnsi="Tahoma" w:cs="Tahoma"/>
        </w:rPr>
        <w:t>GOODRICH,</w:t>
      </w:r>
      <w:r>
        <w:rPr>
          <w:rFonts w:ascii="Tahoma" w:hAnsi="Tahoma" w:cs="Tahoma"/>
        </w:rPr>
        <w:t xml:space="preserve"> </w:t>
      </w:r>
      <w:r w:rsidRPr="008D5049">
        <w:rPr>
          <w:rFonts w:ascii="Tahoma" w:hAnsi="Tahoma" w:cs="Tahoma"/>
        </w:rPr>
        <w:t>M</w:t>
      </w:r>
      <w:r>
        <w:rPr>
          <w:rFonts w:ascii="Tahoma" w:hAnsi="Tahoma" w:cs="Tahoma"/>
        </w:rPr>
        <w:t>.</w:t>
      </w:r>
      <w:r w:rsidRPr="008D5049">
        <w:rPr>
          <w:rFonts w:ascii="Tahoma" w:hAnsi="Tahoma" w:cs="Tahoma"/>
        </w:rPr>
        <w:t xml:space="preserve"> T.</w:t>
      </w:r>
      <w:r>
        <w:rPr>
          <w:rFonts w:ascii="Tahoma" w:hAnsi="Tahoma" w:cs="Tahoma"/>
        </w:rPr>
        <w:t>;</w:t>
      </w:r>
      <w:r w:rsidRPr="008D5049">
        <w:rPr>
          <w:rFonts w:ascii="Tahoma" w:hAnsi="Tahoma" w:cs="Tahoma"/>
        </w:rPr>
        <w:t xml:space="preserve"> TAMASSIA</w:t>
      </w:r>
      <w:r>
        <w:rPr>
          <w:rFonts w:ascii="Tahoma" w:hAnsi="Tahoma" w:cs="Tahoma"/>
        </w:rPr>
        <w:t xml:space="preserve">, </w:t>
      </w:r>
      <w:r w:rsidRPr="008D5049">
        <w:rPr>
          <w:rFonts w:ascii="Tahoma" w:hAnsi="Tahoma" w:cs="Tahoma"/>
        </w:rPr>
        <w:t>R</w:t>
      </w:r>
      <w:r>
        <w:rPr>
          <w:rFonts w:ascii="Tahoma" w:hAnsi="Tahoma" w:cs="Tahoma"/>
        </w:rPr>
        <w:t>.</w:t>
      </w:r>
      <w:r w:rsidRPr="008D5049">
        <w:rPr>
          <w:rFonts w:ascii="Tahoma" w:hAnsi="Tahoma" w:cs="Tahoma"/>
        </w:rPr>
        <w:t xml:space="preserve"> </w:t>
      </w:r>
      <w:r w:rsidRPr="008D5049">
        <w:rPr>
          <w:rFonts w:ascii="Tahoma" w:hAnsi="Tahoma" w:cs="Tahoma"/>
          <w:i/>
        </w:rPr>
        <w:t>Estruturas de dados e algoritmos em Java</w:t>
      </w:r>
      <w:r>
        <w:rPr>
          <w:rFonts w:ascii="Tahoma" w:hAnsi="Tahoma" w:cs="Tahoma"/>
        </w:rPr>
        <w:t>. Porto Alegre</w:t>
      </w:r>
      <w:r w:rsidRPr="008D5049">
        <w:rPr>
          <w:rFonts w:ascii="Tahoma" w:hAnsi="Tahoma" w:cs="Tahoma"/>
        </w:rPr>
        <w:t>: Bookman, 2013.</w:t>
      </w:r>
    </w:p>
    <w:p w14:paraId="03673D39"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CA701B">
        <w:rPr>
          <w:rFonts w:ascii="Tahoma" w:hAnsi="Tahoma" w:cs="Tahoma"/>
        </w:rPr>
        <w:t xml:space="preserve">LAMBERT, K. A. </w:t>
      </w:r>
      <w:r w:rsidRPr="00CA701B">
        <w:rPr>
          <w:rFonts w:ascii="Tahoma" w:hAnsi="Tahoma" w:cs="Tahoma"/>
          <w:i/>
        </w:rPr>
        <w:t>Fundamentos de Python</w:t>
      </w:r>
      <w:r w:rsidRPr="00CA701B">
        <w:rPr>
          <w:rFonts w:ascii="Tahoma" w:hAnsi="Tahoma" w:cs="Tahoma"/>
        </w:rPr>
        <w:t>: estruturas de dados. São Paulo</w:t>
      </w:r>
      <w:r>
        <w:rPr>
          <w:rFonts w:ascii="Tahoma" w:hAnsi="Tahoma" w:cs="Tahoma"/>
        </w:rPr>
        <w:t xml:space="preserve">: </w:t>
      </w:r>
      <w:proofErr w:type="spellStart"/>
      <w:r>
        <w:rPr>
          <w:rFonts w:ascii="Tahoma" w:hAnsi="Tahoma" w:cs="Tahoma"/>
        </w:rPr>
        <w:t>Cengage</w:t>
      </w:r>
      <w:proofErr w:type="spellEnd"/>
      <w:r>
        <w:rPr>
          <w:rFonts w:ascii="Tahoma" w:hAnsi="Tahoma" w:cs="Tahoma"/>
        </w:rPr>
        <w:t xml:space="preserve"> Learning, 2022</w:t>
      </w:r>
      <w:r w:rsidRPr="00CA701B">
        <w:rPr>
          <w:rFonts w:ascii="Tahoma" w:hAnsi="Tahoma" w:cs="Tahoma"/>
        </w:rPr>
        <w:t>.</w:t>
      </w:r>
    </w:p>
    <w:p w14:paraId="2AA46FA7" w14:textId="77777777" w:rsidR="00DD00FD" w:rsidRPr="00C048B5"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4F2986">
        <w:rPr>
          <w:rFonts w:ascii="Tahoma" w:hAnsi="Tahoma" w:cs="Tahoma"/>
        </w:rPr>
        <w:t>BACKES</w:t>
      </w:r>
      <w:r>
        <w:rPr>
          <w:rFonts w:ascii="Tahoma" w:hAnsi="Tahoma" w:cs="Tahoma"/>
        </w:rPr>
        <w:t xml:space="preserve">, A. R. </w:t>
      </w:r>
      <w:r w:rsidRPr="004F2986">
        <w:rPr>
          <w:rFonts w:ascii="Tahoma" w:hAnsi="Tahoma" w:cs="Tahoma"/>
          <w:i/>
        </w:rPr>
        <w:t>Algoritmos e estruturas de dados em linguagem C</w:t>
      </w:r>
      <w:r>
        <w:rPr>
          <w:rFonts w:ascii="Tahoma" w:hAnsi="Tahoma" w:cs="Tahoma"/>
        </w:rPr>
        <w:t>. Rio de Janeiro</w:t>
      </w:r>
      <w:r w:rsidRPr="009F7F35">
        <w:rPr>
          <w:rFonts w:ascii="Tahoma" w:hAnsi="Tahoma" w:cs="Tahoma"/>
        </w:rPr>
        <w:t>: LTC, 2023.</w:t>
      </w:r>
    </w:p>
    <w:p w14:paraId="015C1923" w14:textId="77777777" w:rsidR="00DD00FD" w:rsidRDefault="00DD00FD" w:rsidP="00DD00FD">
      <w:pPr>
        <w:spacing w:after="0" w:line="360" w:lineRule="auto"/>
        <w:jc w:val="center"/>
        <w:rPr>
          <w:rFonts w:ascii="Tahoma" w:eastAsia="Tahoma" w:hAnsi="Tahoma" w:cs="Tahoma"/>
          <w:b/>
        </w:rPr>
      </w:pPr>
    </w:p>
    <w:p w14:paraId="453D016C" w14:textId="77777777" w:rsidR="00DD00FD" w:rsidRDefault="00DD00FD" w:rsidP="00DD00FD">
      <w:pPr>
        <w:spacing w:after="0" w:line="360" w:lineRule="auto"/>
        <w:jc w:val="center"/>
        <w:rPr>
          <w:rFonts w:ascii="Tahoma" w:eastAsia="Tahoma" w:hAnsi="Tahoma" w:cs="Tahoma"/>
          <w:b/>
        </w:rPr>
      </w:pPr>
    </w:p>
    <w:p w14:paraId="6B1502CC" w14:textId="77777777" w:rsidR="00D949DD" w:rsidRDefault="00DD00FD" w:rsidP="00DD00FD">
      <w:pPr>
        <w:jc w:val="center"/>
        <w:rPr>
          <w:rFonts w:ascii="Tahoma" w:eastAsia="Tahoma" w:hAnsi="Tahoma" w:cs="Tahoma"/>
          <w:b/>
        </w:rPr>
      </w:pPr>
      <w:r>
        <w:rPr>
          <w:rFonts w:ascii="Tahoma" w:eastAsia="Tahoma" w:hAnsi="Tahoma" w:cs="Tahoma"/>
          <w:b/>
        </w:rPr>
        <w:br w:type="page"/>
      </w:r>
    </w:p>
    <w:p w14:paraId="506C5E6E" w14:textId="2466B962" w:rsidR="00DD00FD" w:rsidRDefault="00D949DD" w:rsidP="00DD00FD">
      <w:pPr>
        <w:jc w:val="center"/>
        <w:rPr>
          <w:rFonts w:ascii="Tahoma" w:eastAsia="Tahoma" w:hAnsi="Tahoma" w:cs="Tahoma"/>
          <w:b/>
        </w:rPr>
      </w:pPr>
      <w:r>
        <w:rPr>
          <w:rFonts w:ascii="Tahoma" w:eastAsia="Tahoma" w:hAnsi="Tahoma" w:cs="Tahoma"/>
          <w:b/>
        </w:rPr>
        <w:t>Questão 6</w:t>
      </w:r>
    </w:p>
    <w:p w14:paraId="686F913A" w14:textId="3CCA5FEC" w:rsidR="00DD00FD" w:rsidRDefault="00D949DD" w:rsidP="00DD00FD">
      <w:pPr>
        <w:spacing w:after="0" w:line="360" w:lineRule="auto"/>
        <w:rPr>
          <w:rFonts w:ascii="Tahoma" w:eastAsia="Tahoma" w:hAnsi="Tahoma" w:cs="Tahoma"/>
          <w:b/>
        </w:rPr>
      </w:pPr>
      <w:r>
        <w:rPr>
          <w:rFonts w:ascii="Tahoma" w:eastAsia="Tahoma" w:hAnsi="Tahoma" w:cs="Tahoma"/>
          <w:b/>
        </w:rPr>
        <w:t>Questão 6</w:t>
      </w:r>
      <w:r w:rsidR="00DD00FD">
        <w:rPr>
          <w:rFonts w:ascii="Tahoma" w:eastAsia="Tahoma" w:hAnsi="Tahoma" w:cs="Tahoma"/>
          <w:b/>
        </w:rPr>
        <w:t>.</w:t>
      </w:r>
      <w:r w:rsidR="00DD00FD" w:rsidRPr="0066034D">
        <w:rPr>
          <w:rStyle w:val="Refdenotaderodap"/>
          <w:rFonts w:eastAsia="Tahoma"/>
          <w:bCs/>
        </w:rPr>
        <w:footnoteReference w:id="6"/>
      </w:r>
    </w:p>
    <w:p w14:paraId="1B235429" w14:textId="791523B7" w:rsidR="00DD00FD" w:rsidRDefault="00DD00FD" w:rsidP="00DD00FD">
      <w:pPr>
        <w:spacing w:after="0" w:line="360" w:lineRule="auto"/>
        <w:jc w:val="both"/>
        <w:rPr>
          <w:rFonts w:ascii="Tahoma" w:eastAsia="Tahoma" w:hAnsi="Tahoma" w:cs="Tahoma"/>
        </w:rPr>
      </w:pPr>
      <w:r w:rsidRPr="00551C6D">
        <w:rPr>
          <w:rFonts w:ascii="Tahoma" w:eastAsia="Tahoma" w:hAnsi="Tahoma" w:cs="Tahoma"/>
        </w:rPr>
        <w:t>Com a finalidade de melhorar o atendimento e priorizar os casos mais urg</w:t>
      </w:r>
      <w:r>
        <w:rPr>
          <w:rFonts w:ascii="Tahoma" w:eastAsia="Tahoma" w:hAnsi="Tahoma" w:cs="Tahoma"/>
        </w:rPr>
        <w:t xml:space="preserve">entes, a direção de um hospital </w:t>
      </w:r>
      <w:r w:rsidRPr="00551C6D">
        <w:rPr>
          <w:rFonts w:ascii="Tahoma" w:eastAsia="Tahoma" w:hAnsi="Tahoma" w:cs="Tahoma"/>
        </w:rPr>
        <w:t>criou um sistema de triagem em que um profissional da saúde classi</w:t>
      </w:r>
      <w:r>
        <w:rPr>
          <w:rFonts w:ascii="Tahoma" w:eastAsia="Tahoma" w:hAnsi="Tahoma" w:cs="Tahoma"/>
        </w:rPr>
        <w:t xml:space="preserve">fica a ordem de atendimento com </w:t>
      </w:r>
      <w:r w:rsidRPr="00551C6D">
        <w:rPr>
          <w:rFonts w:ascii="Tahoma" w:eastAsia="Tahoma" w:hAnsi="Tahoma" w:cs="Tahoma"/>
        </w:rPr>
        <w:t>base numa avaliação prévia do paciente, entregando-lhe um cartão num</w:t>
      </w:r>
      <w:r>
        <w:rPr>
          <w:rFonts w:ascii="Tahoma" w:eastAsia="Tahoma" w:hAnsi="Tahoma" w:cs="Tahoma"/>
        </w:rPr>
        <w:t xml:space="preserve">erado verde (V) ou amarelo (A), </w:t>
      </w:r>
      <w:r w:rsidRPr="00551C6D">
        <w:rPr>
          <w:rFonts w:ascii="Tahoma" w:eastAsia="Tahoma" w:hAnsi="Tahoma" w:cs="Tahoma"/>
        </w:rPr>
        <w:t>que define o menor ou maior grau de urgência da ocorrência, respectivamente. Para informatizar esse</w:t>
      </w:r>
      <w:r>
        <w:rPr>
          <w:rFonts w:ascii="Tahoma" w:eastAsia="Tahoma" w:hAnsi="Tahoma" w:cs="Tahoma"/>
        </w:rPr>
        <w:t xml:space="preserve"> </w:t>
      </w:r>
      <w:r w:rsidRPr="00551C6D">
        <w:rPr>
          <w:rFonts w:ascii="Tahoma" w:eastAsia="Tahoma" w:hAnsi="Tahoma" w:cs="Tahoma"/>
        </w:rPr>
        <w:t xml:space="preserve">processo, o software desenvolvido tem como base o </w:t>
      </w:r>
      <w:r w:rsidR="00DC0402">
        <w:rPr>
          <w:rFonts w:ascii="Tahoma" w:eastAsia="Tahoma" w:hAnsi="Tahoma" w:cs="Tahoma"/>
        </w:rPr>
        <w:t>trecho de código-fonte a seguir.</w:t>
      </w:r>
    </w:p>
    <w:p w14:paraId="3B081B4B" w14:textId="77777777" w:rsidR="00DC0402" w:rsidRDefault="00DC0402" w:rsidP="00DD00FD">
      <w:pPr>
        <w:spacing w:after="0" w:line="360" w:lineRule="auto"/>
        <w:jc w:val="both"/>
        <w:rPr>
          <w:rFonts w:ascii="Tahoma" w:eastAsia="Tahoma" w:hAnsi="Tahoma" w:cs="Tahoma"/>
        </w:rPr>
      </w:pPr>
    </w:p>
    <w:p w14:paraId="35606690"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 </w:t>
      </w:r>
      <w:r w:rsidRPr="00A86856">
        <w:rPr>
          <w:rFonts w:eastAsia="Tahoma" w:cs="Consolas"/>
        </w:rPr>
        <w:tab/>
      </w:r>
      <w:proofErr w:type="spellStart"/>
      <w:r w:rsidRPr="00A86856">
        <w:rPr>
          <w:rFonts w:eastAsia="Tahoma" w:cs="Consolas"/>
        </w:rPr>
        <w:t>struct</w:t>
      </w:r>
      <w:proofErr w:type="spellEnd"/>
      <w:r w:rsidRPr="00A86856">
        <w:rPr>
          <w:rFonts w:eastAsia="Tahoma" w:cs="Consolas"/>
        </w:rPr>
        <w:t xml:space="preserve"> lista {</w:t>
      </w:r>
    </w:p>
    <w:p w14:paraId="4E4B6898"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 </w:t>
      </w:r>
      <w:r w:rsidRPr="00A86856">
        <w:rPr>
          <w:rFonts w:eastAsia="Tahoma" w:cs="Consolas"/>
        </w:rPr>
        <w:tab/>
      </w:r>
      <w:r w:rsidRPr="00A86856">
        <w:rPr>
          <w:rFonts w:eastAsia="Tahoma" w:cs="Consolas"/>
        </w:rPr>
        <w:tab/>
      </w:r>
      <w:proofErr w:type="spellStart"/>
      <w:r w:rsidRPr="00A86856">
        <w:rPr>
          <w:rFonts w:eastAsia="Tahoma" w:cs="Consolas"/>
        </w:rPr>
        <w:t>int</w:t>
      </w:r>
      <w:proofErr w:type="spellEnd"/>
      <w:r w:rsidRPr="00A86856">
        <w:rPr>
          <w:rFonts w:eastAsia="Tahoma" w:cs="Consolas"/>
        </w:rPr>
        <w:t xml:space="preserve"> </w:t>
      </w:r>
      <w:proofErr w:type="spellStart"/>
      <w:r w:rsidRPr="00A86856">
        <w:rPr>
          <w:rFonts w:eastAsia="Tahoma" w:cs="Consolas"/>
        </w:rPr>
        <w:t>numero</w:t>
      </w:r>
      <w:proofErr w:type="spellEnd"/>
      <w:r w:rsidRPr="00A86856">
        <w:rPr>
          <w:rFonts w:eastAsia="Tahoma" w:cs="Consolas"/>
        </w:rPr>
        <w:t>;</w:t>
      </w:r>
    </w:p>
    <w:p w14:paraId="3DF87798"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3</w:t>
      </w:r>
      <w:r w:rsidRPr="00A86856">
        <w:rPr>
          <w:rFonts w:eastAsia="Tahoma" w:cs="Consolas"/>
        </w:rPr>
        <w:tab/>
      </w:r>
      <w:r w:rsidRPr="00A86856">
        <w:rPr>
          <w:rFonts w:eastAsia="Tahoma" w:cs="Consolas"/>
        </w:rPr>
        <w:tab/>
        <w:t>char cor;</w:t>
      </w:r>
    </w:p>
    <w:p w14:paraId="0010DD09"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4 </w:t>
      </w:r>
      <w:r w:rsidRPr="00A86856">
        <w:rPr>
          <w:rFonts w:eastAsia="Tahoma" w:cs="Consolas"/>
        </w:rPr>
        <w:tab/>
      </w:r>
      <w:r w:rsidRPr="00A86856">
        <w:rPr>
          <w:rFonts w:eastAsia="Tahoma" w:cs="Consolas"/>
        </w:rPr>
        <w:tab/>
      </w:r>
      <w:proofErr w:type="spellStart"/>
      <w:r w:rsidRPr="00A86856">
        <w:rPr>
          <w:rFonts w:eastAsia="Tahoma" w:cs="Consolas"/>
        </w:rPr>
        <w:t>struct</w:t>
      </w:r>
      <w:proofErr w:type="spellEnd"/>
      <w:r w:rsidRPr="00A86856">
        <w:rPr>
          <w:rFonts w:eastAsia="Tahoma" w:cs="Consolas"/>
        </w:rPr>
        <w:t xml:space="preserve"> lista* </w:t>
      </w:r>
      <w:proofErr w:type="spellStart"/>
      <w:r w:rsidRPr="00A86856">
        <w:rPr>
          <w:rFonts w:eastAsia="Tahoma" w:cs="Consolas"/>
        </w:rPr>
        <w:t>prox</w:t>
      </w:r>
      <w:proofErr w:type="spellEnd"/>
      <w:r w:rsidRPr="00A86856">
        <w:rPr>
          <w:rFonts w:eastAsia="Tahoma" w:cs="Consolas"/>
        </w:rPr>
        <w:t>;</w:t>
      </w:r>
    </w:p>
    <w:p w14:paraId="21FC5B71"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5</w:t>
      </w:r>
      <w:r w:rsidRPr="00A86856">
        <w:rPr>
          <w:rFonts w:eastAsia="Tahoma" w:cs="Consolas"/>
        </w:rPr>
        <w:tab/>
        <w:t>};</w:t>
      </w:r>
    </w:p>
    <w:p w14:paraId="694CC83B"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6</w:t>
      </w:r>
    </w:p>
    <w:p w14:paraId="41AA602B"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7</w:t>
      </w:r>
      <w:r w:rsidRPr="00A86856">
        <w:rPr>
          <w:rFonts w:eastAsia="Tahoma" w:cs="Consolas"/>
        </w:rPr>
        <w:tab/>
      </w:r>
      <w:proofErr w:type="spellStart"/>
      <w:r w:rsidRPr="00A86856">
        <w:rPr>
          <w:rFonts w:eastAsia="Tahoma" w:cs="Consolas"/>
        </w:rPr>
        <w:t>typedef</w:t>
      </w:r>
      <w:proofErr w:type="spellEnd"/>
      <w:r w:rsidRPr="00A86856">
        <w:rPr>
          <w:rFonts w:eastAsia="Tahoma" w:cs="Consolas"/>
        </w:rPr>
        <w:t xml:space="preserve"> </w:t>
      </w:r>
      <w:proofErr w:type="spellStart"/>
      <w:r w:rsidRPr="00A86856">
        <w:rPr>
          <w:rFonts w:eastAsia="Tahoma" w:cs="Consolas"/>
        </w:rPr>
        <w:t>struct</w:t>
      </w:r>
      <w:proofErr w:type="spellEnd"/>
      <w:r w:rsidRPr="00A86856">
        <w:rPr>
          <w:rFonts w:eastAsia="Tahoma" w:cs="Consolas"/>
        </w:rPr>
        <w:t xml:space="preserve"> lista </w:t>
      </w:r>
      <w:proofErr w:type="spellStart"/>
      <w:r w:rsidRPr="00A86856">
        <w:rPr>
          <w:rFonts w:eastAsia="Tahoma" w:cs="Consolas"/>
        </w:rPr>
        <w:t>Lista</w:t>
      </w:r>
      <w:proofErr w:type="spellEnd"/>
      <w:r w:rsidRPr="00A86856">
        <w:rPr>
          <w:rFonts w:eastAsia="Tahoma" w:cs="Consolas"/>
        </w:rPr>
        <w:t>;</w:t>
      </w:r>
    </w:p>
    <w:p w14:paraId="40381834"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8</w:t>
      </w:r>
    </w:p>
    <w:p w14:paraId="430560C7"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9</w:t>
      </w:r>
      <w:r w:rsidRPr="00A86856">
        <w:rPr>
          <w:rFonts w:eastAsia="Tahoma" w:cs="Consolas"/>
        </w:rPr>
        <w:tab/>
        <w:t xml:space="preserve">Lista* </w:t>
      </w:r>
      <w:proofErr w:type="spellStart"/>
      <w:r w:rsidRPr="00A86856">
        <w:rPr>
          <w:rFonts w:eastAsia="Tahoma" w:cs="Consolas"/>
        </w:rPr>
        <w:t>inserir_</w:t>
      </w:r>
      <w:proofErr w:type="gramStart"/>
      <w:r w:rsidRPr="00A86856">
        <w:rPr>
          <w:rFonts w:eastAsia="Tahoma" w:cs="Consolas"/>
        </w:rPr>
        <w:t>fim</w:t>
      </w:r>
      <w:proofErr w:type="spellEnd"/>
      <w:r w:rsidRPr="00A86856">
        <w:rPr>
          <w:rFonts w:eastAsia="Tahoma" w:cs="Consolas"/>
        </w:rPr>
        <w:t>(</w:t>
      </w:r>
      <w:proofErr w:type="gramEnd"/>
      <w:r w:rsidRPr="00A86856">
        <w:rPr>
          <w:rFonts w:eastAsia="Tahoma" w:cs="Consolas"/>
        </w:rPr>
        <w:t>Lista* l, Lista* no) {</w:t>
      </w:r>
    </w:p>
    <w:p w14:paraId="405E7C9F"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10 </w:t>
      </w:r>
      <w:r w:rsidRPr="00A86856">
        <w:rPr>
          <w:rFonts w:eastAsia="Tahoma" w:cs="Consolas"/>
        </w:rPr>
        <w:tab/>
      </w:r>
      <w:r w:rsidRPr="00A86856">
        <w:rPr>
          <w:rFonts w:eastAsia="Tahoma" w:cs="Consolas"/>
        </w:rPr>
        <w:tab/>
        <w:t xml:space="preserve">Lista* </w:t>
      </w:r>
      <w:proofErr w:type="spellStart"/>
      <w:r w:rsidRPr="00A86856">
        <w:rPr>
          <w:rFonts w:eastAsia="Tahoma" w:cs="Consolas"/>
        </w:rPr>
        <w:t>aux</w:t>
      </w:r>
      <w:proofErr w:type="spellEnd"/>
      <w:r w:rsidRPr="00A86856">
        <w:rPr>
          <w:rFonts w:eastAsia="Tahoma" w:cs="Consolas"/>
        </w:rPr>
        <w:t>;</w:t>
      </w:r>
    </w:p>
    <w:p w14:paraId="03DFC0CC"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11</w:t>
      </w:r>
    </w:p>
    <w:p w14:paraId="39F40E34"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12 </w:t>
      </w:r>
      <w:r w:rsidRPr="00A86856">
        <w:rPr>
          <w:rFonts w:eastAsia="Tahoma" w:cs="Consolas"/>
        </w:rPr>
        <w:tab/>
      </w:r>
      <w:r w:rsidRPr="00A86856">
        <w:rPr>
          <w:rFonts w:eastAsia="Tahoma" w:cs="Consolas"/>
        </w:rPr>
        <w:tab/>
        <w:t>no-&gt;</w:t>
      </w:r>
      <w:proofErr w:type="spellStart"/>
      <w:r w:rsidRPr="00A86856">
        <w:rPr>
          <w:rFonts w:eastAsia="Tahoma" w:cs="Consolas"/>
        </w:rPr>
        <w:t>prox</w:t>
      </w:r>
      <w:proofErr w:type="spellEnd"/>
      <w:r w:rsidRPr="00A86856">
        <w:rPr>
          <w:rFonts w:eastAsia="Tahoma" w:cs="Consolas"/>
        </w:rPr>
        <w:t xml:space="preserve"> = NULL;</w:t>
      </w:r>
    </w:p>
    <w:p w14:paraId="62D1AE4A"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13 </w:t>
      </w:r>
      <w:r w:rsidRPr="00A86856">
        <w:rPr>
          <w:rFonts w:eastAsia="Tahoma" w:cs="Consolas"/>
        </w:rPr>
        <w:tab/>
      </w:r>
      <w:r w:rsidRPr="00A86856">
        <w:rPr>
          <w:rFonts w:eastAsia="Tahoma" w:cs="Consolas"/>
        </w:rPr>
        <w:tab/>
      </w:r>
      <w:proofErr w:type="spellStart"/>
      <w:r w:rsidRPr="00A86856">
        <w:rPr>
          <w:rFonts w:eastAsia="Tahoma" w:cs="Consolas"/>
        </w:rPr>
        <w:t>aux</w:t>
      </w:r>
      <w:proofErr w:type="spellEnd"/>
      <w:r w:rsidRPr="00A86856">
        <w:rPr>
          <w:rFonts w:eastAsia="Tahoma" w:cs="Consolas"/>
        </w:rPr>
        <w:t xml:space="preserve"> = l;</w:t>
      </w:r>
    </w:p>
    <w:p w14:paraId="21183F13"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14 </w:t>
      </w:r>
      <w:r w:rsidRPr="00A86856">
        <w:rPr>
          <w:rFonts w:eastAsia="Tahoma" w:cs="Consolas"/>
        </w:rPr>
        <w:tab/>
      </w:r>
      <w:r w:rsidRPr="00A86856">
        <w:rPr>
          <w:rFonts w:eastAsia="Tahoma" w:cs="Consolas"/>
        </w:rPr>
        <w:tab/>
      </w:r>
      <w:proofErr w:type="spellStart"/>
      <w:r w:rsidRPr="00A86856">
        <w:rPr>
          <w:rFonts w:eastAsia="Tahoma" w:cs="Consolas"/>
        </w:rPr>
        <w:t>while</w:t>
      </w:r>
      <w:proofErr w:type="spellEnd"/>
      <w:r w:rsidRPr="00A86856">
        <w:rPr>
          <w:rFonts w:eastAsia="Tahoma" w:cs="Consolas"/>
        </w:rPr>
        <w:t xml:space="preserve"> (</w:t>
      </w:r>
      <w:proofErr w:type="spellStart"/>
      <w:r w:rsidRPr="00A86856">
        <w:rPr>
          <w:rFonts w:eastAsia="Tahoma" w:cs="Consolas"/>
        </w:rPr>
        <w:t>aux</w:t>
      </w:r>
      <w:proofErr w:type="spellEnd"/>
      <w:r w:rsidRPr="00A86856">
        <w:rPr>
          <w:rFonts w:eastAsia="Tahoma" w:cs="Consolas"/>
        </w:rPr>
        <w:t>-&gt;</w:t>
      </w:r>
      <w:proofErr w:type="spellStart"/>
      <w:proofErr w:type="gramStart"/>
      <w:r w:rsidRPr="00A86856">
        <w:rPr>
          <w:rFonts w:eastAsia="Tahoma" w:cs="Consolas"/>
        </w:rPr>
        <w:t>prox</w:t>
      </w:r>
      <w:proofErr w:type="spellEnd"/>
      <w:r w:rsidRPr="00A86856">
        <w:rPr>
          <w:rFonts w:eastAsia="Tahoma" w:cs="Consolas"/>
        </w:rPr>
        <w:t xml:space="preserve"> !</w:t>
      </w:r>
      <w:proofErr w:type="gramEnd"/>
      <w:r w:rsidRPr="00A86856">
        <w:rPr>
          <w:rFonts w:eastAsia="Tahoma" w:cs="Consolas"/>
        </w:rPr>
        <w:t>= NULL)</w:t>
      </w:r>
    </w:p>
    <w:p w14:paraId="3A388ED9"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15 </w:t>
      </w:r>
      <w:r w:rsidRPr="00A86856">
        <w:rPr>
          <w:rFonts w:eastAsia="Tahoma" w:cs="Consolas"/>
        </w:rPr>
        <w:tab/>
      </w:r>
      <w:r w:rsidRPr="00A86856">
        <w:rPr>
          <w:rFonts w:eastAsia="Tahoma" w:cs="Consolas"/>
        </w:rPr>
        <w:tab/>
      </w:r>
      <w:r w:rsidRPr="00A86856">
        <w:rPr>
          <w:rFonts w:eastAsia="Tahoma" w:cs="Consolas"/>
        </w:rPr>
        <w:tab/>
      </w:r>
      <w:proofErr w:type="spellStart"/>
      <w:r w:rsidRPr="00A86856">
        <w:rPr>
          <w:rFonts w:eastAsia="Tahoma" w:cs="Consolas"/>
        </w:rPr>
        <w:t>aux</w:t>
      </w:r>
      <w:proofErr w:type="spellEnd"/>
      <w:r w:rsidRPr="00A86856">
        <w:rPr>
          <w:rFonts w:eastAsia="Tahoma" w:cs="Consolas"/>
        </w:rPr>
        <w:t xml:space="preserve"> = </w:t>
      </w:r>
      <w:proofErr w:type="spellStart"/>
      <w:r w:rsidRPr="00A86856">
        <w:rPr>
          <w:rFonts w:eastAsia="Tahoma" w:cs="Consolas"/>
        </w:rPr>
        <w:t>aux</w:t>
      </w:r>
      <w:proofErr w:type="spellEnd"/>
      <w:r w:rsidRPr="00A86856">
        <w:rPr>
          <w:rFonts w:eastAsia="Tahoma" w:cs="Consolas"/>
        </w:rPr>
        <w:t>-&gt;</w:t>
      </w:r>
      <w:proofErr w:type="spellStart"/>
      <w:r w:rsidRPr="00A86856">
        <w:rPr>
          <w:rFonts w:eastAsia="Tahoma" w:cs="Consolas"/>
        </w:rPr>
        <w:t>prox</w:t>
      </w:r>
      <w:proofErr w:type="spellEnd"/>
      <w:r w:rsidRPr="00A86856">
        <w:rPr>
          <w:rFonts w:eastAsia="Tahoma" w:cs="Consolas"/>
        </w:rPr>
        <w:t>;</w:t>
      </w:r>
    </w:p>
    <w:p w14:paraId="26CCF798"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16 </w:t>
      </w:r>
      <w:r w:rsidRPr="00A86856">
        <w:rPr>
          <w:rFonts w:eastAsia="Tahoma" w:cs="Consolas"/>
        </w:rPr>
        <w:tab/>
      </w:r>
      <w:r w:rsidRPr="00A86856">
        <w:rPr>
          <w:rFonts w:eastAsia="Tahoma" w:cs="Consolas"/>
        </w:rPr>
        <w:tab/>
      </w:r>
      <w:proofErr w:type="spellStart"/>
      <w:r w:rsidRPr="00A86856">
        <w:rPr>
          <w:rFonts w:eastAsia="Tahoma" w:cs="Consolas"/>
        </w:rPr>
        <w:t>aux</w:t>
      </w:r>
      <w:proofErr w:type="spellEnd"/>
      <w:r w:rsidRPr="00A86856">
        <w:rPr>
          <w:rFonts w:eastAsia="Tahoma" w:cs="Consolas"/>
        </w:rPr>
        <w:t>-&gt;</w:t>
      </w:r>
      <w:proofErr w:type="spellStart"/>
      <w:r w:rsidRPr="00A86856">
        <w:rPr>
          <w:rFonts w:eastAsia="Tahoma" w:cs="Consolas"/>
        </w:rPr>
        <w:t>prox</w:t>
      </w:r>
      <w:proofErr w:type="spellEnd"/>
      <w:r w:rsidRPr="00A86856">
        <w:rPr>
          <w:rFonts w:eastAsia="Tahoma" w:cs="Consolas"/>
        </w:rPr>
        <w:t xml:space="preserve"> = no;</w:t>
      </w:r>
    </w:p>
    <w:p w14:paraId="2043571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17</w:t>
      </w:r>
    </w:p>
    <w:p w14:paraId="5271C5A8"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18</w:t>
      </w:r>
      <w:r w:rsidRPr="00A86856">
        <w:rPr>
          <w:rFonts w:eastAsia="Tahoma" w:cs="Consolas"/>
        </w:rPr>
        <w:tab/>
      </w:r>
      <w:r w:rsidRPr="00A86856">
        <w:rPr>
          <w:rFonts w:eastAsia="Tahoma" w:cs="Consolas"/>
        </w:rPr>
        <w:tab/>
      </w:r>
      <w:proofErr w:type="spellStart"/>
      <w:r w:rsidRPr="00A86856">
        <w:rPr>
          <w:rFonts w:eastAsia="Tahoma" w:cs="Consolas"/>
        </w:rPr>
        <w:t>return</w:t>
      </w:r>
      <w:proofErr w:type="spellEnd"/>
      <w:r w:rsidRPr="00A86856">
        <w:rPr>
          <w:rFonts w:eastAsia="Tahoma" w:cs="Consolas"/>
        </w:rPr>
        <w:t xml:space="preserve"> l;</w:t>
      </w:r>
    </w:p>
    <w:p w14:paraId="71B89AD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19 </w:t>
      </w:r>
      <w:r w:rsidRPr="00A86856">
        <w:rPr>
          <w:rFonts w:eastAsia="Tahoma" w:cs="Consolas"/>
        </w:rPr>
        <w:tab/>
        <w:t>}</w:t>
      </w:r>
    </w:p>
    <w:p w14:paraId="521A1282"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20</w:t>
      </w:r>
    </w:p>
    <w:p w14:paraId="4D44F9B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21 </w:t>
      </w:r>
      <w:r w:rsidRPr="00A86856">
        <w:rPr>
          <w:rFonts w:eastAsia="Tahoma" w:cs="Consolas"/>
        </w:rPr>
        <w:tab/>
        <w:t xml:space="preserve">Lista* </w:t>
      </w:r>
      <w:proofErr w:type="gramStart"/>
      <w:r w:rsidRPr="00A86856">
        <w:rPr>
          <w:rFonts w:eastAsia="Tahoma" w:cs="Consolas"/>
        </w:rPr>
        <w:t>inserir(</w:t>
      </w:r>
      <w:proofErr w:type="gramEnd"/>
      <w:r w:rsidRPr="00A86856">
        <w:rPr>
          <w:rFonts w:eastAsia="Tahoma" w:cs="Consolas"/>
        </w:rPr>
        <w:t xml:space="preserve">Lista* l, </w:t>
      </w:r>
      <w:proofErr w:type="spellStart"/>
      <w:r w:rsidRPr="00A86856">
        <w:rPr>
          <w:rFonts w:eastAsia="Tahoma" w:cs="Consolas"/>
        </w:rPr>
        <w:t>int</w:t>
      </w:r>
      <w:proofErr w:type="spellEnd"/>
      <w:r w:rsidRPr="00A86856">
        <w:rPr>
          <w:rFonts w:eastAsia="Tahoma" w:cs="Consolas"/>
        </w:rPr>
        <w:t xml:space="preserve"> </w:t>
      </w:r>
      <w:proofErr w:type="spellStart"/>
      <w:r w:rsidRPr="00A86856">
        <w:rPr>
          <w:rFonts w:eastAsia="Tahoma" w:cs="Consolas"/>
        </w:rPr>
        <w:t>numero</w:t>
      </w:r>
      <w:proofErr w:type="spellEnd"/>
      <w:r w:rsidRPr="00A86856">
        <w:rPr>
          <w:rFonts w:eastAsia="Tahoma" w:cs="Consolas"/>
        </w:rPr>
        <w:t>, char cor) {</w:t>
      </w:r>
    </w:p>
    <w:p w14:paraId="6A2DB2CE"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22 </w:t>
      </w:r>
      <w:r w:rsidRPr="00A86856">
        <w:rPr>
          <w:rFonts w:eastAsia="Tahoma" w:cs="Consolas"/>
        </w:rPr>
        <w:tab/>
      </w:r>
      <w:r w:rsidRPr="00A86856">
        <w:rPr>
          <w:rFonts w:eastAsia="Tahoma" w:cs="Consolas"/>
        </w:rPr>
        <w:tab/>
        <w:t xml:space="preserve">Lista* no = (Lista*) </w:t>
      </w:r>
      <w:proofErr w:type="spellStart"/>
      <w:proofErr w:type="gramStart"/>
      <w:r w:rsidRPr="00A86856">
        <w:rPr>
          <w:rFonts w:eastAsia="Tahoma" w:cs="Consolas"/>
        </w:rPr>
        <w:t>malloc</w:t>
      </w:r>
      <w:proofErr w:type="spellEnd"/>
      <w:r w:rsidRPr="00A86856">
        <w:rPr>
          <w:rFonts w:eastAsia="Tahoma" w:cs="Consolas"/>
        </w:rPr>
        <w:t>(</w:t>
      </w:r>
      <w:proofErr w:type="spellStart"/>
      <w:proofErr w:type="gramEnd"/>
      <w:r w:rsidRPr="00A86856">
        <w:rPr>
          <w:rFonts w:eastAsia="Tahoma" w:cs="Consolas"/>
        </w:rPr>
        <w:t>sizeof</w:t>
      </w:r>
      <w:proofErr w:type="spellEnd"/>
      <w:r w:rsidRPr="00A86856">
        <w:rPr>
          <w:rFonts w:eastAsia="Tahoma" w:cs="Consolas"/>
        </w:rPr>
        <w:t>(Lista));</w:t>
      </w:r>
    </w:p>
    <w:p w14:paraId="76317F4B"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23 </w:t>
      </w:r>
      <w:r w:rsidRPr="00A86856">
        <w:rPr>
          <w:rFonts w:eastAsia="Tahoma" w:cs="Consolas"/>
        </w:rPr>
        <w:tab/>
      </w:r>
      <w:r w:rsidRPr="00A86856">
        <w:rPr>
          <w:rFonts w:eastAsia="Tahoma" w:cs="Consolas"/>
        </w:rPr>
        <w:tab/>
        <w:t>no-&gt;</w:t>
      </w:r>
      <w:proofErr w:type="spellStart"/>
      <w:r w:rsidRPr="00A86856">
        <w:rPr>
          <w:rFonts w:eastAsia="Tahoma" w:cs="Consolas"/>
        </w:rPr>
        <w:t>numero</w:t>
      </w:r>
      <w:proofErr w:type="spellEnd"/>
      <w:r w:rsidRPr="00A86856">
        <w:rPr>
          <w:rFonts w:eastAsia="Tahoma" w:cs="Consolas"/>
        </w:rPr>
        <w:t xml:space="preserve"> = </w:t>
      </w:r>
      <w:proofErr w:type="spellStart"/>
      <w:r w:rsidRPr="00A86856">
        <w:rPr>
          <w:rFonts w:eastAsia="Tahoma" w:cs="Consolas"/>
        </w:rPr>
        <w:t>numero</w:t>
      </w:r>
      <w:proofErr w:type="spellEnd"/>
      <w:r w:rsidRPr="00A86856">
        <w:rPr>
          <w:rFonts w:eastAsia="Tahoma" w:cs="Consolas"/>
        </w:rPr>
        <w:t>;</w:t>
      </w:r>
    </w:p>
    <w:p w14:paraId="63ED671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24 </w:t>
      </w:r>
      <w:r w:rsidRPr="00A86856">
        <w:rPr>
          <w:rFonts w:eastAsia="Tahoma" w:cs="Consolas"/>
        </w:rPr>
        <w:tab/>
      </w:r>
      <w:r w:rsidRPr="00A86856">
        <w:rPr>
          <w:rFonts w:eastAsia="Tahoma" w:cs="Consolas"/>
        </w:rPr>
        <w:tab/>
        <w:t>no-&gt;cor = cor;</w:t>
      </w:r>
    </w:p>
    <w:p w14:paraId="2599C1F1"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25 </w:t>
      </w:r>
    </w:p>
    <w:p w14:paraId="16B1FE70"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26</w:t>
      </w:r>
      <w:r w:rsidRPr="00A86856">
        <w:rPr>
          <w:rFonts w:eastAsia="Tahoma" w:cs="Consolas"/>
        </w:rPr>
        <w:tab/>
      </w:r>
      <w:r w:rsidRPr="00A86856">
        <w:rPr>
          <w:rFonts w:eastAsia="Tahoma" w:cs="Consolas"/>
        </w:rPr>
        <w:tab/>
      </w:r>
      <w:proofErr w:type="spellStart"/>
      <w:r w:rsidRPr="00A86856">
        <w:rPr>
          <w:rFonts w:eastAsia="Tahoma" w:cs="Consolas"/>
        </w:rPr>
        <w:t>if</w:t>
      </w:r>
      <w:proofErr w:type="spellEnd"/>
      <w:r w:rsidRPr="00A86856">
        <w:rPr>
          <w:rFonts w:eastAsia="Tahoma" w:cs="Consolas"/>
        </w:rPr>
        <w:t xml:space="preserve"> (l == NULL) {</w:t>
      </w:r>
    </w:p>
    <w:p w14:paraId="457AD7E4"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27 </w:t>
      </w:r>
      <w:r w:rsidRPr="00A86856">
        <w:rPr>
          <w:rFonts w:eastAsia="Tahoma" w:cs="Consolas"/>
        </w:rPr>
        <w:tab/>
      </w:r>
      <w:r w:rsidRPr="00A86856">
        <w:rPr>
          <w:rFonts w:eastAsia="Tahoma" w:cs="Consolas"/>
        </w:rPr>
        <w:tab/>
      </w:r>
      <w:r w:rsidRPr="00A86856">
        <w:rPr>
          <w:rFonts w:eastAsia="Tahoma" w:cs="Consolas"/>
        </w:rPr>
        <w:tab/>
        <w:t>no-&gt;</w:t>
      </w:r>
      <w:proofErr w:type="spellStart"/>
      <w:r w:rsidRPr="00A86856">
        <w:rPr>
          <w:rFonts w:eastAsia="Tahoma" w:cs="Consolas"/>
        </w:rPr>
        <w:t>prox</w:t>
      </w:r>
      <w:proofErr w:type="spellEnd"/>
      <w:r w:rsidRPr="00A86856">
        <w:rPr>
          <w:rFonts w:eastAsia="Tahoma" w:cs="Consolas"/>
        </w:rPr>
        <w:t xml:space="preserve"> = l;</w:t>
      </w:r>
    </w:p>
    <w:p w14:paraId="14B9316E"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28 </w:t>
      </w:r>
      <w:r w:rsidRPr="00A86856">
        <w:rPr>
          <w:rFonts w:eastAsia="Tahoma" w:cs="Consolas"/>
        </w:rPr>
        <w:tab/>
      </w:r>
      <w:r w:rsidRPr="00A86856">
        <w:rPr>
          <w:rFonts w:eastAsia="Tahoma" w:cs="Consolas"/>
        </w:rPr>
        <w:tab/>
      </w:r>
      <w:r w:rsidRPr="00A86856">
        <w:rPr>
          <w:rFonts w:eastAsia="Tahoma" w:cs="Consolas"/>
        </w:rPr>
        <w:tab/>
        <w:t>l = no;</w:t>
      </w:r>
    </w:p>
    <w:p w14:paraId="1FA9F625"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29 </w:t>
      </w:r>
      <w:r w:rsidRPr="00A86856">
        <w:rPr>
          <w:rFonts w:eastAsia="Tahoma" w:cs="Consolas"/>
        </w:rPr>
        <w:tab/>
      </w:r>
      <w:r w:rsidRPr="00A86856">
        <w:rPr>
          <w:rFonts w:eastAsia="Tahoma" w:cs="Consolas"/>
        </w:rPr>
        <w:tab/>
        <w:t xml:space="preserve">} </w:t>
      </w:r>
      <w:proofErr w:type="spellStart"/>
      <w:r w:rsidRPr="00A86856">
        <w:rPr>
          <w:rFonts w:eastAsia="Tahoma" w:cs="Consolas"/>
        </w:rPr>
        <w:t>else</w:t>
      </w:r>
      <w:proofErr w:type="spellEnd"/>
      <w:r w:rsidRPr="00A86856">
        <w:rPr>
          <w:rFonts w:eastAsia="Tahoma" w:cs="Consolas"/>
        </w:rPr>
        <w:t xml:space="preserve"> {</w:t>
      </w:r>
    </w:p>
    <w:p w14:paraId="5654B139"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30 </w:t>
      </w:r>
      <w:r w:rsidRPr="00A86856">
        <w:rPr>
          <w:rFonts w:eastAsia="Tahoma" w:cs="Consolas"/>
        </w:rPr>
        <w:tab/>
      </w:r>
      <w:r w:rsidRPr="00A86856">
        <w:rPr>
          <w:rFonts w:eastAsia="Tahoma" w:cs="Consolas"/>
        </w:rPr>
        <w:tab/>
      </w:r>
      <w:r w:rsidRPr="00A86856">
        <w:rPr>
          <w:rFonts w:eastAsia="Tahoma" w:cs="Consolas"/>
        </w:rPr>
        <w:tab/>
      </w:r>
      <w:proofErr w:type="spellStart"/>
      <w:r w:rsidRPr="00A86856">
        <w:rPr>
          <w:rFonts w:eastAsia="Tahoma" w:cs="Consolas"/>
        </w:rPr>
        <w:t>if</w:t>
      </w:r>
      <w:proofErr w:type="spellEnd"/>
      <w:r w:rsidRPr="00A86856">
        <w:rPr>
          <w:rFonts w:eastAsia="Tahoma" w:cs="Consolas"/>
        </w:rPr>
        <w:t xml:space="preserve"> (no-&gt;cor == 'V')</w:t>
      </w:r>
    </w:p>
    <w:p w14:paraId="0A1FB200"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31 </w:t>
      </w:r>
      <w:r w:rsidRPr="00A86856">
        <w:rPr>
          <w:rFonts w:eastAsia="Tahoma" w:cs="Consolas"/>
        </w:rPr>
        <w:tab/>
      </w:r>
      <w:r w:rsidRPr="00A86856">
        <w:rPr>
          <w:rFonts w:eastAsia="Tahoma" w:cs="Consolas"/>
        </w:rPr>
        <w:tab/>
      </w:r>
      <w:r w:rsidRPr="00A86856">
        <w:rPr>
          <w:rFonts w:eastAsia="Tahoma" w:cs="Consolas"/>
        </w:rPr>
        <w:tab/>
      </w:r>
      <w:r w:rsidRPr="00A86856">
        <w:rPr>
          <w:rFonts w:eastAsia="Tahoma" w:cs="Consolas"/>
        </w:rPr>
        <w:tab/>
        <w:t xml:space="preserve">l = </w:t>
      </w:r>
      <w:proofErr w:type="spellStart"/>
      <w:r w:rsidRPr="00A86856">
        <w:rPr>
          <w:rFonts w:eastAsia="Tahoma" w:cs="Consolas"/>
        </w:rPr>
        <w:t>inserir_</w:t>
      </w:r>
      <w:proofErr w:type="gramStart"/>
      <w:r w:rsidRPr="00A86856">
        <w:rPr>
          <w:rFonts w:eastAsia="Tahoma" w:cs="Consolas"/>
        </w:rPr>
        <w:t>fim</w:t>
      </w:r>
      <w:proofErr w:type="spellEnd"/>
      <w:r w:rsidRPr="00A86856">
        <w:rPr>
          <w:rFonts w:eastAsia="Tahoma" w:cs="Consolas"/>
        </w:rPr>
        <w:t>(</w:t>
      </w:r>
      <w:proofErr w:type="gramEnd"/>
      <w:r w:rsidRPr="00A86856">
        <w:rPr>
          <w:rFonts w:eastAsia="Tahoma" w:cs="Consolas"/>
        </w:rPr>
        <w:t>l, no);</w:t>
      </w:r>
    </w:p>
    <w:p w14:paraId="7CFC58C0"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32 </w:t>
      </w:r>
      <w:r w:rsidRPr="00A86856">
        <w:rPr>
          <w:rFonts w:eastAsia="Tahoma" w:cs="Consolas"/>
        </w:rPr>
        <w:tab/>
      </w:r>
      <w:r w:rsidRPr="00A86856">
        <w:rPr>
          <w:rFonts w:eastAsia="Tahoma" w:cs="Consolas"/>
        </w:rPr>
        <w:tab/>
      </w:r>
      <w:r w:rsidRPr="00A86856">
        <w:rPr>
          <w:rFonts w:eastAsia="Tahoma" w:cs="Consolas"/>
        </w:rPr>
        <w:tab/>
      </w:r>
      <w:proofErr w:type="spellStart"/>
      <w:r w:rsidRPr="00A86856">
        <w:rPr>
          <w:rFonts w:eastAsia="Tahoma" w:cs="Consolas"/>
        </w:rPr>
        <w:t>else</w:t>
      </w:r>
      <w:proofErr w:type="spellEnd"/>
    </w:p>
    <w:p w14:paraId="77E5CB23"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33 </w:t>
      </w:r>
      <w:r w:rsidRPr="00A86856">
        <w:rPr>
          <w:rFonts w:eastAsia="Tahoma" w:cs="Consolas"/>
        </w:rPr>
        <w:tab/>
      </w:r>
      <w:r w:rsidRPr="00A86856">
        <w:rPr>
          <w:rFonts w:eastAsia="Tahoma" w:cs="Consolas"/>
        </w:rPr>
        <w:tab/>
      </w:r>
      <w:r w:rsidRPr="00A86856">
        <w:rPr>
          <w:rFonts w:eastAsia="Tahoma" w:cs="Consolas"/>
        </w:rPr>
        <w:tab/>
      </w:r>
      <w:r w:rsidRPr="00A86856">
        <w:rPr>
          <w:rFonts w:eastAsia="Tahoma" w:cs="Consolas"/>
        </w:rPr>
        <w:tab/>
        <w:t xml:space="preserve">l = </w:t>
      </w:r>
      <w:proofErr w:type="spellStart"/>
      <w:r w:rsidRPr="00A86856">
        <w:rPr>
          <w:rFonts w:eastAsia="Tahoma" w:cs="Consolas"/>
        </w:rPr>
        <w:t>inserir_</w:t>
      </w:r>
      <w:proofErr w:type="gramStart"/>
      <w:r w:rsidRPr="00A86856">
        <w:rPr>
          <w:rFonts w:eastAsia="Tahoma" w:cs="Consolas"/>
        </w:rPr>
        <w:t>prioridade</w:t>
      </w:r>
      <w:proofErr w:type="spellEnd"/>
      <w:r w:rsidRPr="00A86856">
        <w:rPr>
          <w:rFonts w:eastAsia="Tahoma" w:cs="Consolas"/>
        </w:rPr>
        <w:t>(</w:t>
      </w:r>
      <w:proofErr w:type="gramEnd"/>
      <w:r w:rsidRPr="00A86856">
        <w:rPr>
          <w:rFonts w:eastAsia="Tahoma" w:cs="Consolas"/>
        </w:rPr>
        <w:t>l, no);</w:t>
      </w:r>
    </w:p>
    <w:p w14:paraId="45AEF4A0"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34 </w:t>
      </w:r>
      <w:r w:rsidRPr="00A86856">
        <w:rPr>
          <w:rFonts w:eastAsia="Tahoma" w:cs="Consolas"/>
        </w:rPr>
        <w:tab/>
      </w:r>
      <w:r w:rsidRPr="00A86856">
        <w:rPr>
          <w:rFonts w:eastAsia="Tahoma" w:cs="Consolas"/>
        </w:rPr>
        <w:tab/>
        <w:t>}</w:t>
      </w:r>
    </w:p>
    <w:p w14:paraId="63EB8227"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35</w:t>
      </w:r>
    </w:p>
    <w:p w14:paraId="5CECFED0"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36</w:t>
      </w:r>
      <w:r w:rsidRPr="00A86856">
        <w:rPr>
          <w:rFonts w:eastAsia="Tahoma" w:cs="Consolas"/>
        </w:rPr>
        <w:tab/>
      </w:r>
      <w:r>
        <w:rPr>
          <w:rFonts w:eastAsia="Tahoma" w:cs="Consolas"/>
        </w:rPr>
        <w:tab/>
      </w:r>
      <w:proofErr w:type="spellStart"/>
      <w:r w:rsidRPr="00A86856">
        <w:rPr>
          <w:rFonts w:eastAsia="Tahoma" w:cs="Consolas"/>
        </w:rPr>
        <w:t>return</w:t>
      </w:r>
      <w:proofErr w:type="spellEnd"/>
      <w:r w:rsidRPr="00A86856">
        <w:rPr>
          <w:rFonts w:eastAsia="Tahoma" w:cs="Consolas"/>
        </w:rPr>
        <w:t xml:space="preserve"> l;</w:t>
      </w:r>
    </w:p>
    <w:p w14:paraId="0AF859F1"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37 </w:t>
      </w:r>
      <w:r w:rsidRPr="00A86856">
        <w:rPr>
          <w:rFonts w:eastAsia="Tahoma" w:cs="Consolas"/>
        </w:rPr>
        <w:tab/>
        <w:t>}</w:t>
      </w:r>
    </w:p>
    <w:p w14:paraId="106661B5" w14:textId="77777777" w:rsidR="00DC0402" w:rsidRDefault="00DC0402" w:rsidP="00DD00FD">
      <w:pPr>
        <w:spacing w:after="0" w:line="360" w:lineRule="auto"/>
        <w:jc w:val="both"/>
        <w:rPr>
          <w:rFonts w:ascii="Tahoma" w:eastAsia="Tahoma" w:hAnsi="Tahoma" w:cs="Tahoma"/>
        </w:rPr>
      </w:pPr>
    </w:p>
    <w:p w14:paraId="749F26FF" w14:textId="331038F8" w:rsidR="00DD00FD" w:rsidRDefault="00DD00FD" w:rsidP="00DD00FD">
      <w:pPr>
        <w:spacing w:after="0" w:line="360" w:lineRule="auto"/>
        <w:jc w:val="both"/>
        <w:rPr>
          <w:rFonts w:ascii="Tahoma" w:eastAsia="Tahoma" w:hAnsi="Tahoma" w:cs="Tahoma"/>
        </w:rPr>
      </w:pPr>
      <w:r w:rsidRPr="003A1007">
        <w:rPr>
          <w:rFonts w:ascii="Tahoma" w:eastAsia="Tahoma" w:hAnsi="Tahoma" w:cs="Tahoma"/>
        </w:rPr>
        <w:t xml:space="preserve">Na linha 21, a função </w:t>
      </w:r>
      <w:r w:rsidRPr="009465BB">
        <w:rPr>
          <w:rFonts w:eastAsia="Tahoma" w:cs="Consolas"/>
        </w:rPr>
        <w:t>inserir</w:t>
      </w:r>
      <w:r w:rsidRPr="003A1007">
        <w:rPr>
          <w:rFonts w:ascii="Tahoma" w:eastAsia="Tahoma" w:hAnsi="Tahoma" w:cs="Tahoma"/>
        </w:rPr>
        <w:t xml:space="preserve"> recebe o número e a cor do cartão e</w:t>
      </w:r>
      <w:r>
        <w:rPr>
          <w:rFonts w:ascii="Tahoma" w:eastAsia="Tahoma" w:hAnsi="Tahoma" w:cs="Tahoma"/>
        </w:rPr>
        <w:t xml:space="preserve">ntregue ao paciente na triagem. </w:t>
      </w:r>
      <w:r w:rsidRPr="003A1007">
        <w:rPr>
          <w:rFonts w:ascii="Tahoma" w:eastAsia="Tahoma" w:hAnsi="Tahoma" w:cs="Tahoma"/>
        </w:rPr>
        <w:t xml:space="preserve">Pacientes com cartão verde são inseridos no final da fila pela função </w:t>
      </w:r>
      <w:proofErr w:type="spellStart"/>
      <w:r w:rsidRPr="003A1007">
        <w:rPr>
          <w:rFonts w:eastAsia="Tahoma" w:cs="Consolas"/>
        </w:rPr>
        <w:t>inserir_fim</w:t>
      </w:r>
      <w:proofErr w:type="spellEnd"/>
      <w:r>
        <w:rPr>
          <w:rFonts w:ascii="Tahoma" w:eastAsia="Tahoma" w:hAnsi="Tahoma" w:cs="Tahoma"/>
        </w:rPr>
        <w:t xml:space="preserve"> (linhas 9-19). </w:t>
      </w:r>
      <w:r w:rsidRPr="003A1007">
        <w:rPr>
          <w:rFonts w:ascii="Tahoma" w:eastAsia="Tahoma" w:hAnsi="Tahoma" w:cs="Tahoma"/>
        </w:rPr>
        <w:t>Pacientes com cartão amarelo têm prioridade no atendimento e s</w:t>
      </w:r>
      <w:r>
        <w:rPr>
          <w:rFonts w:ascii="Tahoma" w:eastAsia="Tahoma" w:hAnsi="Tahoma" w:cs="Tahoma"/>
        </w:rPr>
        <w:t xml:space="preserve">ão inseridos no início da fila, </w:t>
      </w:r>
      <w:r w:rsidRPr="003A1007">
        <w:rPr>
          <w:rFonts w:ascii="Tahoma" w:eastAsia="Tahoma" w:hAnsi="Tahoma" w:cs="Tahoma"/>
        </w:rPr>
        <w:t xml:space="preserve">em ordem de chegada, pela função </w:t>
      </w:r>
      <w:proofErr w:type="spellStart"/>
      <w:r w:rsidRPr="003A1007">
        <w:rPr>
          <w:rFonts w:eastAsia="Tahoma" w:cs="Consolas"/>
        </w:rPr>
        <w:t>inserir_prioridade</w:t>
      </w:r>
      <w:proofErr w:type="spellEnd"/>
      <w:r w:rsidRPr="003A1007">
        <w:rPr>
          <w:rFonts w:ascii="Tahoma" w:eastAsia="Tahoma" w:hAnsi="Tahoma" w:cs="Tahoma"/>
        </w:rPr>
        <w:t>. Portan</w:t>
      </w:r>
      <w:r>
        <w:rPr>
          <w:rFonts w:ascii="Tahoma" w:eastAsia="Tahoma" w:hAnsi="Tahoma" w:cs="Tahoma"/>
        </w:rPr>
        <w:t xml:space="preserve">to, se são entregues os cartões </w:t>
      </w:r>
      <w:r w:rsidRPr="003A1007">
        <w:rPr>
          <w:rFonts w:ascii="Tahoma" w:eastAsia="Tahoma" w:hAnsi="Tahoma" w:cs="Tahoma"/>
        </w:rPr>
        <w:t>10-V, 11-V, 5-A, 12-V e 6-A, nessa ordem, a fila deve ficar assim organizada:</w:t>
      </w:r>
    </w:p>
    <w:p w14:paraId="18A80A89" w14:textId="77777777" w:rsidR="00DD00FD" w:rsidRDefault="00DD00FD" w:rsidP="00DD00FD">
      <w:pPr>
        <w:spacing w:after="0" w:line="240" w:lineRule="auto"/>
        <w:jc w:val="center"/>
        <w:rPr>
          <w:rFonts w:ascii="Tahoma" w:eastAsia="Tahoma" w:hAnsi="Tahoma" w:cs="Tahoma"/>
        </w:rPr>
      </w:pPr>
    </w:p>
    <w:p w14:paraId="01A8F407" w14:textId="77777777" w:rsidR="00DD00FD" w:rsidRDefault="00DD00FD" w:rsidP="00DD00FD">
      <w:pPr>
        <w:spacing w:after="0" w:line="240" w:lineRule="auto"/>
        <w:jc w:val="center"/>
        <w:rPr>
          <w:rFonts w:ascii="Tahoma" w:eastAsia="Tahoma" w:hAnsi="Tahoma" w:cs="Tahoma"/>
        </w:rPr>
      </w:pPr>
      <w:r>
        <w:rPr>
          <w:rFonts w:ascii="Tahoma" w:eastAsia="Tahoma" w:hAnsi="Tahoma" w:cs="Tahoma"/>
          <w:noProof/>
          <w:lang w:eastAsia="pt-BR"/>
        </w:rPr>
        <w:drawing>
          <wp:inline distT="0" distB="0" distL="0" distR="0" wp14:anchorId="519902B7" wp14:editId="2AD806CC">
            <wp:extent cx="4872350" cy="773515"/>
            <wp:effectExtent l="0" t="0" r="5080" b="7620"/>
            <wp:docPr id="22" name="Imagem 22"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Diagrama, Esquemáti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9663" cy="781026"/>
                    </a:xfrm>
                    <a:prstGeom prst="rect">
                      <a:avLst/>
                    </a:prstGeom>
                    <a:noFill/>
                    <a:ln>
                      <a:noFill/>
                    </a:ln>
                  </pic:spPr>
                </pic:pic>
              </a:graphicData>
            </a:graphic>
          </wp:inline>
        </w:drawing>
      </w:r>
    </w:p>
    <w:p w14:paraId="49A6643E" w14:textId="77777777" w:rsidR="00DD00FD" w:rsidRDefault="00DD00FD" w:rsidP="00DD00FD">
      <w:pPr>
        <w:spacing w:after="0" w:line="240" w:lineRule="auto"/>
        <w:jc w:val="center"/>
        <w:rPr>
          <w:rFonts w:ascii="Tahoma" w:eastAsia="Tahoma" w:hAnsi="Tahoma" w:cs="Tahoma"/>
        </w:rPr>
      </w:pPr>
    </w:p>
    <w:p w14:paraId="0F60851B" w14:textId="77777777" w:rsidR="00DD00FD" w:rsidRPr="00537040" w:rsidRDefault="00DD00FD" w:rsidP="00DD00FD">
      <w:pPr>
        <w:spacing w:after="0" w:line="360" w:lineRule="auto"/>
        <w:jc w:val="both"/>
        <w:rPr>
          <w:rFonts w:ascii="Tahoma" w:eastAsia="Tahoma" w:hAnsi="Tahoma" w:cs="Tahoma"/>
        </w:rPr>
      </w:pPr>
      <w:r w:rsidRPr="00537040">
        <w:rPr>
          <w:rFonts w:ascii="Tahoma" w:eastAsia="Tahoma" w:hAnsi="Tahoma" w:cs="Tahoma"/>
        </w:rPr>
        <w:t>Considerando o processo de triagem descrito e o trecho de código-</w:t>
      </w:r>
      <w:r>
        <w:rPr>
          <w:rFonts w:ascii="Tahoma" w:eastAsia="Tahoma" w:hAnsi="Tahoma" w:cs="Tahoma"/>
        </w:rPr>
        <w:t xml:space="preserve">fonte apresentado, implemente a </w:t>
      </w:r>
      <w:r w:rsidRPr="00537040">
        <w:rPr>
          <w:rFonts w:ascii="Tahoma" w:eastAsia="Tahoma" w:hAnsi="Tahoma" w:cs="Tahoma"/>
        </w:rPr>
        <w:t xml:space="preserve">função </w:t>
      </w:r>
      <w:proofErr w:type="spellStart"/>
      <w:r w:rsidRPr="00537040">
        <w:rPr>
          <w:rFonts w:eastAsia="Tahoma" w:cs="Consolas"/>
        </w:rPr>
        <w:t>inserir_prioridade</w:t>
      </w:r>
      <w:proofErr w:type="spellEnd"/>
      <w:r w:rsidRPr="00537040">
        <w:rPr>
          <w:rFonts w:ascii="Tahoma" w:eastAsia="Tahoma" w:hAnsi="Tahoma" w:cs="Tahoma"/>
        </w:rPr>
        <w:t xml:space="preserve"> conforme indicado.</w:t>
      </w:r>
    </w:p>
    <w:p w14:paraId="04DF0EF1" w14:textId="77777777" w:rsidR="00DD00FD" w:rsidRPr="00537040" w:rsidRDefault="00DD00FD" w:rsidP="00DD00FD">
      <w:pPr>
        <w:spacing w:after="0" w:line="360" w:lineRule="auto"/>
        <w:rPr>
          <w:rFonts w:eastAsia="Tahoma" w:cs="Consolas"/>
        </w:rPr>
      </w:pPr>
      <w:r w:rsidRPr="00537040">
        <w:rPr>
          <w:rFonts w:eastAsia="Tahoma" w:cs="Consolas"/>
        </w:rPr>
        <w:t xml:space="preserve">Lista* </w:t>
      </w:r>
      <w:proofErr w:type="spellStart"/>
      <w:r w:rsidRPr="00537040">
        <w:rPr>
          <w:rFonts w:eastAsia="Tahoma" w:cs="Consolas"/>
        </w:rPr>
        <w:t>inserir_</w:t>
      </w:r>
      <w:proofErr w:type="gramStart"/>
      <w:r w:rsidRPr="00537040">
        <w:rPr>
          <w:rFonts w:eastAsia="Tahoma" w:cs="Consolas"/>
        </w:rPr>
        <w:t>prioridade</w:t>
      </w:r>
      <w:proofErr w:type="spellEnd"/>
      <w:r w:rsidRPr="00537040">
        <w:rPr>
          <w:rFonts w:eastAsia="Tahoma" w:cs="Consolas"/>
        </w:rPr>
        <w:t>(</w:t>
      </w:r>
      <w:proofErr w:type="gramEnd"/>
      <w:r w:rsidRPr="00537040">
        <w:rPr>
          <w:rFonts w:eastAsia="Tahoma" w:cs="Consolas"/>
        </w:rPr>
        <w:t>Lista* l, Lista* no)</w:t>
      </w:r>
    </w:p>
    <w:p w14:paraId="7C4CD484"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b/>
        </w:rPr>
      </w:pPr>
    </w:p>
    <w:p w14:paraId="2A81C929" w14:textId="77777777" w:rsidR="00DD00FD" w:rsidRPr="00017808" w:rsidRDefault="00DD00FD" w:rsidP="00DD00F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 xml:space="preserve">1. </w:t>
      </w:r>
      <w:r>
        <w:rPr>
          <w:rFonts w:ascii="Tahoma" w:eastAsia="Tahoma" w:hAnsi="Tahoma" w:cs="Tahoma"/>
          <w:b/>
        </w:rPr>
        <w:t>Análise da questão</w:t>
      </w:r>
    </w:p>
    <w:p w14:paraId="500EF173" w14:textId="77777777" w:rsidR="00DD00FD" w:rsidRDefault="00DD00FD" w:rsidP="00DD00FD">
      <w:pPr>
        <w:spacing w:after="0" w:line="360" w:lineRule="auto"/>
        <w:rPr>
          <w:rFonts w:ascii="Tahoma" w:eastAsia="Tahoma" w:hAnsi="Tahoma" w:cs="Tahoma"/>
          <w:b/>
        </w:rPr>
      </w:pPr>
    </w:p>
    <w:p w14:paraId="6851B486"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A questão testa os conhecimentos a respeito de estruturas de dados, como a estrutura heterogênea </w:t>
      </w:r>
      <w:proofErr w:type="spellStart"/>
      <w:r w:rsidRPr="006C54FA">
        <w:rPr>
          <w:rFonts w:eastAsia="Tahoma" w:cs="Consolas"/>
        </w:rPr>
        <w:t>struct</w:t>
      </w:r>
      <w:proofErr w:type="spellEnd"/>
      <w:r>
        <w:rPr>
          <w:rFonts w:ascii="Tahoma" w:eastAsia="Tahoma" w:hAnsi="Tahoma" w:cs="Tahoma"/>
        </w:rPr>
        <w:t xml:space="preserve"> e a lista simplesmente encadeada. Além disso, também são verificados conhecimentos sobre o uso de ponteiros, implementados por meio da linguagem C.</w:t>
      </w:r>
    </w:p>
    <w:p w14:paraId="21875A2A" w14:textId="77777777" w:rsidR="00DD00FD" w:rsidRDefault="00DD00FD" w:rsidP="00DD00FD">
      <w:pPr>
        <w:spacing w:after="0" w:line="360" w:lineRule="auto"/>
        <w:ind w:firstLine="709"/>
        <w:jc w:val="both"/>
        <w:rPr>
          <w:rFonts w:ascii="Tahoma" w:eastAsia="Tahoma" w:hAnsi="Tahoma" w:cs="Tahoma"/>
        </w:rPr>
      </w:pPr>
    </w:p>
    <w:p w14:paraId="609ABCCC" w14:textId="77777777" w:rsidR="00DD00FD" w:rsidRPr="0088599C" w:rsidRDefault="00DD00FD" w:rsidP="00DD00FD">
      <w:pPr>
        <w:pBdr>
          <w:top w:val="nil"/>
          <w:left w:val="nil"/>
          <w:bottom w:val="nil"/>
          <w:right w:val="nil"/>
          <w:between w:val="nil"/>
        </w:pBdr>
        <w:spacing w:after="0" w:line="360" w:lineRule="auto"/>
        <w:jc w:val="both"/>
        <w:rPr>
          <w:rFonts w:ascii="Tahoma" w:eastAsia="Tahoma" w:hAnsi="Tahoma" w:cs="Tahoma"/>
          <w:b/>
        </w:rPr>
      </w:pPr>
      <w:r w:rsidRPr="00017808">
        <w:rPr>
          <w:rFonts w:ascii="Tahoma" w:eastAsia="Tahoma" w:hAnsi="Tahoma" w:cs="Tahoma"/>
          <w:b/>
        </w:rPr>
        <w:t>1.</w:t>
      </w:r>
      <w:r>
        <w:rPr>
          <w:rFonts w:ascii="Tahoma" w:eastAsia="Tahoma" w:hAnsi="Tahoma" w:cs="Tahoma"/>
          <w:b/>
        </w:rPr>
        <w:t>1.</w:t>
      </w:r>
      <w:r w:rsidRPr="00017808">
        <w:rPr>
          <w:rFonts w:ascii="Tahoma" w:eastAsia="Tahoma" w:hAnsi="Tahoma" w:cs="Tahoma"/>
          <w:b/>
        </w:rPr>
        <w:t xml:space="preserve"> </w:t>
      </w:r>
      <w:r>
        <w:rPr>
          <w:rFonts w:ascii="Tahoma" w:eastAsia="Tahoma" w:hAnsi="Tahoma" w:cs="Tahoma"/>
          <w:b/>
        </w:rPr>
        <w:t xml:space="preserve">Estrutura heterogênea </w:t>
      </w:r>
      <w:proofErr w:type="spellStart"/>
      <w:r w:rsidRPr="0088599C">
        <w:rPr>
          <w:rFonts w:eastAsia="Tahoma" w:cs="Consolas"/>
          <w:b/>
        </w:rPr>
        <w:t>struct</w:t>
      </w:r>
      <w:proofErr w:type="spellEnd"/>
    </w:p>
    <w:p w14:paraId="2B49B926" w14:textId="77777777" w:rsidR="00DD00FD" w:rsidRDefault="00DD00FD" w:rsidP="00DD00FD">
      <w:pPr>
        <w:spacing w:after="0" w:line="360" w:lineRule="auto"/>
        <w:ind w:firstLine="709"/>
        <w:jc w:val="both"/>
        <w:rPr>
          <w:rFonts w:ascii="Tahoma" w:eastAsia="Tahoma" w:hAnsi="Tahoma" w:cs="Tahoma"/>
        </w:rPr>
      </w:pPr>
    </w:p>
    <w:p w14:paraId="4650B4E1" w14:textId="77777777" w:rsidR="00DD00FD" w:rsidRDefault="00DD00FD" w:rsidP="00DD00FD">
      <w:pPr>
        <w:spacing w:after="0" w:line="360" w:lineRule="auto"/>
        <w:ind w:firstLine="709"/>
        <w:jc w:val="both"/>
        <w:rPr>
          <w:rFonts w:ascii="Tahoma" w:eastAsia="Tahoma" w:hAnsi="Tahoma" w:cs="Tahoma"/>
        </w:rPr>
      </w:pPr>
      <w:r w:rsidRPr="00E96BAC">
        <w:rPr>
          <w:rFonts w:ascii="Tahoma" w:eastAsia="Tahoma" w:hAnsi="Tahoma" w:cs="Tahoma"/>
        </w:rPr>
        <w:t>Dependendo da situação que desejamos modelar em nosso programa</w:t>
      </w:r>
      <w:r>
        <w:rPr>
          <w:rFonts w:ascii="Tahoma" w:eastAsia="Tahoma" w:hAnsi="Tahoma" w:cs="Tahoma"/>
        </w:rPr>
        <w:t xml:space="preserve"> estruturado</w:t>
      </w:r>
      <w:r w:rsidRPr="00E96BAC">
        <w:rPr>
          <w:rFonts w:ascii="Tahoma" w:eastAsia="Tahoma" w:hAnsi="Tahoma" w:cs="Tahoma"/>
        </w:rPr>
        <w:t>, as</w:t>
      </w:r>
      <w:r>
        <w:rPr>
          <w:rFonts w:ascii="Tahoma" w:eastAsia="Tahoma" w:hAnsi="Tahoma" w:cs="Tahoma"/>
        </w:rPr>
        <w:t xml:space="preserve"> v</w:t>
      </w:r>
      <w:r w:rsidRPr="00E96BAC">
        <w:rPr>
          <w:rFonts w:ascii="Tahoma" w:eastAsia="Tahoma" w:hAnsi="Tahoma" w:cs="Tahoma"/>
        </w:rPr>
        <w:t>ariáveis</w:t>
      </w:r>
      <w:r>
        <w:t xml:space="preserve"> </w:t>
      </w:r>
      <w:r w:rsidRPr="00E263C8">
        <w:rPr>
          <w:rFonts w:ascii="Tahoma" w:eastAsia="Tahoma" w:hAnsi="Tahoma" w:cs="Tahoma"/>
        </w:rPr>
        <w:t>definidas com os tipos de dados primitivos</w:t>
      </w:r>
      <w:r w:rsidRPr="00E96BAC">
        <w:rPr>
          <w:rFonts w:ascii="Tahoma" w:eastAsia="Tahoma" w:hAnsi="Tahoma" w:cs="Tahoma"/>
        </w:rPr>
        <w:t xml:space="preserve"> e as estruturas </w:t>
      </w:r>
      <w:r>
        <w:rPr>
          <w:rFonts w:ascii="Tahoma" w:eastAsia="Tahoma" w:hAnsi="Tahoma" w:cs="Tahoma"/>
        </w:rPr>
        <w:t>homogêneas</w:t>
      </w:r>
      <w:r w:rsidRPr="00E96BAC">
        <w:rPr>
          <w:rFonts w:ascii="Tahoma" w:eastAsia="Tahoma" w:hAnsi="Tahoma" w:cs="Tahoma"/>
        </w:rPr>
        <w:t xml:space="preserve"> (</w:t>
      </w:r>
      <w:proofErr w:type="spellStart"/>
      <w:r w:rsidRPr="003F421B">
        <w:rPr>
          <w:rFonts w:ascii="Tahoma" w:eastAsia="Tahoma" w:hAnsi="Tahoma" w:cs="Tahoma"/>
          <w:iCs/>
        </w:rPr>
        <w:t>arrays</w:t>
      </w:r>
      <w:proofErr w:type="spellEnd"/>
      <w:r w:rsidRPr="00E96BAC">
        <w:rPr>
          <w:rFonts w:ascii="Tahoma" w:eastAsia="Tahoma" w:hAnsi="Tahoma" w:cs="Tahoma"/>
        </w:rPr>
        <w:t>) podem não ser suficien</w:t>
      </w:r>
      <w:r>
        <w:rPr>
          <w:rFonts w:ascii="Tahoma" w:eastAsia="Tahoma" w:hAnsi="Tahoma" w:cs="Tahoma"/>
        </w:rPr>
        <w:t xml:space="preserve">tes. A linguagem </w:t>
      </w:r>
      <w:r w:rsidRPr="00E96BAC">
        <w:rPr>
          <w:rFonts w:ascii="Tahoma" w:eastAsia="Tahoma" w:hAnsi="Tahoma" w:cs="Tahoma"/>
        </w:rPr>
        <w:t xml:space="preserve">C permite que o programador crie suas estruturas a partir dos tipos </w:t>
      </w:r>
      <w:r>
        <w:rPr>
          <w:rFonts w:ascii="Tahoma" w:eastAsia="Tahoma" w:hAnsi="Tahoma" w:cs="Tahoma"/>
        </w:rPr>
        <w:t xml:space="preserve">de dados básicos. Para </w:t>
      </w:r>
      <w:r w:rsidRPr="00E96BAC">
        <w:rPr>
          <w:rFonts w:ascii="Tahoma" w:eastAsia="Tahoma" w:hAnsi="Tahoma" w:cs="Tahoma"/>
        </w:rPr>
        <w:t xml:space="preserve">isso, o comando </w:t>
      </w:r>
      <w:proofErr w:type="spellStart"/>
      <w:r w:rsidRPr="00E96BAC">
        <w:rPr>
          <w:rFonts w:eastAsia="Tahoma" w:cs="Consolas"/>
        </w:rPr>
        <w:t>struct</w:t>
      </w:r>
      <w:proofErr w:type="spellEnd"/>
      <w:r w:rsidRPr="00E96BAC">
        <w:rPr>
          <w:rFonts w:ascii="Tahoma" w:eastAsia="Tahoma" w:hAnsi="Tahoma" w:cs="Tahoma"/>
        </w:rPr>
        <w:t xml:space="preserve"> pode ser utilizado.</w:t>
      </w:r>
    </w:p>
    <w:p w14:paraId="2137FFEB" w14:textId="77777777" w:rsidR="00DD00FD" w:rsidRDefault="00DD00FD" w:rsidP="00DD00FD">
      <w:pPr>
        <w:spacing w:after="0" w:line="360" w:lineRule="auto"/>
        <w:ind w:firstLine="709"/>
        <w:jc w:val="both"/>
        <w:rPr>
          <w:rFonts w:ascii="Tahoma" w:eastAsia="Tahoma" w:hAnsi="Tahoma" w:cs="Tahoma"/>
        </w:rPr>
      </w:pPr>
      <w:r w:rsidRPr="00E96BAC">
        <w:rPr>
          <w:rFonts w:ascii="Tahoma" w:eastAsia="Tahoma" w:hAnsi="Tahoma" w:cs="Tahoma"/>
        </w:rPr>
        <w:t xml:space="preserve">Um </w:t>
      </w:r>
      <w:proofErr w:type="spellStart"/>
      <w:r w:rsidRPr="00E96BAC">
        <w:rPr>
          <w:rFonts w:eastAsia="Tahoma" w:cs="Consolas"/>
          <w:b/>
        </w:rPr>
        <w:t>struct</w:t>
      </w:r>
      <w:proofErr w:type="spellEnd"/>
      <w:r w:rsidRPr="00E96BAC">
        <w:rPr>
          <w:rFonts w:ascii="Tahoma" w:eastAsia="Tahoma" w:hAnsi="Tahoma" w:cs="Tahoma"/>
        </w:rPr>
        <w:t xml:space="preserve"> (também chamado de </w:t>
      </w:r>
      <w:r w:rsidRPr="00E96BAC">
        <w:rPr>
          <w:rFonts w:ascii="Tahoma" w:eastAsia="Tahoma" w:hAnsi="Tahoma" w:cs="Tahoma"/>
          <w:b/>
        </w:rPr>
        <w:t>registro</w:t>
      </w:r>
      <w:r w:rsidRPr="00E96BAC">
        <w:rPr>
          <w:rFonts w:ascii="Tahoma" w:eastAsia="Tahoma" w:hAnsi="Tahoma" w:cs="Tahoma"/>
        </w:rPr>
        <w:t>) pod</w:t>
      </w:r>
      <w:r>
        <w:rPr>
          <w:rFonts w:ascii="Tahoma" w:eastAsia="Tahoma" w:hAnsi="Tahoma" w:cs="Tahoma"/>
        </w:rPr>
        <w:t xml:space="preserve">e ser visto como um agrupamento de </w:t>
      </w:r>
      <w:r w:rsidRPr="00E96BAC">
        <w:rPr>
          <w:rFonts w:ascii="Tahoma" w:eastAsia="Tahoma" w:hAnsi="Tahoma" w:cs="Tahoma"/>
        </w:rPr>
        <w:t>variáveis sob o mesmo nome, e</w:t>
      </w:r>
      <w:r>
        <w:rPr>
          <w:rFonts w:ascii="Tahoma" w:eastAsia="Tahoma" w:hAnsi="Tahoma" w:cs="Tahoma"/>
        </w:rPr>
        <w:t>m que</w:t>
      </w:r>
      <w:r w:rsidRPr="00E96BAC">
        <w:rPr>
          <w:rFonts w:ascii="Tahoma" w:eastAsia="Tahoma" w:hAnsi="Tahoma" w:cs="Tahoma"/>
        </w:rPr>
        <w:t xml:space="preserve"> cada uma delas p</w:t>
      </w:r>
      <w:r>
        <w:rPr>
          <w:rFonts w:ascii="Tahoma" w:eastAsia="Tahoma" w:hAnsi="Tahoma" w:cs="Tahoma"/>
        </w:rPr>
        <w:t xml:space="preserve">ode ter qualquer tipo (inclusive o tipo de outra estrutura). Estamos, </w:t>
      </w:r>
      <w:r w:rsidRPr="00E96BAC">
        <w:rPr>
          <w:rFonts w:ascii="Tahoma" w:eastAsia="Tahoma" w:hAnsi="Tahoma" w:cs="Tahoma"/>
        </w:rPr>
        <w:t>desse modo, criando uma estrutura</w:t>
      </w:r>
      <w:r>
        <w:rPr>
          <w:rFonts w:ascii="Tahoma" w:eastAsia="Tahoma" w:hAnsi="Tahoma" w:cs="Tahoma"/>
        </w:rPr>
        <w:t xml:space="preserve"> heterogênea. Uma estrutura heterogênea, portanto, é uma estrutura de dados cujos campos podem ser compostos por variáveis de tipos distintos. Um vetor, por exemplo, pode ser considerado uma estrutura homogênea, já que organiza dados do mesmo tipo, necessariamente.</w:t>
      </w:r>
    </w:p>
    <w:p w14:paraId="7C61AE96"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A forma geral de um </w:t>
      </w:r>
      <w:proofErr w:type="spellStart"/>
      <w:r w:rsidRPr="002E7C22">
        <w:rPr>
          <w:rFonts w:eastAsia="Tahoma" w:cs="Consolas"/>
        </w:rPr>
        <w:t>struct</w:t>
      </w:r>
      <w:proofErr w:type="spellEnd"/>
      <w:r>
        <w:rPr>
          <w:rFonts w:ascii="Tahoma" w:eastAsia="Tahoma" w:hAnsi="Tahoma" w:cs="Tahoma"/>
        </w:rPr>
        <w:t xml:space="preserve"> é apresentada a seguir.</w:t>
      </w:r>
    </w:p>
    <w:p w14:paraId="4A73B6FD" w14:textId="77777777" w:rsidR="00DD00FD" w:rsidRDefault="00DD00FD" w:rsidP="00DD00FD">
      <w:pPr>
        <w:spacing w:after="0" w:line="360" w:lineRule="auto"/>
        <w:ind w:firstLine="709"/>
        <w:jc w:val="both"/>
        <w:rPr>
          <w:rFonts w:ascii="Tahoma" w:eastAsia="Tahoma" w:hAnsi="Tahoma" w:cs="Tahoma"/>
        </w:rPr>
      </w:pPr>
    </w:p>
    <w:p w14:paraId="543FE38C" w14:textId="77777777" w:rsidR="00DD00FD" w:rsidRPr="00E96BAC" w:rsidRDefault="00DD00FD" w:rsidP="00DD00FD">
      <w:pPr>
        <w:tabs>
          <w:tab w:val="left" w:pos="1418"/>
        </w:tabs>
        <w:spacing w:after="0" w:line="240" w:lineRule="auto"/>
        <w:ind w:firstLine="709"/>
        <w:jc w:val="both"/>
        <w:rPr>
          <w:rFonts w:eastAsia="Tahoma" w:cs="Consolas"/>
        </w:rPr>
      </w:pPr>
      <w:proofErr w:type="spellStart"/>
      <w:r w:rsidRPr="00E96BAC">
        <w:rPr>
          <w:rFonts w:eastAsia="Tahoma" w:cs="Consolas"/>
        </w:rPr>
        <w:t>struct</w:t>
      </w:r>
      <w:proofErr w:type="spellEnd"/>
      <w:r w:rsidRPr="00E96BAC">
        <w:rPr>
          <w:rFonts w:eastAsia="Tahoma" w:cs="Consolas"/>
        </w:rPr>
        <w:t xml:space="preserve"> </w:t>
      </w:r>
      <w:proofErr w:type="spellStart"/>
      <w:r w:rsidRPr="00E96BAC">
        <w:rPr>
          <w:rFonts w:eastAsia="Tahoma" w:cs="Consolas"/>
        </w:rPr>
        <w:t>nome_struct</w:t>
      </w:r>
      <w:proofErr w:type="spellEnd"/>
      <w:r w:rsidRPr="00E96BAC">
        <w:rPr>
          <w:rFonts w:eastAsia="Tahoma" w:cs="Consolas"/>
        </w:rPr>
        <w:t xml:space="preserve"> {</w:t>
      </w:r>
    </w:p>
    <w:p w14:paraId="32095152" w14:textId="77777777" w:rsidR="00DD00FD" w:rsidRPr="00E96BAC" w:rsidRDefault="00DD00FD" w:rsidP="00DD00FD">
      <w:pPr>
        <w:tabs>
          <w:tab w:val="left" w:pos="1418"/>
        </w:tabs>
        <w:spacing w:after="0" w:line="240" w:lineRule="auto"/>
        <w:ind w:firstLine="709"/>
        <w:jc w:val="both"/>
        <w:rPr>
          <w:rFonts w:eastAsia="Tahoma" w:cs="Consolas"/>
        </w:rPr>
      </w:pPr>
      <w:r>
        <w:rPr>
          <w:rFonts w:eastAsia="Tahoma" w:cs="Consolas"/>
        </w:rPr>
        <w:tab/>
      </w:r>
      <w:r w:rsidRPr="00E96BAC">
        <w:rPr>
          <w:rFonts w:eastAsia="Tahoma" w:cs="Consolas"/>
        </w:rPr>
        <w:t>tipo1 campo1;</w:t>
      </w:r>
    </w:p>
    <w:p w14:paraId="2A817A00" w14:textId="77777777" w:rsidR="00DD00FD" w:rsidRPr="00E96BAC" w:rsidRDefault="00DD00FD" w:rsidP="00DD00FD">
      <w:pPr>
        <w:tabs>
          <w:tab w:val="left" w:pos="1418"/>
        </w:tabs>
        <w:spacing w:after="0" w:line="240" w:lineRule="auto"/>
        <w:ind w:firstLine="709"/>
        <w:jc w:val="both"/>
        <w:rPr>
          <w:rFonts w:eastAsia="Tahoma" w:cs="Consolas"/>
        </w:rPr>
      </w:pPr>
      <w:r>
        <w:rPr>
          <w:rFonts w:eastAsia="Tahoma" w:cs="Consolas"/>
        </w:rPr>
        <w:tab/>
      </w:r>
      <w:r w:rsidRPr="00E96BAC">
        <w:rPr>
          <w:rFonts w:eastAsia="Tahoma" w:cs="Consolas"/>
        </w:rPr>
        <w:t>tipo2 campo2;</w:t>
      </w:r>
    </w:p>
    <w:p w14:paraId="44322937" w14:textId="77777777" w:rsidR="00DD00FD" w:rsidRPr="00E96BAC" w:rsidRDefault="00DD00FD" w:rsidP="00DD00FD">
      <w:pPr>
        <w:tabs>
          <w:tab w:val="left" w:pos="1418"/>
        </w:tabs>
        <w:spacing w:after="0" w:line="240" w:lineRule="auto"/>
        <w:ind w:firstLine="709"/>
        <w:jc w:val="both"/>
        <w:rPr>
          <w:rFonts w:eastAsia="Tahoma" w:cs="Consolas"/>
        </w:rPr>
      </w:pPr>
      <w:r>
        <w:rPr>
          <w:rFonts w:eastAsia="Tahoma" w:cs="Consolas"/>
        </w:rPr>
        <w:tab/>
      </w:r>
      <w:r w:rsidRPr="00E96BAC">
        <w:rPr>
          <w:rFonts w:eastAsia="Tahoma" w:cs="Consolas"/>
        </w:rPr>
        <w:t>...</w:t>
      </w:r>
    </w:p>
    <w:p w14:paraId="53640D4E" w14:textId="77777777" w:rsidR="00DD00FD" w:rsidRPr="00E96BAC" w:rsidRDefault="00DD00FD" w:rsidP="00DD00FD">
      <w:pPr>
        <w:tabs>
          <w:tab w:val="left" w:pos="1418"/>
        </w:tabs>
        <w:spacing w:after="0" w:line="240" w:lineRule="auto"/>
        <w:ind w:firstLine="709"/>
        <w:jc w:val="both"/>
        <w:rPr>
          <w:rFonts w:eastAsia="Tahoma" w:cs="Consolas"/>
        </w:rPr>
      </w:pPr>
      <w:r w:rsidRPr="00E96BAC">
        <w:rPr>
          <w:rFonts w:eastAsia="Tahoma" w:cs="Consolas"/>
        </w:rPr>
        <w:t>};</w:t>
      </w:r>
    </w:p>
    <w:p w14:paraId="405F3982" w14:textId="77777777" w:rsidR="00DD00FD" w:rsidRDefault="00DD00FD" w:rsidP="00DD00FD">
      <w:pPr>
        <w:spacing w:after="0" w:line="360" w:lineRule="auto"/>
        <w:ind w:firstLine="709"/>
        <w:jc w:val="both"/>
        <w:rPr>
          <w:rFonts w:ascii="Tahoma" w:eastAsia="Tahoma" w:hAnsi="Tahoma" w:cs="Tahoma"/>
        </w:rPr>
      </w:pPr>
    </w:p>
    <w:p w14:paraId="202E17B4"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Como exemplo, vamos declarar um </w:t>
      </w:r>
      <w:proofErr w:type="spellStart"/>
      <w:r w:rsidRPr="002E7C22">
        <w:rPr>
          <w:rFonts w:eastAsia="Tahoma" w:cs="Consolas"/>
        </w:rPr>
        <w:t>struct</w:t>
      </w:r>
      <w:proofErr w:type="spellEnd"/>
      <w:r>
        <w:rPr>
          <w:rFonts w:ascii="Tahoma" w:eastAsia="Tahoma" w:hAnsi="Tahoma" w:cs="Tahoma"/>
        </w:rPr>
        <w:t xml:space="preserve"> de três campos, para representar os dados de cadastro de uma pessoa. Esse </w:t>
      </w:r>
      <w:proofErr w:type="spellStart"/>
      <w:r w:rsidRPr="002E7C22">
        <w:rPr>
          <w:rFonts w:eastAsia="Tahoma" w:cs="Consolas"/>
        </w:rPr>
        <w:t>struct</w:t>
      </w:r>
      <w:proofErr w:type="spellEnd"/>
      <w:r>
        <w:rPr>
          <w:rFonts w:ascii="Tahoma" w:eastAsia="Tahoma" w:hAnsi="Tahoma" w:cs="Tahoma"/>
        </w:rPr>
        <w:t xml:space="preserve"> é mostrado a seguir.</w:t>
      </w:r>
    </w:p>
    <w:p w14:paraId="23502850" w14:textId="77777777" w:rsidR="00DD00FD" w:rsidRDefault="00DD00FD" w:rsidP="00DD00FD">
      <w:pPr>
        <w:spacing w:after="0" w:line="240" w:lineRule="auto"/>
        <w:ind w:firstLine="709"/>
        <w:jc w:val="both"/>
        <w:rPr>
          <w:rFonts w:ascii="Tahoma" w:eastAsia="Tahoma" w:hAnsi="Tahoma" w:cs="Tahoma"/>
        </w:rPr>
      </w:pPr>
    </w:p>
    <w:p w14:paraId="55274952"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 </w:t>
      </w:r>
      <w:r w:rsidRPr="00A86856">
        <w:rPr>
          <w:rFonts w:eastAsia="Tahoma" w:cs="Consolas"/>
        </w:rPr>
        <w:tab/>
      </w:r>
      <w:proofErr w:type="spellStart"/>
      <w:r w:rsidRPr="00A86856">
        <w:rPr>
          <w:rFonts w:eastAsia="Tahoma" w:cs="Consolas"/>
        </w:rPr>
        <w:t>struct</w:t>
      </w:r>
      <w:proofErr w:type="spellEnd"/>
      <w:r w:rsidRPr="00A86856">
        <w:rPr>
          <w:rFonts w:eastAsia="Tahoma" w:cs="Consolas"/>
        </w:rPr>
        <w:t xml:space="preserve"> </w:t>
      </w:r>
      <w:r>
        <w:rPr>
          <w:rFonts w:eastAsia="Tahoma" w:cs="Consolas"/>
        </w:rPr>
        <w:t>cadastro</w:t>
      </w:r>
      <w:r w:rsidRPr="00A86856">
        <w:rPr>
          <w:rFonts w:eastAsia="Tahoma" w:cs="Consolas"/>
        </w:rPr>
        <w:t xml:space="preserve"> {</w:t>
      </w:r>
    </w:p>
    <w:p w14:paraId="5F34BAD6" w14:textId="77777777" w:rsidR="00DD00FD"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 </w:t>
      </w:r>
      <w:r w:rsidRPr="00A86856">
        <w:rPr>
          <w:rFonts w:eastAsia="Tahoma" w:cs="Consolas"/>
        </w:rPr>
        <w:tab/>
      </w:r>
      <w:r w:rsidRPr="00A86856">
        <w:rPr>
          <w:rFonts w:eastAsia="Tahoma" w:cs="Consolas"/>
        </w:rPr>
        <w:tab/>
      </w:r>
      <w:r>
        <w:rPr>
          <w:rFonts w:eastAsia="Tahoma" w:cs="Consolas"/>
        </w:rPr>
        <w:t>char nome[100]</w:t>
      </w:r>
      <w:r w:rsidRPr="00A86856">
        <w:rPr>
          <w:rFonts w:eastAsia="Tahoma" w:cs="Consolas"/>
        </w:rPr>
        <w:t>;</w:t>
      </w:r>
    </w:p>
    <w:p w14:paraId="04F07AB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3</w:t>
      </w:r>
      <w:r w:rsidRPr="00A86856">
        <w:rPr>
          <w:rFonts w:eastAsia="Tahoma" w:cs="Consolas"/>
        </w:rPr>
        <w:tab/>
      </w:r>
      <w:r w:rsidRPr="00A86856">
        <w:rPr>
          <w:rFonts w:eastAsia="Tahoma" w:cs="Consolas"/>
        </w:rPr>
        <w:tab/>
      </w:r>
      <w:proofErr w:type="spellStart"/>
      <w:r>
        <w:rPr>
          <w:rFonts w:eastAsia="Tahoma" w:cs="Consolas"/>
        </w:rPr>
        <w:t>int</w:t>
      </w:r>
      <w:proofErr w:type="spellEnd"/>
      <w:r w:rsidRPr="00A86856">
        <w:rPr>
          <w:rFonts w:eastAsia="Tahoma" w:cs="Consolas"/>
        </w:rPr>
        <w:t xml:space="preserve"> </w:t>
      </w:r>
      <w:r>
        <w:rPr>
          <w:rFonts w:eastAsia="Tahoma" w:cs="Consolas"/>
        </w:rPr>
        <w:t>idade</w:t>
      </w:r>
      <w:r w:rsidRPr="00A86856">
        <w:rPr>
          <w:rFonts w:eastAsia="Tahoma" w:cs="Consolas"/>
        </w:rPr>
        <w:t>;</w:t>
      </w:r>
    </w:p>
    <w:p w14:paraId="18A153B8"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4 </w:t>
      </w:r>
      <w:r w:rsidRPr="00A86856">
        <w:rPr>
          <w:rFonts w:eastAsia="Tahoma" w:cs="Consolas"/>
        </w:rPr>
        <w:tab/>
      </w:r>
      <w:r w:rsidRPr="00A86856">
        <w:rPr>
          <w:rFonts w:eastAsia="Tahoma" w:cs="Consolas"/>
        </w:rPr>
        <w:tab/>
      </w:r>
      <w:r>
        <w:rPr>
          <w:rFonts w:eastAsia="Tahoma" w:cs="Consolas"/>
        </w:rPr>
        <w:t>char endereço[100]</w:t>
      </w:r>
      <w:r w:rsidRPr="00A86856">
        <w:rPr>
          <w:rFonts w:eastAsia="Tahoma" w:cs="Consolas"/>
        </w:rPr>
        <w:t>;</w:t>
      </w:r>
    </w:p>
    <w:p w14:paraId="00157005"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5</w:t>
      </w:r>
      <w:r w:rsidRPr="00A86856">
        <w:rPr>
          <w:rFonts w:eastAsia="Tahoma" w:cs="Consolas"/>
        </w:rPr>
        <w:tab/>
        <w:t>};</w:t>
      </w:r>
    </w:p>
    <w:p w14:paraId="51772FCE" w14:textId="77777777" w:rsidR="00DD00FD" w:rsidRDefault="00DD00FD" w:rsidP="00DD00FD">
      <w:pPr>
        <w:spacing w:after="0" w:line="240" w:lineRule="auto"/>
        <w:ind w:firstLine="709"/>
        <w:jc w:val="both"/>
        <w:rPr>
          <w:rFonts w:ascii="Tahoma" w:eastAsia="Tahoma" w:hAnsi="Tahoma" w:cs="Tahoma"/>
        </w:rPr>
      </w:pPr>
    </w:p>
    <w:p w14:paraId="6471D052" w14:textId="77777777" w:rsidR="00DD00FD" w:rsidRDefault="00DD00FD" w:rsidP="00DD00FD">
      <w:pPr>
        <w:spacing w:after="0" w:line="360" w:lineRule="auto"/>
        <w:ind w:firstLine="709"/>
        <w:jc w:val="both"/>
        <w:rPr>
          <w:rFonts w:ascii="Tahoma" w:eastAsia="Tahoma" w:hAnsi="Tahoma" w:cs="Tahoma"/>
        </w:rPr>
      </w:pPr>
      <w:r w:rsidRPr="009C27E0">
        <w:rPr>
          <w:rFonts w:ascii="Tahoma" w:eastAsia="Tahoma" w:hAnsi="Tahoma" w:cs="Tahoma"/>
        </w:rPr>
        <w:t xml:space="preserve">Note que os campos do </w:t>
      </w:r>
      <w:proofErr w:type="spellStart"/>
      <w:r w:rsidRPr="00D6595B">
        <w:rPr>
          <w:rFonts w:eastAsia="Tahoma" w:cs="Consolas"/>
        </w:rPr>
        <w:t>struct</w:t>
      </w:r>
      <w:proofErr w:type="spellEnd"/>
      <w:r w:rsidRPr="009C27E0">
        <w:rPr>
          <w:rFonts w:ascii="Tahoma" w:eastAsia="Tahoma" w:hAnsi="Tahoma" w:cs="Tahoma"/>
        </w:rPr>
        <w:t xml:space="preserve"> são declarados da mesma forma que as variáveis</w:t>
      </w:r>
      <w:r>
        <w:rPr>
          <w:rFonts w:ascii="Tahoma" w:eastAsia="Tahoma" w:hAnsi="Tahoma" w:cs="Tahoma"/>
        </w:rPr>
        <w:t xml:space="preserve"> primitivas ou </w:t>
      </w:r>
      <w:proofErr w:type="spellStart"/>
      <w:r w:rsidRPr="00FB1D8C">
        <w:rPr>
          <w:rFonts w:ascii="Tahoma" w:eastAsia="Tahoma" w:hAnsi="Tahoma" w:cs="Tahoma"/>
          <w:iCs/>
        </w:rPr>
        <w:t>arrays</w:t>
      </w:r>
      <w:proofErr w:type="spellEnd"/>
      <w:r w:rsidRPr="009C27E0">
        <w:rPr>
          <w:rFonts w:ascii="Tahoma" w:eastAsia="Tahoma" w:hAnsi="Tahoma" w:cs="Tahoma"/>
        </w:rPr>
        <w:t xml:space="preserve">. </w:t>
      </w:r>
      <w:r>
        <w:rPr>
          <w:rFonts w:ascii="Tahoma" w:eastAsia="Tahoma" w:hAnsi="Tahoma" w:cs="Tahoma"/>
        </w:rPr>
        <w:t>Além disso, o</w:t>
      </w:r>
      <w:r w:rsidRPr="009C27E0">
        <w:rPr>
          <w:rFonts w:ascii="Tahoma" w:eastAsia="Tahoma" w:hAnsi="Tahoma" w:cs="Tahoma"/>
        </w:rPr>
        <w:t>s nomes dos campos de</w:t>
      </w:r>
      <w:r>
        <w:rPr>
          <w:rFonts w:ascii="Tahoma" w:eastAsia="Tahoma" w:hAnsi="Tahoma" w:cs="Tahoma"/>
        </w:rPr>
        <w:t xml:space="preserve"> um </w:t>
      </w:r>
      <w:proofErr w:type="spellStart"/>
      <w:r w:rsidRPr="00D6595B">
        <w:rPr>
          <w:rFonts w:eastAsia="Tahoma" w:cs="Consolas"/>
        </w:rPr>
        <w:t>struct</w:t>
      </w:r>
      <w:proofErr w:type="spellEnd"/>
      <w:r>
        <w:rPr>
          <w:rFonts w:ascii="Tahoma" w:eastAsia="Tahoma" w:hAnsi="Tahoma" w:cs="Tahoma"/>
        </w:rPr>
        <w:t xml:space="preserve"> devem ser diferentes </w:t>
      </w:r>
      <w:r w:rsidRPr="009C27E0">
        <w:rPr>
          <w:rFonts w:ascii="Tahoma" w:eastAsia="Tahoma" w:hAnsi="Tahoma" w:cs="Tahoma"/>
        </w:rPr>
        <w:t xml:space="preserve">uns dos outros. </w:t>
      </w:r>
      <w:r>
        <w:rPr>
          <w:rFonts w:ascii="Tahoma" w:eastAsia="Tahoma" w:hAnsi="Tahoma" w:cs="Tahoma"/>
        </w:rPr>
        <w:t xml:space="preserve">Nesse exemplo, o nome do </w:t>
      </w:r>
      <w:proofErr w:type="spellStart"/>
      <w:r w:rsidRPr="00D6595B">
        <w:rPr>
          <w:rFonts w:eastAsia="Tahoma" w:cs="Consolas"/>
        </w:rPr>
        <w:t>struct</w:t>
      </w:r>
      <w:proofErr w:type="spellEnd"/>
      <w:r>
        <w:rPr>
          <w:rFonts w:ascii="Tahoma" w:eastAsia="Tahoma" w:hAnsi="Tahoma" w:cs="Tahoma"/>
        </w:rPr>
        <w:t xml:space="preserve"> é </w:t>
      </w:r>
      <w:r w:rsidRPr="00D6595B">
        <w:rPr>
          <w:rFonts w:eastAsia="Tahoma" w:cs="Consolas"/>
        </w:rPr>
        <w:t>cadastro</w:t>
      </w:r>
      <w:r>
        <w:rPr>
          <w:rFonts w:ascii="Tahoma" w:eastAsia="Tahoma" w:hAnsi="Tahoma" w:cs="Tahoma"/>
        </w:rPr>
        <w:t xml:space="preserve">, que servirá como um novo “tipo de dado”. Com ele, podemos declarar novas variáveis, do tipo </w:t>
      </w:r>
      <w:proofErr w:type="spellStart"/>
      <w:r w:rsidRPr="00D6595B">
        <w:rPr>
          <w:rFonts w:eastAsia="Tahoma" w:cs="Consolas"/>
        </w:rPr>
        <w:t>struct</w:t>
      </w:r>
      <w:proofErr w:type="spellEnd"/>
      <w:r w:rsidRPr="00D6595B">
        <w:rPr>
          <w:rFonts w:eastAsia="Tahoma" w:cs="Consolas"/>
        </w:rPr>
        <w:t xml:space="preserve"> cadastro</w:t>
      </w:r>
      <w:r>
        <w:rPr>
          <w:rFonts w:ascii="Tahoma" w:eastAsia="Tahoma" w:hAnsi="Tahoma" w:cs="Tahoma"/>
        </w:rPr>
        <w:t>.</w:t>
      </w:r>
    </w:p>
    <w:p w14:paraId="7D51C323" w14:textId="77777777" w:rsidR="00DD00FD" w:rsidRDefault="00DD00FD" w:rsidP="00DD00FD">
      <w:pPr>
        <w:spacing w:after="0" w:line="360" w:lineRule="auto"/>
        <w:ind w:firstLine="709"/>
        <w:jc w:val="both"/>
        <w:rPr>
          <w:rFonts w:ascii="Tahoma" w:eastAsia="Tahoma" w:hAnsi="Tahoma" w:cs="Tahoma"/>
        </w:rPr>
      </w:pPr>
      <w:r w:rsidRPr="009C27E0">
        <w:rPr>
          <w:rFonts w:ascii="Tahoma" w:eastAsia="Tahoma" w:hAnsi="Tahoma" w:cs="Tahoma"/>
        </w:rPr>
        <w:t>Uma vez definido o</w:t>
      </w:r>
      <w:r>
        <w:rPr>
          <w:rFonts w:ascii="Tahoma" w:eastAsia="Tahoma" w:hAnsi="Tahoma" w:cs="Tahoma"/>
        </w:rPr>
        <w:t xml:space="preserve"> “esqueleto” do</w:t>
      </w:r>
      <w:r w:rsidRPr="009C27E0">
        <w:rPr>
          <w:rFonts w:ascii="Tahoma" w:eastAsia="Tahoma" w:hAnsi="Tahoma" w:cs="Tahoma"/>
        </w:rPr>
        <w:t xml:space="preserve"> </w:t>
      </w:r>
      <w:proofErr w:type="spellStart"/>
      <w:r w:rsidRPr="00D6595B">
        <w:rPr>
          <w:rFonts w:eastAsia="Tahoma" w:cs="Consolas"/>
        </w:rPr>
        <w:t>struct</w:t>
      </w:r>
      <w:proofErr w:type="spellEnd"/>
      <w:r w:rsidRPr="009C27E0">
        <w:rPr>
          <w:rFonts w:ascii="Tahoma" w:eastAsia="Tahoma" w:hAnsi="Tahoma" w:cs="Tahoma"/>
        </w:rPr>
        <w:t xml:space="preserve">, </w:t>
      </w:r>
      <w:r>
        <w:rPr>
          <w:rFonts w:ascii="Tahoma" w:eastAsia="Tahoma" w:hAnsi="Tahoma" w:cs="Tahoma"/>
        </w:rPr>
        <w:t>conforme acabamos de fazer, as variáveis</w:t>
      </w:r>
      <w:r w:rsidRPr="009C27E0">
        <w:rPr>
          <w:rFonts w:ascii="Tahoma" w:eastAsia="Tahoma" w:hAnsi="Tahoma" w:cs="Tahoma"/>
        </w:rPr>
        <w:t xml:space="preserve"> estruturada</w:t>
      </w:r>
      <w:r>
        <w:rPr>
          <w:rFonts w:ascii="Tahoma" w:eastAsia="Tahoma" w:hAnsi="Tahoma" w:cs="Tahoma"/>
        </w:rPr>
        <w:t>s</w:t>
      </w:r>
      <w:r w:rsidRPr="009C27E0">
        <w:rPr>
          <w:rFonts w:ascii="Tahoma" w:eastAsia="Tahoma" w:hAnsi="Tahoma" w:cs="Tahoma"/>
        </w:rPr>
        <w:t xml:space="preserve"> </w:t>
      </w:r>
      <w:r>
        <w:rPr>
          <w:rFonts w:ascii="Tahoma" w:eastAsia="Tahoma" w:hAnsi="Tahoma" w:cs="Tahoma"/>
        </w:rPr>
        <w:t xml:space="preserve">podem ser declaradas de </w:t>
      </w:r>
      <w:r w:rsidRPr="009C27E0">
        <w:rPr>
          <w:rFonts w:ascii="Tahoma" w:eastAsia="Tahoma" w:hAnsi="Tahoma" w:cs="Tahoma"/>
        </w:rPr>
        <w:t>modo similar aos tipos</w:t>
      </w:r>
      <w:r>
        <w:rPr>
          <w:rFonts w:ascii="Tahoma" w:eastAsia="Tahoma" w:hAnsi="Tahoma" w:cs="Tahoma"/>
        </w:rPr>
        <w:t xml:space="preserve"> de dados</w:t>
      </w:r>
      <w:r w:rsidRPr="009C27E0">
        <w:rPr>
          <w:rFonts w:ascii="Tahoma" w:eastAsia="Tahoma" w:hAnsi="Tahoma" w:cs="Tahoma"/>
        </w:rPr>
        <w:t xml:space="preserve"> já existentes. Por exemp</w:t>
      </w:r>
      <w:r>
        <w:rPr>
          <w:rFonts w:ascii="Tahoma" w:eastAsia="Tahoma" w:hAnsi="Tahoma" w:cs="Tahoma"/>
        </w:rPr>
        <w:t xml:space="preserve">lo, para declararmos o cadastro </w:t>
      </w:r>
      <w:r w:rsidRPr="009C27E0">
        <w:rPr>
          <w:rFonts w:ascii="Tahoma" w:eastAsia="Tahoma" w:hAnsi="Tahoma" w:cs="Tahoma"/>
        </w:rPr>
        <w:t xml:space="preserve">da </w:t>
      </w:r>
      <w:r>
        <w:rPr>
          <w:rFonts w:ascii="Tahoma" w:eastAsia="Tahoma" w:hAnsi="Tahoma" w:cs="Tahoma"/>
        </w:rPr>
        <w:t>Maria</w:t>
      </w:r>
      <w:r w:rsidRPr="009C27E0">
        <w:rPr>
          <w:rFonts w:ascii="Tahoma" w:eastAsia="Tahoma" w:hAnsi="Tahoma" w:cs="Tahoma"/>
        </w:rPr>
        <w:t xml:space="preserve"> e do </w:t>
      </w:r>
      <w:r>
        <w:rPr>
          <w:rFonts w:ascii="Tahoma" w:eastAsia="Tahoma" w:hAnsi="Tahoma" w:cs="Tahoma"/>
        </w:rPr>
        <w:t>Alex</w:t>
      </w:r>
      <w:r w:rsidRPr="009C27E0">
        <w:rPr>
          <w:rFonts w:ascii="Tahoma" w:eastAsia="Tahoma" w:hAnsi="Tahoma" w:cs="Tahoma"/>
        </w:rPr>
        <w:t>, podemos usar</w:t>
      </w:r>
      <w:r>
        <w:rPr>
          <w:rFonts w:ascii="Tahoma" w:eastAsia="Tahoma" w:hAnsi="Tahoma" w:cs="Tahoma"/>
        </w:rPr>
        <w:t xml:space="preserve"> o comando a seguir.</w:t>
      </w:r>
    </w:p>
    <w:p w14:paraId="44B7FE64" w14:textId="77777777" w:rsidR="00DD00FD" w:rsidRDefault="00DD00FD" w:rsidP="00DD00FD">
      <w:pPr>
        <w:spacing w:after="0" w:line="240" w:lineRule="auto"/>
        <w:ind w:firstLine="709"/>
        <w:jc w:val="both"/>
        <w:rPr>
          <w:rFonts w:ascii="Tahoma" w:eastAsia="Tahoma" w:hAnsi="Tahoma" w:cs="Tahoma"/>
        </w:rPr>
      </w:pPr>
    </w:p>
    <w:p w14:paraId="61A712B9" w14:textId="77777777" w:rsidR="00DD00FD" w:rsidRPr="00D6595B" w:rsidRDefault="00DD00FD" w:rsidP="00DD00FD">
      <w:pPr>
        <w:tabs>
          <w:tab w:val="left" w:pos="567"/>
          <w:tab w:val="left" w:pos="1134"/>
          <w:tab w:val="left" w:pos="1701"/>
        </w:tabs>
        <w:spacing w:after="0" w:line="240" w:lineRule="auto"/>
        <w:rPr>
          <w:rFonts w:eastAsia="Tahoma" w:cs="Consolas"/>
        </w:rPr>
      </w:pPr>
      <w:r>
        <w:rPr>
          <w:rFonts w:eastAsia="Tahoma" w:cs="Consolas"/>
        </w:rPr>
        <w:tab/>
      </w:r>
      <w:proofErr w:type="spellStart"/>
      <w:r w:rsidRPr="00D6595B">
        <w:rPr>
          <w:rFonts w:eastAsia="Tahoma" w:cs="Consolas"/>
        </w:rPr>
        <w:t>struct</w:t>
      </w:r>
      <w:proofErr w:type="spellEnd"/>
      <w:r w:rsidRPr="00D6595B">
        <w:rPr>
          <w:rFonts w:eastAsia="Tahoma" w:cs="Consolas"/>
        </w:rPr>
        <w:t xml:space="preserve"> cadastro maria, </w:t>
      </w:r>
      <w:proofErr w:type="spellStart"/>
      <w:r w:rsidRPr="00D6595B">
        <w:rPr>
          <w:rFonts w:eastAsia="Tahoma" w:cs="Consolas"/>
        </w:rPr>
        <w:t>alex</w:t>
      </w:r>
      <w:proofErr w:type="spellEnd"/>
      <w:r w:rsidRPr="00D6595B">
        <w:rPr>
          <w:rFonts w:eastAsia="Tahoma" w:cs="Consolas"/>
        </w:rPr>
        <w:t>;</w:t>
      </w:r>
    </w:p>
    <w:p w14:paraId="61863F96" w14:textId="77777777" w:rsidR="00DD00FD" w:rsidRDefault="00DD00FD" w:rsidP="00DD00FD">
      <w:pPr>
        <w:spacing w:after="0" w:line="240" w:lineRule="auto"/>
        <w:ind w:firstLine="709"/>
        <w:jc w:val="both"/>
        <w:rPr>
          <w:rFonts w:ascii="Tahoma" w:eastAsia="Tahoma" w:hAnsi="Tahoma" w:cs="Tahoma"/>
        </w:rPr>
      </w:pPr>
    </w:p>
    <w:p w14:paraId="76424B69"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Nesse caso, </w:t>
      </w:r>
      <w:r w:rsidRPr="0011536A">
        <w:rPr>
          <w:rFonts w:eastAsia="Tahoma" w:cs="Consolas"/>
        </w:rPr>
        <w:t>maria</w:t>
      </w:r>
      <w:r>
        <w:rPr>
          <w:rFonts w:ascii="Tahoma" w:eastAsia="Tahoma" w:hAnsi="Tahoma" w:cs="Tahoma"/>
        </w:rPr>
        <w:t xml:space="preserve"> é uma variável estruturada do tipo </w:t>
      </w:r>
      <w:proofErr w:type="spellStart"/>
      <w:r w:rsidRPr="00D6595B">
        <w:rPr>
          <w:rFonts w:eastAsia="Tahoma" w:cs="Consolas"/>
        </w:rPr>
        <w:t>struct</w:t>
      </w:r>
      <w:proofErr w:type="spellEnd"/>
      <w:r w:rsidRPr="00D6595B">
        <w:rPr>
          <w:rFonts w:eastAsia="Tahoma" w:cs="Consolas"/>
        </w:rPr>
        <w:t xml:space="preserve"> cadastro</w:t>
      </w:r>
      <w:r>
        <w:rPr>
          <w:rFonts w:ascii="Tahoma" w:eastAsia="Tahoma" w:hAnsi="Tahoma" w:cs="Tahoma"/>
        </w:rPr>
        <w:t xml:space="preserve">, que servirá para abrigar os dados da Maria. O mesmo vale para </w:t>
      </w:r>
      <w:proofErr w:type="spellStart"/>
      <w:r w:rsidRPr="00DD6151">
        <w:rPr>
          <w:rFonts w:eastAsia="Tahoma" w:cs="Consolas"/>
        </w:rPr>
        <w:t>alex</w:t>
      </w:r>
      <w:proofErr w:type="spellEnd"/>
      <w:r>
        <w:rPr>
          <w:rFonts w:ascii="Tahoma" w:eastAsia="Tahoma" w:hAnsi="Tahoma" w:cs="Tahoma"/>
        </w:rPr>
        <w:t xml:space="preserve">: é uma variável estruturada do tipo </w:t>
      </w:r>
      <w:proofErr w:type="spellStart"/>
      <w:r w:rsidRPr="00D6595B">
        <w:rPr>
          <w:rFonts w:eastAsia="Tahoma" w:cs="Consolas"/>
        </w:rPr>
        <w:t>struct</w:t>
      </w:r>
      <w:proofErr w:type="spellEnd"/>
      <w:r w:rsidRPr="00D6595B">
        <w:rPr>
          <w:rFonts w:eastAsia="Tahoma" w:cs="Consolas"/>
        </w:rPr>
        <w:t xml:space="preserve"> cadastro</w:t>
      </w:r>
      <w:r>
        <w:rPr>
          <w:rFonts w:ascii="Tahoma" w:eastAsia="Tahoma" w:hAnsi="Tahoma" w:cs="Tahoma"/>
        </w:rPr>
        <w:t>, mas que abrigará os dados do Alex.</w:t>
      </w:r>
    </w:p>
    <w:p w14:paraId="6853E6E4" w14:textId="77777777" w:rsidR="00DD00FD" w:rsidRDefault="00DD00FD" w:rsidP="00DD00FD">
      <w:pPr>
        <w:spacing w:after="0" w:line="360" w:lineRule="auto"/>
        <w:ind w:firstLine="709"/>
        <w:jc w:val="both"/>
        <w:rPr>
          <w:rFonts w:ascii="Tahoma" w:eastAsia="Tahoma" w:hAnsi="Tahoma" w:cs="Tahoma"/>
        </w:rPr>
      </w:pPr>
      <w:r w:rsidRPr="00D6595B">
        <w:rPr>
          <w:rFonts w:ascii="Tahoma" w:eastAsia="Tahoma" w:hAnsi="Tahoma" w:cs="Tahoma"/>
        </w:rPr>
        <w:t xml:space="preserve">Uma vez definida uma variável do tipo do </w:t>
      </w:r>
      <w:proofErr w:type="spellStart"/>
      <w:r w:rsidRPr="009A7EFA">
        <w:rPr>
          <w:rFonts w:eastAsia="Tahoma" w:cs="Consolas"/>
        </w:rPr>
        <w:t>struct</w:t>
      </w:r>
      <w:proofErr w:type="spellEnd"/>
      <w:r>
        <w:rPr>
          <w:rFonts w:ascii="Tahoma" w:eastAsia="Tahoma" w:hAnsi="Tahoma" w:cs="Tahoma"/>
        </w:rPr>
        <w:t xml:space="preserve">, é preciso poder acessar seus </w:t>
      </w:r>
      <w:r w:rsidRPr="00D6595B">
        <w:rPr>
          <w:rFonts w:ascii="Tahoma" w:eastAsia="Tahoma" w:hAnsi="Tahoma" w:cs="Tahoma"/>
        </w:rPr>
        <w:t xml:space="preserve">campos para se trabalhar. Cada campo do </w:t>
      </w:r>
      <w:proofErr w:type="spellStart"/>
      <w:r w:rsidRPr="009A7EFA">
        <w:rPr>
          <w:rFonts w:eastAsia="Tahoma" w:cs="Consolas"/>
        </w:rPr>
        <w:t>struct</w:t>
      </w:r>
      <w:proofErr w:type="spellEnd"/>
      <w:r>
        <w:rPr>
          <w:rFonts w:ascii="Tahoma" w:eastAsia="Tahoma" w:hAnsi="Tahoma" w:cs="Tahoma"/>
        </w:rPr>
        <w:t xml:space="preserve"> pode ser acessado pelo </w:t>
      </w:r>
      <w:r w:rsidRPr="00D6595B">
        <w:rPr>
          <w:rFonts w:ascii="Tahoma" w:eastAsia="Tahoma" w:hAnsi="Tahoma" w:cs="Tahoma"/>
        </w:rPr>
        <w:t>operador “.”</w:t>
      </w:r>
      <w:r>
        <w:rPr>
          <w:rFonts w:ascii="Tahoma" w:eastAsia="Tahoma" w:hAnsi="Tahoma" w:cs="Tahoma"/>
        </w:rPr>
        <w:t xml:space="preserve"> (ponto), conforme a sintaxe exposta a seguir.</w:t>
      </w:r>
    </w:p>
    <w:p w14:paraId="75CD9A75" w14:textId="77777777" w:rsidR="00DD00FD" w:rsidRDefault="00DD00FD" w:rsidP="00DD00FD">
      <w:pPr>
        <w:spacing w:after="0" w:line="240" w:lineRule="auto"/>
        <w:ind w:firstLine="709"/>
        <w:jc w:val="both"/>
        <w:rPr>
          <w:rFonts w:ascii="Tahoma" w:eastAsia="Tahoma" w:hAnsi="Tahoma" w:cs="Tahoma"/>
        </w:rPr>
      </w:pPr>
    </w:p>
    <w:p w14:paraId="6BAB6E57" w14:textId="77777777" w:rsidR="00DD00FD" w:rsidRPr="00D6595B" w:rsidRDefault="00DD00FD" w:rsidP="00DD00FD">
      <w:pPr>
        <w:spacing w:after="0" w:line="240" w:lineRule="auto"/>
        <w:ind w:firstLine="709"/>
        <w:jc w:val="both"/>
        <w:rPr>
          <w:rFonts w:eastAsia="Tahoma" w:cs="Consolas"/>
        </w:rPr>
      </w:pPr>
      <w:proofErr w:type="spellStart"/>
      <w:proofErr w:type="gramStart"/>
      <w:r w:rsidRPr="00D6595B">
        <w:rPr>
          <w:rFonts w:eastAsia="Tahoma" w:cs="Consolas"/>
        </w:rPr>
        <w:t>vari</w:t>
      </w:r>
      <w:r>
        <w:rPr>
          <w:rFonts w:eastAsia="Tahoma" w:cs="Consolas"/>
        </w:rPr>
        <w:t>a</w:t>
      </w:r>
      <w:r w:rsidRPr="00D6595B">
        <w:rPr>
          <w:rFonts w:eastAsia="Tahoma" w:cs="Consolas"/>
        </w:rPr>
        <w:t>vel.campo</w:t>
      </w:r>
      <w:proofErr w:type="spellEnd"/>
      <w:proofErr w:type="gramEnd"/>
    </w:p>
    <w:p w14:paraId="2AB4F8EA" w14:textId="77777777" w:rsidR="00DD00FD" w:rsidRDefault="00DD00FD" w:rsidP="00DD00FD">
      <w:pPr>
        <w:spacing w:after="0" w:line="240" w:lineRule="auto"/>
        <w:ind w:firstLine="709"/>
        <w:jc w:val="both"/>
        <w:rPr>
          <w:rFonts w:ascii="Tahoma" w:eastAsia="Tahoma" w:hAnsi="Tahoma" w:cs="Tahoma"/>
        </w:rPr>
      </w:pPr>
    </w:p>
    <w:p w14:paraId="7BBE05D7"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Por exemplo, para acessarmos o campo </w:t>
      </w:r>
      <w:r w:rsidRPr="009A7EFA">
        <w:rPr>
          <w:rFonts w:eastAsia="Tahoma" w:cs="Consolas"/>
        </w:rPr>
        <w:t>idade</w:t>
      </w:r>
      <w:r>
        <w:rPr>
          <w:rFonts w:ascii="Tahoma" w:eastAsia="Tahoma" w:hAnsi="Tahoma" w:cs="Tahoma"/>
        </w:rPr>
        <w:t xml:space="preserve"> da variável estruturada </w:t>
      </w:r>
      <w:r w:rsidRPr="009A7EFA">
        <w:rPr>
          <w:rFonts w:eastAsia="Tahoma" w:cs="Consolas"/>
        </w:rPr>
        <w:t>maria</w:t>
      </w:r>
      <w:r>
        <w:rPr>
          <w:rFonts w:ascii="Tahoma" w:eastAsia="Tahoma" w:hAnsi="Tahoma" w:cs="Tahoma"/>
        </w:rPr>
        <w:t xml:space="preserve">, podemos usar, em nosso programa, o comando </w:t>
      </w:r>
      <w:proofErr w:type="spellStart"/>
      <w:proofErr w:type="gramStart"/>
      <w:r w:rsidRPr="00D6595B">
        <w:rPr>
          <w:rFonts w:eastAsia="Tahoma" w:cs="Consolas"/>
        </w:rPr>
        <w:t>maria.idade</w:t>
      </w:r>
      <w:proofErr w:type="spellEnd"/>
      <w:proofErr w:type="gramEnd"/>
      <w:r>
        <w:rPr>
          <w:rFonts w:ascii="Tahoma" w:eastAsia="Tahoma" w:hAnsi="Tahoma" w:cs="Tahoma"/>
        </w:rPr>
        <w:t>.</w:t>
      </w:r>
    </w:p>
    <w:p w14:paraId="43F30B55"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Podemos passar variáveis estruturadas como argumento para uma função por valor ou por referência. </w:t>
      </w:r>
      <w:r w:rsidRPr="003213F0">
        <w:rPr>
          <w:rFonts w:ascii="Tahoma" w:eastAsia="Tahoma" w:hAnsi="Tahoma" w:cs="Tahoma"/>
        </w:rPr>
        <w:t xml:space="preserve">Quando </w:t>
      </w:r>
      <w:r>
        <w:rPr>
          <w:rFonts w:ascii="Tahoma" w:eastAsia="Tahoma" w:hAnsi="Tahoma" w:cs="Tahoma"/>
        </w:rPr>
        <w:t>passamos</w:t>
      </w:r>
      <w:r w:rsidRPr="003213F0">
        <w:rPr>
          <w:rFonts w:ascii="Tahoma" w:eastAsia="Tahoma" w:hAnsi="Tahoma" w:cs="Tahoma"/>
        </w:rPr>
        <w:t xml:space="preserve"> uma variável estruturada </w:t>
      </w:r>
      <w:r w:rsidRPr="003213F0">
        <w:rPr>
          <w:rFonts w:ascii="Tahoma" w:eastAsia="Tahoma" w:hAnsi="Tahoma" w:cs="Tahoma"/>
          <w:b/>
        </w:rPr>
        <w:t>por valor</w:t>
      </w:r>
      <w:r>
        <w:rPr>
          <w:rFonts w:ascii="Tahoma" w:eastAsia="Tahoma" w:hAnsi="Tahoma" w:cs="Tahoma"/>
        </w:rPr>
        <w:t>, ocorre</w:t>
      </w:r>
      <w:r w:rsidRPr="00DD4208">
        <w:rPr>
          <w:rFonts w:ascii="Tahoma" w:eastAsia="Tahoma" w:hAnsi="Tahoma" w:cs="Tahoma"/>
        </w:rPr>
        <w:t xml:space="preserve"> uma cópia dos dados da estrutura original, o que tem dois aspectos importantes: primeiro, mudanças "na cópia" não vão ser refletidas na estrutura original; segundo, há uma penalidade em desempenho (por causa do tempo para a cópia dos dados) e um aumento do consumo de memória (por causa da duplicação dos dados em memória).</w:t>
      </w:r>
      <w:r>
        <w:rPr>
          <w:rFonts w:ascii="Tahoma" w:eastAsia="Tahoma" w:hAnsi="Tahoma" w:cs="Tahoma"/>
        </w:rPr>
        <w:t xml:space="preserve"> Para p</w:t>
      </w:r>
      <w:r w:rsidRPr="00DD4208">
        <w:rPr>
          <w:rFonts w:ascii="Tahoma" w:eastAsia="Tahoma" w:hAnsi="Tahoma" w:cs="Tahoma"/>
        </w:rPr>
        <w:t>assar</w:t>
      </w:r>
      <w:r>
        <w:rPr>
          <w:rFonts w:ascii="Tahoma" w:eastAsia="Tahoma" w:hAnsi="Tahoma" w:cs="Tahoma"/>
        </w:rPr>
        <w:t>mos</w:t>
      </w:r>
      <w:r w:rsidRPr="00DD4208">
        <w:rPr>
          <w:rFonts w:ascii="Tahoma" w:eastAsia="Tahoma" w:hAnsi="Tahoma" w:cs="Tahoma"/>
        </w:rPr>
        <w:t xml:space="preserve"> uma variável estruturada por valo</w:t>
      </w:r>
      <w:r>
        <w:rPr>
          <w:rFonts w:ascii="Tahoma" w:eastAsia="Tahoma" w:hAnsi="Tahoma" w:cs="Tahoma"/>
        </w:rPr>
        <w:t>r</w:t>
      </w:r>
      <w:r w:rsidRPr="003213F0">
        <w:rPr>
          <w:rFonts w:ascii="Tahoma" w:eastAsia="Tahoma" w:hAnsi="Tahoma" w:cs="Tahoma"/>
        </w:rPr>
        <w:t>,</w:t>
      </w:r>
      <w:r>
        <w:rPr>
          <w:rFonts w:ascii="Tahoma" w:eastAsia="Tahoma" w:hAnsi="Tahoma" w:cs="Tahoma"/>
        </w:rPr>
        <w:t xml:space="preserve"> </w:t>
      </w:r>
      <w:r w:rsidRPr="003213F0">
        <w:rPr>
          <w:rFonts w:ascii="Tahoma" w:eastAsia="Tahoma" w:hAnsi="Tahoma" w:cs="Tahoma"/>
        </w:rPr>
        <w:t>temos duas possibilidades: passar todos os cam</w:t>
      </w:r>
      <w:r>
        <w:rPr>
          <w:rFonts w:ascii="Tahoma" w:eastAsia="Tahoma" w:hAnsi="Tahoma" w:cs="Tahoma"/>
        </w:rPr>
        <w:t xml:space="preserve">pos da variável estruturada ou </w:t>
      </w:r>
      <w:r w:rsidRPr="003213F0">
        <w:rPr>
          <w:rFonts w:ascii="Tahoma" w:eastAsia="Tahoma" w:hAnsi="Tahoma" w:cs="Tahoma"/>
        </w:rPr>
        <w:t>passar apenas alguns campos.</w:t>
      </w:r>
      <w:r>
        <w:rPr>
          <w:rFonts w:ascii="Tahoma" w:eastAsia="Tahoma" w:hAnsi="Tahoma" w:cs="Tahoma"/>
        </w:rPr>
        <w:t xml:space="preserve">  As duas possibilidades são elencadas a seguir.</w:t>
      </w:r>
    </w:p>
    <w:p w14:paraId="5E068A07" w14:textId="77777777" w:rsidR="00DD00FD" w:rsidRDefault="00DD00FD" w:rsidP="007E6E8A">
      <w:pPr>
        <w:pStyle w:val="PargrafodaLista"/>
        <w:numPr>
          <w:ilvl w:val="0"/>
          <w:numId w:val="17"/>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P</w:t>
      </w:r>
      <w:r w:rsidRPr="00B374E1">
        <w:rPr>
          <w:rFonts w:ascii="Tahoma" w:eastAsia="Tahoma" w:hAnsi="Tahoma" w:cs="Tahoma"/>
          <w:szCs w:val="24"/>
        </w:rPr>
        <w:t xml:space="preserve">assar uma </w:t>
      </w:r>
      <w:r w:rsidRPr="00B374E1">
        <w:rPr>
          <w:rFonts w:ascii="Tahoma" w:eastAsia="Tahoma" w:hAnsi="Tahoma" w:cs="Tahoma"/>
          <w:b/>
          <w:szCs w:val="24"/>
        </w:rPr>
        <w:t>variável estruturada</w:t>
      </w:r>
      <w:r w:rsidRPr="00B374E1">
        <w:rPr>
          <w:rFonts w:ascii="Tahoma" w:eastAsia="Tahoma" w:hAnsi="Tahoma" w:cs="Tahoma"/>
          <w:szCs w:val="24"/>
        </w:rPr>
        <w:t xml:space="preserve"> </w:t>
      </w:r>
      <w:r>
        <w:rPr>
          <w:rFonts w:ascii="Tahoma" w:eastAsia="Tahoma" w:hAnsi="Tahoma" w:cs="Tahoma"/>
          <w:szCs w:val="24"/>
        </w:rPr>
        <w:t>por valor:</w:t>
      </w:r>
      <w:r w:rsidRPr="00B374E1">
        <w:rPr>
          <w:rFonts w:ascii="Tahoma" w:eastAsia="Tahoma" w:hAnsi="Tahoma" w:cs="Tahoma"/>
          <w:szCs w:val="24"/>
        </w:rPr>
        <w:t xml:space="preserve"> </w:t>
      </w:r>
      <w:r>
        <w:rPr>
          <w:rFonts w:ascii="Tahoma" w:eastAsia="Tahoma" w:hAnsi="Tahoma" w:cs="Tahoma"/>
          <w:szCs w:val="24"/>
        </w:rPr>
        <w:t xml:space="preserve">para isso, </w:t>
      </w:r>
      <w:r w:rsidRPr="00B374E1">
        <w:rPr>
          <w:rFonts w:ascii="Tahoma" w:eastAsia="Tahoma" w:hAnsi="Tahoma" w:cs="Tahoma"/>
          <w:szCs w:val="24"/>
        </w:rPr>
        <w:t>basta declarar</w:t>
      </w:r>
      <w:r>
        <w:rPr>
          <w:rFonts w:ascii="Tahoma" w:eastAsia="Tahoma" w:hAnsi="Tahoma" w:cs="Tahoma"/>
          <w:szCs w:val="24"/>
        </w:rPr>
        <w:t>mos</w:t>
      </w:r>
      <w:r w:rsidRPr="00B374E1">
        <w:rPr>
          <w:rFonts w:ascii="Tahoma" w:eastAsia="Tahoma" w:hAnsi="Tahoma" w:cs="Tahoma"/>
          <w:szCs w:val="24"/>
        </w:rPr>
        <w:t xml:space="preserve">, na lista de parâmetros, um parâmetro com o mesmo tipo da estrutura heterogênea. Dessa forma, teremos acesso a todos os campos da estrutura dentro da função. </w:t>
      </w:r>
    </w:p>
    <w:p w14:paraId="3BEA19B1" w14:textId="77777777" w:rsidR="00DD00FD" w:rsidRPr="00B374E1" w:rsidRDefault="00DD00FD" w:rsidP="007E6E8A">
      <w:pPr>
        <w:pStyle w:val="PargrafodaLista"/>
        <w:numPr>
          <w:ilvl w:val="0"/>
          <w:numId w:val="17"/>
        </w:numPr>
        <w:suppressAutoHyphens w:val="0"/>
        <w:spacing w:after="0" w:line="360" w:lineRule="auto"/>
        <w:ind w:left="426" w:hanging="426"/>
        <w:jc w:val="both"/>
        <w:rPr>
          <w:rFonts w:ascii="Tahoma" w:eastAsia="Tahoma" w:hAnsi="Tahoma" w:cs="Tahoma"/>
          <w:szCs w:val="24"/>
        </w:rPr>
      </w:pPr>
      <w:r w:rsidRPr="00B374E1">
        <w:rPr>
          <w:rFonts w:ascii="Tahoma" w:eastAsia="Tahoma" w:hAnsi="Tahoma" w:cs="Tahoma"/>
          <w:szCs w:val="24"/>
        </w:rPr>
        <w:t xml:space="preserve">Para passar </w:t>
      </w:r>
      <w:r w:rsidRPr="00B374E1">
        <w:rPr>
          <w:rFonts w:ascii="Tahoma" w:eastAsia="Tahoma" w:hAnsi="Tahoma" w:cs="Tahoma"/>
          <w:b/>
          <w:szCs w:val="24"/>
        </w:rPr>
        <w:t>um campo</w:t>
      </w:r>
      <w:r w:rsidRPr="00B374E1">
        <w:rPr>
          <w:rFonts w:ascii="Tahoma" w:eastAsia="Tahoma" w:hAnsi="Tahoma" w:cs="Tahoma"/>
          <w:szCs w:val="24"/>
        </w:rPr>
        <w:t xml:space="preserve"> de uma variável estruturada </w:t>
      </w:r>
      <w:r>
        <w:rPr>
          <w:rFonts w:ascii="Tahoma" w:eastAsia="Tahoma" w:hAnsi="Tahoma" w:cs="Tahoma"/>
          <w:szCs w:val="24"/>
        </w:rPr>
        <w:t xml:space="preserve">por valor: </w:t>
      </w:r>
      <w:r w:rsidRPr="00B374E1">
        <w:rPr>
          <w:rFonts w:ascii="Tahoma" w:eastAsia="Tahoma" w:hAnsi="Tahoma" w:cs="Tahoma"/>
          <w:szCs w:val="24"/>
        </w:rPr>
        <w:t>basta declarar</w:t>
      </w:r>
      <w:r>
        <w:rPr>
          <w:rFonts w:ascii="Tahoma" w:eastAsia="Tahoma" w:hAnsi="Tahoma" w:cs="Tahoma"/>
          <w:szCs w:val="24"/>
        </w:rPr>
        <w:t>mos</w:t>
      </w:r>
      <w:r w:rsidRPr="00B374E1">
        <w:rPr>
          <w:rFonts w:ascii="Tahoma" w:eastAsia="Tahoma" w:hAnsi="Tahoma" w:cs="Tahoma"/>
          <w:szCs w:val="24"/>
        </w:rPr>
        <w:t>, na lista de parâmetros, um parâmetro com o mesmo tipo do campo a ser passado.</w:t>
      </w:r>
    </w:p>
    <w:p w14:paraId="1EE86B67" w14:textId="77777777" w:rsidR="00DD00FD" w:rsidRDefault="00DD00FD" w:rsidP="00DD00FD">
      <w:pPr>
        <w:spacing w:after="0" w:line="360" w:lineRule="auto"/>
        <w:ind w:firstLine="709"/>
        <w:jc w:val="both"/>
        <w:rPr>
          <w:rFonts w:ascii="Tahoma" w:eastAsia="Tahoma" w:hAnsi="Tahoma" w:cs="Tahoma"/>
        </w:rPr>
      </w:pPr>
      <w:r w:rsidRPr="00B374E1">
        <w:rPr>
          <w:rFonts w:ascii="Tahoma" w:eastAsia="Tahoma" w:hAnsi="Tahoma" w:cs="Tahoma"/>
        </w:rPr>
        <w:t xml:space="preserve">Quando precisamos que a função </w:t>
      </w:r>
      <w:r>
        <w:rPr>
          <w:rFonts w:ascii="Tahoma" w:eastAsia="Tahoma" w:hAnsi="Tahoma" w:cs="Tahoma"/>
        </w:rPr>
        <w:t xml:space="preserve">realize alterações em campos de </w:t>
      </w:r>
      <w:r w:rsidRPr="00B374E1">
        <w:rPr>
          <w:rFonts w:ascii="Tahoma" w:eastAsia="Tahoma" w:hAnsi="Tahoma" w:cs="Tahoma"/>
        </w:rPr>
        <w:t>uma variável estruturada local de outra função</w:t>
      </w:r>
      <w:r>
        <w:rPr>
          <w:rFonts w:ascii="Tahoma" w:eastAsia="Tahoma" w:hAnsi="Tahoma" w:cs="Tahoma"/>
        </w:rPr>
        <w:t xml:space="preserve">, podemos passar os campos ou a </w:t>
      </w:r>
      <w:r w:rsidRPr="00B374E1">
        <w:rPr>
          <w:rFonts w:ascii="Tahoma" w:eastAsia="Tahoma" w:hAnsi="Tahoma" w:cs="Tahoma"/>
        </w:rPr>
        <w:t xml:space="preserve">própria variável estruturada </w:t>
      </w:r>
      <w:r w:rsidRPr="00B374E1">
        <w:rPr>
          <w:rFonts w:ascii="Tahoma" w:eastAsia="Tahoma" w:hAnsi="Tahoma" w:cs="Tahoma"/>
          <w:b/>
        </w:rPr>
        <w:t>por referência</w:t>
      </w:r>
      <w:r w:rsidRPr="00B374E1">
        <w:rPr>
          <w:rFonts w:ascii="Tahoma" w:eastAsia="Tahoma" w:hAnsi="Tahoma" w:cs="Tahoma"/>
        </w:rPr>
        <w:t>.</w:t>
      </w:r>
      <w:r>
        <w:rPr>
          <w:rFonts w:ascii="Tahoma" w:eastAsia="Tahoma" w:hAnsi="Tahoma" w:cs="Tahoma"/>
        </w:rPr>
        <w:t xml:space="preserve"> </w:t>
      </w:r>
      <w:r w:rsidRPr="008A429D">
        <w:rPr>
          <w:rFonts w:ascii="Tahoma" w:eastAsia="Tahoma" w:hAnsi="Tahoma" w:cs="Tahoma"/>
        </w:rPr>
        <w:t>Nesse caso, passamos o endereço para um po</w:t>
      </w:r>
      <w:r>
        <w:rPr>
          <w:rFonts w:ascii="Tahoma" w:eastAsia="Tahoma" w:hAnsi="Tahoma" w:cs="Tahoma"/>
        </w:rPr>
        <w:t xml:space="preserve">nteiro, que será um parâmetro da </w:t>
      </w:r>
      <w:r w:rsidRPr="008A429D">
        <w:rPr>
          <w:rFonts w:ascii="Tahoma" w:eastAsia="Tahoma" w:hAnsi="Tahoma" w:cs="Tahoma"/>
        </w:rPr>
        <w:t xml:space="preserve">função </w:t>
      </w:r>
      <w:r>
        <w:rPr>
          <w:rFonts w:ascii="Tahoma" w:eastAsia="Tahoma" w:hAnsi="Tahoma" w:cs="Tahoma"/>
        </w:rPr>
        <w:t>em questão</w:t>
      </w:r>
      <w:r w:rsidRPr="008A429D">
        <w:rPr>
          <w:rFonts w:ascii="Tahoma" w:eastAsia="Tahoma" w:hAnsi="Tahoma" w:cs="Tahoma"/>
        </w:rPr>
        <w:t>.</w:t>
      </w:r>
      <w:r>
        <w:rPr>
          <w:rFonts w:ascii="Tahoma" w:eastAsia="Tahoma" w:hAnsi="Tahoma" w:cs="Tahoma"/>
        </w:rPr>
        <w:t xml:space="preserve"> As duas possibilidades são elencadas a seguir.</w:t>
      </w:r>
    </w:p>
    <w:p w14:paraId="556D0890" w14:textId="77777777" w:rsidR="00DD00FD" w:rsidRDefault="00DD00FD" w:rsidP="007E6E8A">
      <w:pPr>
        <w:pStyle w:val="PargrafodaLista"/>
        <w:numPr>
          <w:ilvl w:val="0"/>
          <w:numId w:val="17"/>
        </w:numPr>
        <w:suppressAutoHyphens w:val="0"/>
        <w:spacing w:after="0" w:line="360" w:lineRule="auto"/>
        <w:ind w:left="426" w:hanging="426"/>
        <w:jc w:val="both"/>
        <w:rPr>
          <w:rFonts w:ascii="Tahoma" w:eastAsia="Tahoma" w:hAnsi="Tahoma" w:cs="Tahoma"/>
          <w:szCs w:val="24"/>
        </w:rPr>
      </w:pPr>
      <w:r>
        <w:rPr>
          <w:rFonts w:ascii="Tahoma" w:eastAsia="Tahoma" w:hAnsi="Tahoma" w:cs="Tahoma"/>
          <w:szCs w:val="24"/>
        </w:rPr>
        <w:t>P</w:t>
      </w:r>
      <w:r w:rsidRPr="00B374E1">
        <w:rPr>
          <w:rFonts w:ascii="Tahoma" w:eastAsia="Tahoma" w:hAnsi="Tahoma" w:cs="Tahoma"/>
          <w:szCs w:val="24"/>
        </w:rPr>
        <w:t xml:space="preserve">assar uma </w:t>
      </w:r>
      <w:r w:rsidRPr="00B374E1">
        <w:rPr>
          <w:rFonts w:ascii="Tahoma" w:eastAsia="Tahoma" w:hAnsi="Tahoma" w:cs="Tahoma"/>
          <w:b/>
          <w:szCs w:val="24"/>
        </w:rPr>
        <w:t>variável estruturada</w:t>
      </w:r>
      <w:r w:rsidRPr="00B374E1">
        <w:rPr>
          <w:rFonts w:ascii="Tahoma" w:eastAsia="Tahoma" w:hAnsi="Tahoma" w:cs="Tahoma"/>
          <w:szCs w:val="24"/>
        </w:rPr>
        <w:t xml:space="preserve"> </w:t>
      </w:r>
      <w:r>
        <w:rPr>
          <w:rFonts w:ascii="Tahoma" w:eastAsia="Tahoma" w:hAnsi="Tahoma" w:cs="Tahoma"/>
          <w:szCs w:val="24"/>
        </w:rPr>
        <w:t>por referência:</w:t>
      </w:r>
      <w:r w:rsidRPr="00B374E1">
        <w:rPr>
          <w:rFonts w:ascii="Tahoma" w:eastAsia="Tahoma" w:hAnsi="Tahoma" w:cs="Tahoma"/>
          <w:szCs w:val="24"/>
        </w:rPr>
        <w:t xml:space="preserve"> </w:t>
      </w:r>
      <w:r>
        <w:rPr>
          <w:rFonts w:ascii="Tahoma" w:eastAsia="Tahoma" w:hAnsi="Tahoma" w:cs="Tahoma"/>
          <w:szCs w:val="24"/>
        </w:rPr>
        <w:t>p</w:t>
      </w:r>
      <w:r w:rsidRPr="008A429D">
        <w:rPr>
          <w:rFonts w:ascii="Tahoma" w:eastAsia="Tahoma" w:hAnsi="Tahoma" w:cs="Tahoma"/>
          <w:szCs w:val="24"/>
        </w:rPr>
        <w:t>ara passar</w:t>
      </w:r>
      <w:r>
        <w:rPr>
          <w:rFonts w:ascii="Tahoma" w:eastAsia="Tahoma" w:hAnsi="Tahoma" w:cs="Tahoma"/>
          <w:szCs w:val="24"/>
        </w:rPr>
        <w:t>mos</w:t>
      </w:r>
      <w:r w:rsidRPr="008A429D">
        <w:rPr>
          <w:rFonts w:ascii="Tahoma" w:eastAsia="Tahoma" w:hAnsi="Tahoma" w:cs="Tahoma"/>
          <w:szCs w:val="24"/>
        </w:rPr>
        <w:t xml:space="preserve"> o endereço de uma variável estruturada, o parâmetro da função</w:t>
      </w:r>
      <w:r>
        <w:rPr>
          <w:rFonts w:ascii="Tahoma" w:eastAsia="Tahoma" w:hAnsi="Tahoma" w:cs="Tahoma"/>
          <w:szCs w:val="24"/>
        </w:rPr>
        <w:t xml:space="preserve"> </w:t>
      </w:r>
      <w:r w:rsidRPr="008A429D">
        <w:rPr>
          <w:rFonts w:ascii="Tahoma" w:eastAsia="Tahoma" w:hAnsi="Tahoma" w:cs="Tahoma"/>
          <w:szCs w:val="24"/>
        </w:rPr>
        <w:t>deverá ser um ponteiro do tipo da estrutura heterogênea.</w:t>
      </w:r>
      <w:r>
        <w:rPr>
          <w:rFonts w:ascii="Tahoma" w:eastAsia="Tahoma" w:hAnsi="Tahoma" w:cs="Tahoma"/>
          <w:szCs w:val="24"/>
        </w:rPr>
        <w:t xml:space="preserve"> </w:t>
      </w:r>
      <w:r w:rsidRPr="005858D7">
        <w:rPr>
          <w:rFonts w:ascii="Tahoma" w:eastAsia="Tahoma" w:hAnsi="Tahoma" w:cs="Tahoma"/>
          <w:szCs w:val="24"/>
        </w:rPr>
        <w:t xml:space="preserve">Após a passagem, para usar a notação de ponto com o ponteiro, precisamos indicá-lo entre parênteses no código. Por exemplo: para acessar o campo </w:t>
      </w:r>
      <w:r w:rsidRPr="005858D7">
        <w:rPr>
          <w:rFonts w:eastAsia="Tahoma" w:cs="Consolas"/>
          <w:szCs w:val="24"/>
        </w:rPr>
        <w:t>x</w:t>
      </w:r>
      <w:r w:rsidRPr="005858D7">
        <w:rPr>
          <w:rFonts w:ascii="Tahoma" w:eastAsia="Tahoma" w:hAnsi="Tahoma" w:cs="Tahoma"/>
          <w:szCs w:val="24"/>
        </w:rPr>
        <w:t xml:space="preserve"> de uma variável estruturada a partir de um ponteiro </w:t>
      </w:r>
      <w:r w:rsidRPr="005858D7">
        <w:rPr>
          <w:rFonts w:eastAsia="Tahoma" w:cs="Consolas"/>
          <w:szCs w:val="24"/>
        </w:rPr>
        <w:t>p</w:t>
      </w:r>
      <w:r w:rsidRPr="005858D7">
        <w:rPr>
          <w:rFonts w:ascii="Tahoma" w:eastAsia="Tahoma" w:hAnsi="Tahoma" w:cs="Tahoma"/>
          <w:szCs w:val="24"/>
        </w:rPr>
        <w:t xml:space="preserve"> e atribuirmos o valor 10 a esse campo, fazemos: </w:t>
      </w:r>
    </w:p>
    <w:p w14:paraId="52EE545A" w14:textId="77777777" w:rsidR="00DD00FD" w:rsidRPr="005858D7" w:rsidRDefault="00DD00FD" w:rsidP="00DD00FD">
      <w:pPr>
        <w:pStyle w:val="PargrafodaLista"/>
        <w:spacing w:after="0" w:line="240" w:lineRule="auto"/>
        <w:ind w:left="425"/>
        <w:jc w:val="both"/>
        <w:rPr>
          <w:rFonts w:ascii="Tahoma" w:eastAsia="Tahoma" w:hAnsi="Tahoma" w:cs="Tahoma"/>
          <w:szCs w:val="24"/>
        </w:rPr>
      </w:pPr>
    </w:p>
    <w:p w14:paraId="1C26EAF2" w14:textId="77777777" w:rsidR="00DD00FD" w:rsidRDefault="00DD00FD" w:rsidP="00DD00FD">
      <w:pPr>
        <w:pStyle w:val="PargrafodaLista"/>
        <w:spacing w:after="0" w:line="240" w:lineRule="auto"/>
        <w:ind w:left="425"/>
        <w:jc w:val="both"/>
        <w:rPr>
          <w:rFonts w:eastAsia="Tahoma" w:cs="Consolas"/>
          <w:szCs w:val="24"/>
        </w:rPr>
      </w:pPr>
      <w:r w:rsidRPr="0088451D">
        <w:rPr>
          <w:rFonts w:eastAsia="Tahoma" w:cs="Consolas"/>
          <w:szCs w:val="24"/>
        </w:rPr>
        <w:t>(*p).x = 10;</w:t>
      </w:r>
    </w:p>
    <w:p w14:paraId="1C100F1F" w14:textId="77777777" w:rsidR="00DD00FD" w:rsidRPr="0088451D" w:rsidRDefault="00DD00FD" w:rsidP="00DD00FD">
      <w:pPr>
        <w:pStyle w:val="PargrafodaLista"/>
        <w:spacing w:after="0" w:line="240" w:lineRule="auto"/>
        <w:ind w:left="425"/>
        <w:jc w:val="both"/>
        <w:rPr>
          <w:rFonts w:eastAsia="Tahoma" w:cs="Consolas"/>
          <w:szCs w:val="24"/>
        </w:rPr>
      </w:pPr>
    </w:p>
    <w:p w14:paraId="2F20DD7F" w14:textId="77777777" w:rsidR="00DD00FD" w:rsidRDefault="00DD00FD" w:rsidP="00DD00FD">
      <w:pPr>
        <w:pStyle w:val="PargrafodaLista"/>
        <w:spacing w:after="0" w:line="360" w:lineRule="auto"/>
        <w:ind w:left="426"/>
        <w:jc w:val="both"/>
        <w:rPr>
          <w:rFonts w:ascii="Tahoma" w:eastAsia="Tahoma" w:hAnsi="Tahoma" w:cs="Tahoma"/>
          <w:szCs w:val="24"/>
        </w:rPr>
      </w:pPr>
      <w:r w:rsidRPr="008A429D">
        <w:rPr>
          <w:rFonts w:ascii="Tahoma" w:eastAsia="Tahoma" w:hAnsi="Tahoma" w:cs="Tahoma"/>
          <w:szCs w:val="24"/>
        </w:rPr>
        <w:t xml:space="preserve">Podemos, também, substituir </w:t>
      </w:r>
      <w:r>
        <w:rPr>
          <w:rFonts w:ascii="Tahoma" w:eastAsia="Tahoma" w:hAnsi="Tahoma" w:cs="Tahoma"/>
          <w:szCs w:val="24"/>
        </w:rPr>
        <w:t xml:space="preserve">o par de parênteses e </w:t>
      </w:r>
      <w:r w:rsidRPr="008A429D">
        <w:rPr>
          <w:rFonts w:ascii="Tahoma" w:eastAsia="Tahoma" w:hAnsi="Tahoma" w:cs="Tahoma"/>
          <w:szCs w:val="24"/>
        </w:rPr>
        <w:t xml:space="preserve">os operadores </w:t>
      </w:r>
      <w:r>
        <w:rPr>
          <w:rFonts w:ascii="Tahoma" w:eastAsia="Tahoma" w:hAnsi="Tahoma" w:cs="Tahoma"/>
          <w:szCs w:val="24"/>
        </w:rPr>
        <w:t>de asterisco</w:t>
      </w:r>
      <w:r w:rsidRPr="008A429D">
        <w:rPr>
          <w:rFonts w:ascii="Tahoma" w:eastAsia="Tahoma" w:hAnsi="Tahoma" w:cs="Tahoma"/>
          <w:szCs w:val="24"/>
        </w:rPr>
        <w:t xml:space="preserve"> e</w:t>
      </w:r>
      <w:r>
        <w:rPr>
          <w:rFonts w:ascii="Tahoma" w:eastAsia="Tahoma" w:hAnsi="Tahoma" w:cs="Tahoma"/>
          <w:szCs w:val="24"/>
        </w:rPr>
        <w:t xml:space="preserve"> de</w:t>
      </w:r>
      <w:r w:rsidRPr="008A429D">
        <w:rPr>
          <w:rFonts w:ascii="Tahoma" w:eastAsia="Tahoma" w:hAnsi="Tahoma" w:cs="Tahoma"/>
          <w:szCs w:val="24"/>
        </w:rPr>
        <w:t xml:space="preserve"> </w:t>
      </w:r>
      <w:r>
        <w:rPr>
          <w:rFonts w:ascii="Tahoma" w:eastAsia="Tahoma" w:hAnsi="Tahoma" w:cs="Tahoma"/>
          <w:szCs w:val="24"/>
        </w:rPr>
        <w:t>ponto</w:t>
      </w:r>
      <w:r w:rsidRPr="008A429D">
        <w:rPr>
          <w:rFonts w:ascii="Tahoma" w:eastAsia="Tahoma" w:hAnsi="Tahoma" w:cs="Tahoma"/>
          <w:szCs w:val="24"/>
        </w:rPr>
        <w:t xml:space="preserve"> </w:t>
      </w:r>
      <w:r>
        <w:rPr>
          <w:rFonts w:ascii="Tahoma" w:eastAsia="Tahoma" w:hAnsi="Tahoma" w:cs="Tahoma"/>
          <w:szCs w:val="24"/>
        </w:rPr>
        <w:t xml:space="preserve">apenas pelo operador </w:t>
      </w:r>
      <w:r w:rsidRPr="0088451D">
        <w:rPr>
          <w:rFonts w:eastAsia="Tahoma" w:cs="Consolas"/>
          <w:szCs w:val="24"/>
        </w:rPr>
        <w:t>-&gt;</w:t>
      </w:r>
      <w:r>
        <w:rPr>
          <w:rFonts w:ascii="Tahoma" w:eastAsia="Tahoma" w:hAnsi="Tahoma" w:cs="Tahoma"/>
          <w:szCs w:val="24"/>
        </w:rPr>
        <w:t xml:space="preserve">. O comando </w:t>
      </w:r>
      <w:r w:rsidRPr="008A429D">
        <w:rPr>
          <w:rFonts w:ascii="Tahoma" w:eastAsia="Tahoma" w:hAnsi="Tahoma" w:cs="Tahoma"/>
          <w:szCs w:val="24"/>
        </w:rPr>
        <w:t xml:space="preserve">a seguir </w:t>
      </w:r>
      <w:r>
        <w:rPr>
          <w:rFonts w:ascii="Tahoma" w:eastAsia="Tahoma" w:hAnsi="Tahoma" w:cs="Tahoma"/>
          <w:szCs w:val="24"/>
        </w:rPr>
        <w:t>é análogo ao comando anterior.</w:t>
      </w:r>
    </w:p>
    <w:p w14:paraId="1ADE24AF" w14:textId="77777777" w:rsidR="00DD00FD" w:rsidRPr="00DB6A22" w:rsidRDefault="00DD00FD" w:rsidP="00DD00FD">
      <w:pPr>
        <w:spacing w:after="0" w:line="240" w:lineRule="auto"/>
        <w:jc w:val="both"/>
        <w:rPr>
          <w:rFonts w:ascii="Tahoma" w:eastAsia="Tahoma" w:hAnsi="Tahoma" w:cs="Tahoma"/>
        </w:rPr>
      </w:pPr>
    </w:p>
    <w:p w14:paraId="5732155B" w14:textId="77777777" w:rsidR="00DD00FD" w:rsidRDefault="00DD00FD" w:rsidP="00DD00FD">
      <w:pPr>
        <w:pStyle w:val="PargrafodaLista"/>
        <w:spacing w:after="0" w:line="240" w:lineRule="auto"/>
        <w:ind w:left="426"/>
        <w:jc w:val="both"/>
        <w:rPr>
          <w:rFonts w:eastAsia="Tahoma" w:cs="Consolas"/>
          <w:szCs w:val="24"/>
        </w:rPr>
      </w:pPr>
      <w:r w:rsidRPr="0088451D">
        <w:rPr>
          <w:rFonts w:eastAsia="Tahoma" w:cs="Consolas"/>
          <w:szCs w:val="24"/>
        </w:rPr>
        <w:t>p-&gt;x = 10;</w:t>
      </w:r>
    </w:p>
    <w:p w14:paraId="376A1E59" w14:textId="77777777" w:rsidR="00DD00FD" w:rsidRPr="0088451D" w:rsidRDefault="00DD00FD" w:rsidP="00DD00FD">
      <w:pPr>
        <w:pStyle w:val="PargrafodaLista"/>
        <w:spacing w:after="0" w:line="240" w:lineRule="auto"/>
        <w:ind w:left="426"/>
        <w:jc w:val="both"/>
        <w:rPr>
          <w:rFonts w:eastAsia="Tahoma" w:cs="Consolas"/>
          <w:szCs w:val="24"/>
        </w:rPr>
      </w:pPr>
    </w:p>
    <w:p w14:paraId="7D1B1172" w14:textId="77777777" w:rsidR="00DD00FD" w:rsidRPr="008A429D" w:rsidRDefault="00DD00FD" w:rsidP="007E6E8A">
      <w:pPr>
        <w:pStyle w:val="PargrafodaLista"/>
        <w:numPr>
          <w:ilvl w:val="0"/>
          <w:numId w:val="17"/>
        </w:numPr>
        <w:suppressAutoHyphens w:val="0"/>
        <w:spacing w:after="0" w:line="360" w:lineRule="auto"/>
        <w:ind w:left="426" w:hanging="426"/>
        <w:jc w:val="both"/>
        <w:rPr>
          <w:rFonts w:ascii="Tahoma" w:eastAsia="Tahoma" w:hAnsi="Tahoma" w:cs="Tahoma"/>
          <w:szCs w:val="24"/>
        </w:rPr>
      </w:pPr>
      <w:r w:rsidRPr="00B374E1">
        <w:rPr>
          <w:rFonts w:ascii="Tahoma" w:eastAsia="Tahoma" w:hAnsi="Tahoma" w:cs="Tahoma"/>
          <w:szCs w:val="24"/>
        </w:rPr>
        <w:t xml:space="preserve">Para passar </w:t>
      </w:r>
      <w:r w:rsidRPr="00B374E1">
        <w:rPr>
          <w:rFonts w:ascii="Tahoma" w:eastAsia="Tahoma" w:hAnsi="Tahoma" w:cs="Tahoma"/>
          <w:b/>
          <w:szCs w:val="24"/>
        </w:rPr>
        <w:t>um campo</w:t>
      </w:r>
      <w:r w:rsidRPr="00B374E1">
        <w:rPr>
          <w:rFonts w:ascii="Tahoma" w:eastAsia="Tahoma" w:hAnsi="Tahoma" w:cs="Tahoma"/>
          <w:szCs w:val="24"/>
        </w:rPr>
        <w:t xml:space="preserve"> de uma variável estruturada </w:t>
      </w:r>
      <w:r>
        <w:rPr>
          <w:rFonts w:ascii="Tahoma" w:eastAsia="Tahoma" w:hAnsi="Tahoma" w:cs="Tahoma"/>
          <w:szCs w:val="24"/>
        </w:rPr>
        <w:t>por referência: devemos passar o endereço do campo e, nesse caso,</w:t>
      </w:r>
      <w:r w:rsidRPr="008A429D">
        <w:rPr>
          <w:rFonts w:ascii="Tahoma" w:eastAsia="Tahoma" w:hAnsi="Tahoma" w:cs="Tahoma"/>
          <w:szCs w:val="24"/>
        </w:rPr>
        <w:t xml:space="preserve"> o parâmetro da função deverá ser um</w:t>
      </w:r>
      <w:r>
        <w:rPr>
          <w:rFonts w:ascii="Tahoma" w:eastAsia="Tahoma" w:hAnsi="Tahoma" w:cs="Tahoma"/>
          <w:szCs w:val="24"/>
        </w:rPr>
        <w:t xml:space="preserve"> </w:t>
      </w:r>
      <w:r w:rsidRPr="008A429D">
        <w:rPr>
          <w:rFonts w:ascii="Tahoma" w:eastAsia="Tahoma" w:hAnsi="Tahoma" w:cs="Tahoma"/>
          <w:szCs w:val="24"/>
        </w:rPr>
        <w:t>ponteiro compatível com o tipo do campo cujo endereço ele vai receber. O</w:t>
      </w:r>
      <w:r>
        <w:rPr>
          <w:rFonts w:ascii="Tahoma" w:eastAsia="Tahoma" w:hAnsi="Tahoma" w:cs="Tahoma"/>
          <w:szCs w:val="24"/>
        </w:rPr>
        <w:t xml:space="preserve"> </w:t>
      </w:r>
      <w:r w:rsidRPr="008A429D">
        <w:rPr>
          <w:rFonts w:ascii="Tahoma" w:eastAsia="Tahoma" w:hAnsi="Tahoma" w:cs="Tahoma"/>
          <w:szCs w:val="24"/>
        </w:rPr>
        <w:t xml:space="preserve">campo será tratado como </w:t>
      </w:r>
      <w:r>
        <w:rPr>
          <w:rFonts w:ascii="Tahoma" w:eastAsia="Tahoma" w:hAnsi="Tahoma" w:cs="Tahoma"/>
          <w:szCs w:val="24"/>
        </w:rPr>
        <w:t xml:space="preserve">um ponteiro para </w:t>
      </w:r>
      <w:r w:rsidRPr="008A429D">
        <w:rPr>
          <w:rFonts w:ascii="Tahoma" w:eastAsia="Tahoma" w:hAnsi="Tahoma" w:cs="Tahoma"/>
          <w:szCs w:val="24"/>
        </w:rPr>
        <w:t>uma variável convencional.</w:t>
      </w:r>
    </w:p>
    <w:p w14:paraId="12794FCF" w14:textId="2912B392" w:rsidR="00DD00FD" w:rsidRDefault="00DD00FD" w:rsidP="00DD00FD">
      <w:pPr>
        <w:spacing w:after="0" w:line="360" w:lineRule="auto"/>
        <w:ind w:firstLine="709"/>
        <w:jc w:val="both"/>
        <w:rPr>
          <w:rFonts w:ascii="Tahoma" w:eastAsia="Tahoma" w:hAnsi="Tahoma" w:cs="Tahoma"/>
        </w:rPr>
      </w:pPr>
    </w:p>
    <w:p w14:paraId="4D7FC194" w14:textId="2D6E82DD" w:rsidR="00DC0402" w:rsidRDefault="00DC0402" w:rsidP="00DD00FD">
      <w:pPr>
        <w:spacing w:after="0" w:line="360" w:lineRule="auto"/>
        <w:ind w:firstLine="709"/>
        <w:jc w:val="both"/>
        <w:rPr>
          <w:rFonts w:ascii="Tahoma" w:eastAsia="Tahoma" w:hAnsi="Tahoma" w:cs="Tahoma"/>
        </w:rPr>
      </w:pPr>
    </w:p>
    <w:p w14:paraId="039F2192" w14:textId="77777777" w:rsidR="00DC0402" w:rsidRDefault="00DC0402" w:rsidP="00DD00FD">
      <w:pPr>
        <w:spacing w:after="0" w:line="360" w:lineRule="auto"/>
        <w:ind w:firstLine="709"/>
        <w:jc w:val="both"/>
        <w:rPr>
          <w:rFonts w:ascii="Tahoma" w:eastAsia="Tahoma" w:hAnsi="Tahoma" w:cs="Tahoma"/>
        </w:rPr>
      </w:pPr>
    </w:p>
    <w:p w14:paraId="52F76262" w14:textId="77777777" w:rsidR="00DD00FD" w:rsidRPr="00017808" w:rsidRDefault="00DD00FD" w:rsidP="00DD00F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1.</w:t>
      </w:r>
      <w:r>
        <w:rPr>
          <w:rFonts w:ascii="Tahoma" w:eastAsia="Tahoma" w:hAnsi="Tahoma" w:cs="Tahoma"/>
          <w:b/>
        </w:rPr>
        <w:t>2.</w:t>
      </w:r>
      <w:r w:rsidRPr="00017808">
        <w:rPr>
          <w:rFonts w:ascii="Tahoma" w:eastAsia="Tahoma" w:hAnsi="Tahoma" w:cs="Tahoma"/>
          <w:b/>
        </w:rPr>
        <w:t xml:space="preserve"> </w:t>
      </w:r>
      <w:r w:rsidRPr="0088599C">
        <w:rPr>
          <w:rFonts w:ascii="Tahoma" w:eastAsia="Tahoma" w:hAnsi="Tahoma" w:cs="Tahoma"/>
          <w:b/>
        </w:rPr>
        <w:t>Lista simplesmente encadeada</w:t>
      </w:r>
    </w:p>
    <w:p w14:paraId="77862D8E" w14:textId="77777777" w:rsidR="00DD00FD" w:rsidRDefault="00DD00FD" w:rsidP="00DD00FD">
      <w:pPr>
        <w:spacing w:after="0" w:line="360" w:lineRule="auto"/>
        <w:ind w:firstLine="709"/>
        <w:jc w:val="both"/>
        <w:rPr>
          <w:rFonts w:ascii="Tahoma" w:eastAsia="Tahoma" w:hAnsi="Tahoma" w:cs="Tahoma"/>
        </w:rPr>
      </w:pPr>
    </w:p>
    <w:p w14:paraId="718E8643"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No contexto da ciência da computação, </w:t>
      </w:r>
      <w:r w:rsidRPr="00BA6615">
        <w:rPr>
          <w:rFonts w:ascii="Tahoma" w:eastAsia="Tahoma" w:hAnsi="Tahoma" w:cs="Tahoma"/>
        </w:rPr>
        <w:t xml:space="preserve">uma </w:t>
      </w:r>
      <w:r w:rsidRPr="00BA6615">
        <w:rPr>
          <w:rFonts w:ascii="Tahoma" w:eastAsia="Tahoma" w:hAnsi="Tahoma" w:cs="Tahoma"/>
          <w:b/>
        </w:rPr>
        <w:t>lista</w:t>
      </w:r>
      <w:r w:rsidRPr="00BA6615">
        <w:rPr>
          <w:rFonts w:ascii="Tahoma" w:eastAsia="Tahoma" w:hAnsi="Tahoma" w:cs="Tahoma"/>
        </w:rPr>
        <w:t xml:space="preserve"> é uma estrutura de dados linear utilizada para armazenar e organizar dados em um </w:t>
      </w:r>
      <w:r>
        <w:rPr>
          <w:rFonts w:ascii="Tahoma" w:eastAsia="Tahoma" w:hAnsi="Tahoma" w:cs="Tahoma"/>
        </w:rPr>
        <w:t>sistema computacional</w:t>
      </w:r>
      <w:r w:rsidRPr="00BA6615">
        <w:rPr>
          <w:rFonts w:ascii="Tahoma" w:eastAsia="Tahoma" w:hAnsi="Tahoma" w:cs="Tahoma"/>
        </w:rPr>
        <w:t>. Uma estrutura do tipo lista</w:t>
      </w:r>
      <w:r>
        <w:rPr>
          <w:rFonts w:ascii="Tahoma" w:eastAsia="Tahoma" w:hAnsi="Tahoma" w:cs="Tahoma"/>
        </w:rPr>
        <w:t>, no seu uso mais comum,</w:t>
      </w:r>
      <w:r w:rsidRPr="00BA6615">
        <w:rPr>
          <w:rFonts w:ascii="Tahoma" w:eastAsia="Tahoma" w:hAnsi="Tahoma" w:cs="Tahoma"/>
        </w:rPr>
        <w:t xml:space="preserve"> é uma sequência de elementos do mesmo tipo</w:t>
      </w:r>
      <w:r>
        <w:rPr>
          <w:rFonts w:ascii="Tahoma" w:eastAsia="Tahoma" w:hAnsi="Tahoma" w:cs="Tahoma"/>
        </w:rPr>
        <w:t xml:space="preserve">. </w:t>
      </w:r>
      <w:r w:rsidRPr="00BA6615">
        <w:rPr>
          <w:rFonts w:ascii="Tahoma" w:eastAsia="Tahoma" w:hAnsi="Tahoma" w:cs="Tahoma"/>
        </w:rPr>
        <w:t>Existem várias representações diferentes para uma lista.</w:t>
      </w:r>
      <w:r w:rsidRPr="00BA6615">
        <w:t xml:space="preserve"> </w:t>
      </w:r>
      <w:r w:rsidRPr="00BA6615">
        <w:rPr>
          <w:rFonts w:ascii="Tahoma" w:eastAsia="Tahoma" w:hAnsi="Tahoma" w:cs="Tahoma"/>
        </w:rPr>
        <w:t xml:space="preserve">Essas representações variam a depender de como os elementos são inseridos ou removidos da lista, </w:t>
      </w:r>
      <w:r>
        <w:rPr>
          <w:rFonts w:ascii="Tahoma" w:eastAsia="Tahoma" w:hAnsi="Tahoma" w:cs="Tahoma"/>
        </w:rPr>
        <w:t xml:space="preserve">do </w:t>
      </w:r>
      <w:r w:rsidRPr="00BA6615">
        <w:rPr>
          <w:rFonts w:ascii="Tahoma" w:eastAsia="Tahoma" w:hAnsi="Tahoma" w:cs="Tahoma"/>
        </w:rPr>
        <w:t xml:space="preserve">tipo de alocação usada e </w:t>
      </w:r>
      <w:r>
        <w:rPr>
          <w:rFonts w:ascii="Tahoma" w:eastAsia="Tahoma" w:hAnsi="Tahoma" w:cs="Tahoma"/>
        </w:rPr>
        <w:t xml:space="preserve">do </w:t>
      </w:r>
      <w:r w:rsidRPr="00BA6615">
        <w:rPr>
          <w:rFonts w:ascii="Tahoma" w:eastAsia="Tahoma" w:hAnsi="Tahoma" w:cs="Tahoma"/>
        </w:rPr>
        <w:t>tipo de acesso aos elementos.</w:t>
      </w:r>
      <w:r>
        <w:rPr>
          <w:rFonts w:ascii="Tahoma" w:eastAsia="Tahoma" w:hAnsi="Tahoma" w:cs="Tahoma"/>
        </w:rPr>
        <w:t xml:space="preserve"> </w:t>
      </w:r>
      <w:r w:rsidRPr="00A829D5">
        <w:rPr>
          <w:rFonts w:ascii="Tahoma" w:eastAsia="Tahoma" w:hAnsi="Tahoma" w:cs="Tahoma"/>
        </w:rPr>
        <w:t>As estrutura</w:t>
      </w:r>
      <w:r>
        <w:rPr>
          <w:rFonts w:ascii="Tahoma" w:eastAsia="Tahoma" w:hAnsi="Tahoma" w:cs="Tahoma"/>
        </w:rPr>
        <w:t>s</w:t>
      </w:r>
      <w:r w:rsidRPr="00A829D5">
        <w:rPr>
          <w:rFonts w:ascii="Tahoma" w:eastAsia="Tahoma" w:hAnsi="Tahoma" w:cs="Tahoma"/>
        </w:rPr>
        <w:t xml:space="preserve"> pilha e fila, por exemplo, </w:t>
      </w:r>
      <w:r w:rsidRPr="00376F90">
        <w:rPr>
          <w:rFonts w:ascii="Tahoma" w:eastAsia="Tahoma" w:hAnsi="Tahoma" w:cs="Tahoma"/>
        </w:rPr>
        <w:t>podem ser facilmente implementadas utilizando, como base, uma estrutura de lista encadeada simples</w:t>
      </w:r>
      <w:r w:rsidRPr="00A829D5">
        <w:rPr>
          <w:rFonts w:ascii="Tahoma" w:eastAsia="Tahoma" w:hAnsi="Tahoma" w:cs="Tahoma"/>
        </w:rPr>
        <w:t>.</w:t>
      </w:r>
    </w:p>
    <w:p w14:paraId="03C1A4EA"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As listas podem ser implementadas por algoritmos estruturados, utilizando recursos como ponteiros e comandos </w:t>
      </w:r>
      <w:proofErr w:type="spellStart"/>
      <w:r w:rsidRPr="000F1AA6">
        <w:rPr>
          <w:rFonts w:eastAsia="Tahoma" w:cs="Consolas"/>
        </w:rPr>
        <w:t>struct</w:t>
      </w:r>
      <w:proofErr w:type="spellEnd"/>
      <w:r>
        <w:rPr>
          <w:rFonts w:ascii="Tahoma" w:eastAsia="Tahoma" w:hAnsi="Tahoma" w:cs="Tahoma"/>
        </w:rPr>
        <w:t xml:space="preserve">. </w:t>
      </w:r>
    </w:p>
    <w:p w14:paraId="36E06021" w14:textId="77777777" w:rsidR="00DD00FD" w:rsidRDefault="00DD00FD" w:rsidP="00DD00FD">
      <w:pPr>
        <w:spacing w:after="0" w:line="360" w:lineRule="auto"/>
        <w:ind w:firstLine="709"/>
        <w:jc w:val="both"/>
        <w:rPr>
          <w:rFonts w:ascii="Tahoma" w:eastAsia="Tahoma" w:hAnsi="Tahoma" w:cs="Tahoma"/>
        </w:rPr>
      </w:pPr>
      <w:r w:rsidRPr="008B376D">
        <w:rPr>
          <w:rFonts w:ascii="Tahoma" w:eastAsia="Tahoma" w:hAnsi="Tahoma" w:cs="Tahoma"/>
        </w:rPr>
        <w:t>Uma lista encadeada, em sua forma mais simples, é u</w:t>
      </w:r>
      <w:r>
        <w:rPr>
          <w:rFonts w:ascii="Tahoma" w:eastAsia="Tahoma" w:hAnsi="Tahoma" w:cs="Tahoma"/>
        </w:rPr>
        <w:t xml:space="preserve">ma estrutura de dados </w:t>
      </w:r>
      <w:r w:rsidRPr="00004C79">
        <w:rPr>
          <w:rFonts w:ascii="Tahoma" w:eastAsia="Tahoma" w:hAnsi="Tahoma" w:cs="Tahoma"/>
        </w:rPr>
        <w:t xml:space="preserve">na qual os elementos são chamados de </w:t>
      </w:r>
      <w:r w:rsidRPr="006F1C73">
        <w:rPr>
          <w:rFonts w:ascii="Tahoma" w:eastAsia="Tahoma" w:hAnsi="Tahoma" w:cs="Tahoma"/>
          <w:b/>
        </w:rPr>
        <w:t>nós</w:t>
      </w:r>
      <w:r>
        <w:rPr>
          <w:rFonts w:ascii="Tahoma" w:eastAsia="Tahoma" w:hAnsi="Tahoma" w:cs="Tahoma"/>
        </w:rPr>
        <w:t xml:space="preserve"> (ou nodos). Os nós,</w:t>
      </w:r>
      <w:r w:rsidRPr="008B376D">
        <w:rPr>
          <w:rFonts w:ascii="Tahoma" w:eastAsia="Tahoma" w:hAnsi="Tahoma" w:cs="Tahoma"/>
        </w:rPr>
        <w:t xml:space="preserve"> juntos</w:t>
      </w:r>
      <w:r>
        <w:rPr>
          <w:rFonts w:ascii="Tahoma" w:eastAsia="Tahoma" w:hAnsi="Tahoma" w:cs="Tahoma"/>
        </w:rPr>
        <w:t>,</w:t>
      </w:r>
      <w:r w:rsidRPr="008B376D">
        <w:rPr>
          <w:rFonts w:ascii="Tahoma" w:eastAsia="Tahoma" w:hAnsi="Tahoma" w:cs="Tahoma"/>
        </w:rPr>
        <w:t xml:space="preserve"> formam uma ordem. </w:t>
      </w:r>
      <w:r>
        <w:rPr>
          <w:rFonts w:ascii="Tahoma" w:eastAsia="Tahoma" w:hAnsi="Tahoma" w:cs="Tahoma"/>
        </w:rPr>
        <w:t>Cada nó</w:t>
      </w:r>
      <w:r w:rsidRPr="008B376D">
        <w:rPr>
          <w:rFonts w:ascii="Tahoma" w:eastAsia="Tahoma" w:hAnsi="Tahoma" w:cs="Tahoma"/>
        </w:rPr>
        <w:t xml:space="preserve"> é um</w:t>
      </w:r>
      <w:r>
        <w:rPr>
          <w:rFonts w:ascii="Tahoma" w:eastAsia="Tahoma" w:hAnsi="Tahoma" w:cs="Tahoma"/>
        </w:rPr>
        <w:t xml:space="preserve">a estrutura que armazena um </w:t>
      </w:r>
      <w:r w:rsidRPr="008B376D">
        <w:rPr>
          <w:rFonts w:ascii="Tahoma" w:eastAsia="Tahoma" w:hAnsi="Tahoma" w:cs="Tahoma"/>
        </w:rPr>
        <w:t xml:space="preserve">elemento e uma </w:t>
      </w:r>
      <w:proofErr w:type="spellStart"/>
      <w:r w:rsidRPr="008B376D">
        <w:rPr>
          <w:rFonts w:ascii="Tahoma" w:eastAsia="Tahoma" w:hAnsi="Tahoma" w:cs="Tahoma"/>
        </w:rPr>
        <w:t>referência</w:t>
      </w:r>
      <w:proofErr w:type="spellEnd"/>
      <w:r w:rsidRPr="008B376D">
        <w:rPr>
          <w:rFonts w:ascii="Tahoma" w:eastAsia="Tahoma" w:hAnsi="Tahoma" w:cs="Tahoma"/>
        </w:rPr>
        <w:t xml:space="preserve">, </w:t>
      </w:r>
      <w:r>
        <w:rPr>
          <w:rFonts w:ascii="Tahoma" w:eastAsia="Tahoma" w:hAnsi="Tahoma" w:cs="Tahoma"/>
        </w:rPr>
        <w:t xml:space="preserve">que chamaremos de </w:t>
      </w:r>
      <w:proofErr w:type="spellStart"/>
      <w:r>
        <w:rPr>
          <w:rFonts w:eastAsia="Tahoma" w:cs="Consolas"/>
        </w:rPr>
        <w:t>prox</w:t>
      </w:r>
      <w:proofErr w:type="spellEnd"/>
      <w:r>
        <w:rPr>
          <w:rFonts w:ascii="Tahoma" w:eastAsia="Tahoma" w:hAnsi="Tahoma" w:cs="Tahoma"/>
        </w:rPr>
        <w:t>, para outro nó. U</w:t>
      </w:r>
      <w:r w:rsidRPr="007E557D">
        <w:rPr>
          <w:rFonts w:ascii="Tahoma" w:eastAsia="Tahoma" w:hAnsi="Tahoma" w:cs="Tahoma"/>
        </w:rPr>
        <w:t>ma lista encadeada</w:t>
      </w:r>
      <w:r>
        <w:rPr>
          <w:rFonts w:ascii="Tahoma" w:eastAsia="Tahoma" w:hAnsi="Tahoma" w:cs="Tahoma"/>
        </w:rPr>
        <w:t xml:space="preserve"> geralmente é implementada por mecanismos de alocação dinâmica e, nesse caso, ela</w:t>
      </w:r>
      <w:r w:rsidRPr="007E557D">
        <w:rPr>
          <w:rFonts w:ascii="Tahoma" w:eastAsia="Tahoma" w:hAnsi="Tahoma" w:cs="Tahoma"/>
        </w:rPr>
        <w:t xml:space="preserve"> </w:t>
      </w:r>
      <w:proofErr w:type="spellStart"/>
      <w:r w:rsidRPr="007E557D">
        <w:rPr>
          <w:rFonts w:ascii="Tahoma" w:eastAsia="Tahoma" w:hAnsi="Tahoma" w:cs="Tahoma"/>
        </w:rPr>
        <w:t>não</w:t>
      </w:r>
      <w:proofErr w:type="spellEnd"/>
      <w:r w:rsidRPr="007E557D">
        <w:rPr>
          <w:rFonts w:ascii="Tahoma" w:eastAsia="Tahoma" w:hAnsi="Tahoma" w:cs="Tahoma"/>
        </w:rPr>
        <w:t xml:space="preserve"> tem um tamanho f</w:t>
      </w:r>
      <w:r>
        <w:rPr>
          <w:rFonts w:ascii="Tahoma" w:eastAsia="Tahoma" w:hAnsi="Tahoma" w:cs="Tahoma"/>
        </w:rPr>
        <w:t xml:space="preserve">ixo predeterminado e usa um </w:t>
      </w:r>
      <w:proofErr w:type="spellStart"/>
      <w:r>
        <w:rPr>
          <w:rFonts w:ascii="Tahoma" w:eastAsia="Tahoma" w:hAnsi="Tahoma" w:cs="Tahoma"/>
        </w:rPr>
        <w:t>es</w:t>
      </w:r>
      <w:r w:rsidRPr="007E557D">
        <w:rPr>
          <w:rFonts w:ascii="Tahoma" w:eastAsia="Tahoma" w:hAnsi="Tahoma" w:cs="Tahoma"/>
        </w:rPr>
        <w:t>paço</w:t>
      </w:r>
      <w:proofErr w:type="spellEnd"/>
      <w:r w:rsidRPr="007E557D">
        <w:rPr>
          <w:rFonts w:ascii="Tahoma" w:eastAsia="Tahoma" w:hAnsi="Tahoma" w:cs="Tahoma"/>
        </w:rPr>
        <w:t xml:space="preserve"> proporcional à quantidade de seus elementos. </w:t>
      </w:r>
      <w:proofErr w:type="spellStart"/>
      <w:r w:rsidRPr="007E557D">
        <w:rPr>
          <w:rFonts w:ascii="Tahoma" w:eastAsia="Tahoma" w:hAnsi="Tahoma" w:cs="Tahoma"/>
        </w:rPr>
        <w:t>Além</w:t>
      </w:r>
      <w:proofErr w:type="spellEnd"/>
      <w:r w:rsidRPr="007E557D">
        <w:rPr>
          <w:rFonts w:ascii="Tahoma" w:eastAsia="Tahoma" w:hAnsi="Tahoma" w:cs="Tahoma"/>
        </w:rPr>
        <w:t xml:space="preserve"> disso, os </w:t>
      </w:r>
      <w:r>
        <w:rPr>
          <w:rFonts w:ascii="Tahoma" w:eastAsia="Tahoma" w:hAnsi="Tahoma" w:cs="Tahoma"/>
        </w:rPr>
        <w:t>nós</w:t>
      </w:r>
      <w:r w:rsidRPr="007E557D">
        <w:rPr>
          <w:rFonts w:ascii="Tahoma" w:eastAsia="Tahoma" w:hAnsi="Tahoma" w:cs="Tahoma"/>
        </w:rPr>
        <w:t xml:space="preserve"> de uma lista encadeada </w:t>
      </w:r>
      <w:proofErr w:type="spellStart"/>
      <w:r w:rsidRPr="007E557D">
        <w:rPr>
          <w:rFonts w:ascii="Tahoma" w:eastAsia="Tahoma" w:hAnsi="Tahoma" w:cs="Tahoma"/>
        </w:rPr>
        <w:t>não</w:t>
      </w:r>
      <w:proofErr w:type="spellEnd"/>
      <w:r w:rsidRPr="007E557D">
        <w:rPr>
          <w:rFonts w:ascii="Tahoma" w:eastAsia="Tahoma" w:hAnsi="Tahoma" w:cs="Tahoma"/>
        </w:rPr>
        <w:t xml:space="preserve"> </w:t>
      </w:r>
      <w:proofErr w:type="spellStart"/>
      <w:r w:rsidRPr="007E557D">
        <w:rPr>
          <w:rFonts w:ascii="Tahoma" w:eastAsia="Tahoma" w:hAnsi="Tahoma" w:cs="Tahoma"/>
        </w:rPr>
        <w:t>são</w:t>
      </w:r>
      <w:proofErr w:type="spellEnd"/>
      <w:r w:rsidRPr="007E557D">
        <w:rPr>
          <w:rFonts w:ascii="Tahoma" w:eastAsia="Tahoma" w:hAnsi="Tahoma" w:cs="Tahoma"/>
        </w:rPr>
        <w:t xml:space="preserve"> indexados.</w:t>
      </w:r>
    </w:p>
    <w:p w14:paraId="58D49187" w14:textId="12BB2FDF" w:rsidR="00DD00FD" w:rsidRDefault="00DD00FD" w:rsidP="00DD00FD">
      <w:pPr>
        <w:spacing w:after="0" w:line="360" w:lineRule="auto"/>
        <w:ind w:firstLine="709"/>
        <w:jc w:val="both"/>
        <w:rPr>
          <w:rFonts w:ascii="Tahoma" w:eastAsia="Tahoma" w:hAnsi="Tahoma" w:cs="Tahoma"/>
        </w:rPr>
      </w:pPr>
      <w:r w:rsidRPr="001F7822">
        <w:rPr>
          <w:rFonts w:ascii="Tahoma" w:eastAsia="Tahoma" w:hAnsi="Tahoma" w:cs="Tahoma"/>
        </w:rPr>
        <w:t>U</w:t>
      </w:r>
      <w:r>
        <w:rPr>
          <w:rFonts w:ascii="Tahoma" w:eastAsia="Tahoma" w:hAnsi="Tahoma" w:cs="Tahoma"/>
        </w:rPr>
        <w:t>ma</w:t>
      </w:r>
      <w:r w:rsidRPr="003C63C1">
        <w:t xml:space="preserve"> </w:t>
      </w:r>
      <w:r w:rsidRPr="00BA6615">
        <w:rPr>
          <w:rFonts w:ascii="Tahoma" w:eastAsia="Tahoma" w:hAnsi="Tahoma" w:cs="Tahoma"/>
          <w:b/>
        </w:rPr>
        <w:t xml:space="preserve">lista </w:t>
      </w:r>
      <w:r>
        <w:rPr>
          <w:rFonts w:ascii="Tahoma" w:eastAsia="Tahoma" w:hAnsi="Tahoma" w:cs="Tahoma"/>
          <w:b/>
        </w:rPr>
        <w:t xml:space="preserve">linear </w:t>
      </w:r>
      <w:r w:rsidRPr="00BA6615">
        <w:rPr>
          <w:rFonts w:ascii="Tahoma" w:eastAsia="Tahoma" w:hAnsi="Tahoma" w:cs="Tahoma"/>
          <w:b/>
        </w:rPr>
        <w:t>simplesmente encadeada</w:t>
      </w:r>
      <w:r>
        <w:rPr>
          <w:rFonts w:ascii="Tahoma" w:eastAsia="Tahoma" w:hAnsi="Tahoma" w:cs="Tahoma"/>
        </w:rPr>
        <w:t xml:space="preserve"> </w:t>
      </w:r>
      <w:r w:rsidRPr="0038247D">
        <w:rPr>
          <w:rFonts w:ascii="Tahoma" w:eastAsia="Tahoma" w:hAnsi="Tahoma" w:cs="Tahoma"/>
        </w:rPr>
        <w:t xml:space="preserve">é </w:t>
      </w:r>
      <w:r>
        <w:rPr>
          <w:rFonts w:ascii="Tahoma" w:eastAsia="Tahoma" w:hAnsi="Tahoma" w:cs="Tahoma"/>
        </w:rPr>
        <w:t xml:space="preserve">um tipo de lista em que os nós </w:t>
      </w:r>
      <w:r w:rsidRPr="008B376D">
        <w:rPr>
          <w:rFonts w:ascii="Tahoma" w:eastAsia="Tahoma" w:hAnsi="Tahoma" w:cs="Tahoma"/>
        </w:rPr>
        <w:t xml:space="preserve">formam uma </w:t>
      </w:r>
      <w:r>
        <w:rPr>
          <w:rFonts w:ascii="Tahoma" w:eastAsia="Tahoma" w:hAnsi="Tahoma" w:cs="Tahoma"/>
        </w:rPr>
        <w:t>estrutura</w:t>
      </w:r>
      <w:r w:rsidRPr="008B376D">
        <w:rPr>
          <w:rFonts w:ascii="Tahoma" w:eastAsia="Tahoma" w:hAnsi="Tahoma" w:cs="Tahoma"/>
        </w:rPr>
        <w:t xml:space="preserve"> linear. </w:t>
      </w:r>
      <w:r w:rsidRPr="0038247D">
        <w:rPr>
          <w:rFonts w:ascii="Tahoma" w:eastAsia="Tahoma" w:hAnsi="Tahoma" w:cs="Tahoma"/>
        </w:rPr>
        <w:t>O último nó da lista possui um ponteiro nulo</w:t>
      </w:r>
      <w:r>
        <w:rPr>
          <w:rFonts w:ascii="Tahoma" w:eastAsia="Tahoma" w:hAnsi="Tahoma" w:cs="Tahoma"/>
        </w:rPr>
        <w:t xml:space="preserve"> (que aponta para </w:t>
      </w:r>
      <w:r w:rsidRPr="0000579E">
        <w:rPr>
          <w:rFonts w:eastAsia="Tahoma" w:cs="Consolas"/>
        </w:rPr>
        <w:t>NULL</w:t>
      </w:r>
      <w:r>
        <w:rPr>
          <w:rFonts w:ascii="Tahoma" w:eastAsia="Tahoma" w:hAnsi="Tahoma" w:cs="Tahoma"/>
        </w:rPr>
        <w:t>)</w:t>
      </w:r>
      <w:r w:rsidRPr="0038247D">
        <w:rPr>
          <w:rFonts w:ascii="Tahoma" w:eastAsia="Tahoma" w:hAnsi="Tahoma" w:cs="Tahoma"/>
        </w:rPr>
        <w:t>,</w:t>
      </w:r>
      <w:r>
        <w:rPr>
          <w:rFonts w:ascii="Tahoma" w:eastAsia="Tahoma" w:hAnsi="Tahoma" w:cs="Tahoma"/>
        </w:rPr>
        <w:t xml:space="preserve"> ou seja, um ponteiro que não aponta para qualquer endereço de memória válido,</w:t>
      </w:r>
      <w:r w:rsidRPr="0038247D">
        <w:rPr>
          <w:rFonts w:ascii="Tahoma" w:eastAsia="Tahoma" w:hAnsi="Tahoma" w:cs="Tahoma"/>
        </w:rPr>
        <w:t xml:space="preserve"> indicando o final da lista.</w:t>
      </w:r>
    </w:p>
    <w:p w14:paraId="6DDFC314"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Essa estrutura pode ser ilustrada conforme mostrado na figura 1. Podemos ver, nessa figura, </w:t>
      </w:r>
      <w:r w:rsidRPr="00985D11">
        <w:rPr>
          <w:rFonts w:ascii="Tahoma" w:eastAsia="Tahoma" w:hAnsi="Tahoma" w:cs="Tahoma"/>
        </w:rPr>
        <w:t xml:space="preserve">a existência de um ponteiro </w:t>
      </w:r>
      <w:r>
        <w:rPr>
          <w:rFonts w:ascii="Tahoma" w:eastAsia="Tahoma" w:hAnsi="Tahoma" w:cs="Tahoma"/>
        </w:rPr>
        <w:t xml:space="preserve">de nome </w:t>
      </w:r>
      <w:r w:rsidRPr="00B9275E">
        <w:rPr>
          <w:rFonts w:eastAsia="Tahoma" w:cs="Consolas"/>
        </w:rPr>
        <w:t>L</w:t>
      </w:r>
      <w:r>
        <w:rPr>
          <w:rFonts w:ascii="Tahoma" w:eastAsia="Tahoma" w:hAnsi="Tahoma" w:cs="Tahoma"/>
        </w:rPr>
        <w:t xml:space="preserve">, que aponta para </w:t>
      </w:r>
      <w:r w:rsidRPr="00985D11">
        <w:rPr>
          <w:rFonts w:ascii="Tahoma" w:eastAsia="Tahoma" w:hAnsi="Tahoma" w:cs="Tahoma"/>
        </w:rPr>
        <w:t>o primeiro nó da lista</w:t>
      </w:r>
      <w:r>
        <w:rPr>
          <w:rFonts w:ascii="Tahoma" w:eastAsia="Tahoma" w:hAnsi="Tahoma" w:cs="Tahoma"/>
        </w:rPr>
        <w:t xml:space="preserve">. Esse primeiro nó contém um valor </w:t>
      </w:r>
      <w:r w:rsidRPr="00985D11">
        <w:rPr>
          <w:rFonts w:ascii="Tahoma" w:eastAsia="Tahoma" w:hAnsi="Tahoma" w:cs="Tahoma"/>
        </w:rPr>
        <w:t>(Info 1) e um ponteiro</w:t>
      </w:r>
      <w:r>
        <w:rPr>
          <w:rFonts w:ascii="Tahoma" w:eastAsia="Tahoma" w:hAnsi="Tahoma" w:cs="Tahoma"/>
        </w:rPr>
        <w:t xml:space="preserve"> </w:t>
      </w:r>
      <w:proofErr w:type="spellStart"/>
      <w:r>
        <w:rPr>
          <w:rFonts w:eastAsia="Tahoma" w:cs="Consolas"/>
        </w:rPr>
        <w:t>prox</w:t>
      </w:r>
      <w:proofErr w:type="spellEnd"/>
      <w:r>
        <w:rPr>
          <w:rFonts w:ascii="Tahoma" w:eastAsia="Tahoma" w:hAnsi="Tahoma" w:cs="Tahoma"/>
        </w:rPr>
        <w:t xml:space="preserve"> (representado por uma seta)</w:t>
      </w:r>
      <w:r w:rsidRPr="00985D11">
        <w:rPr>
          <w:rFonts w:ascii="Tahoma" w:eastAsia="Tahoma" w:hAnsi="Tahoma" w:cs="Tahoma"/>
        </w:rPr>
        <w:t xml:space="preserve"> para o próximo nó. </w:t>
      </w:r>
      <w:r>
        <w:rPr>
          <w:rFonts w:ascii="Tahoma" w:eastAsia="Tahoma" w:hAnsi="Tahoma" w:cs="Tahoma"/>
        </w:rPr>
        <w:t>O segundo nó contém um valor (Info 2</w:t>
      </w:r>
      <w:r w:rsidRPr="00985D11">
        <w:rPr>
          <w:rFonts w:ascii="Tahoma" w:eastAsia="Tahoma" w:hAnsi="Tahoma" w:cs="Tahoma"/>
        </w:rPr>
        <w:t xml:space="preserve">) e um ponteiro </w:t>
      </w:r>
      <w:proofErr w:type="spellStart"/>
      <w:r w:rsidRPr="00B9275E">
        <w:rPr>
          <w:rFonts w:eastAsia="Tahoma" w:cs="Consolas"/>
        </w:rPr>
        <w:t>prox</w:t>
      </w:r>
      <w:proofErr w:type="spellEnd"/>
      <w:r>
        <w:rPr>
          <w:rFonts w:ascii="Tahoma" w:eastAsia="Tahoma" w:hAnsi="Tahoma" w:cs="Tahoma"/>
        </w:rPr>
        <w:t xml:space="preserve"> </w:t>
      </w:r>
      <w:r w:rsidRPr="00985D11">
        <w:rPr>
          <w:rFonts w:ascii="Tahoma" w:eastAsia="Tahoma" w:hAnsi="Tahoma" w:cs="Tahoma"/>
        </w:rPr>
        <w:t xml:space="preserve">para o próximo nó. O </w:t>
      </w:r>
      <w:r>
        <w:rPr>
          <w:rFonts w:ascii="Tahoma" w:eastAsia="Tahoma" w:hAnsi="Tahoma" w:cs="Tahoma"/>
        </w:rPr>
        <w:t xml:space="preserve">terceiro e </w:t>
      </w:r>
      <w:r w:rsidRPr="00985D11">
        <w:rPr>
          <w:rFonts w:ascii="Tahoma" w:eastAsia="Tahoma" w:hAnsi="Tahoma" w:cs="Tahoma"/>
        </w:rPr>
        <w:t xml:space="preserve">último nó </w:t>
      </w:r>
      <w:r>
        <w:rPr>
          <w:rFonts w:ascii="Tahoma" w:eastAsia="Tahoma" w:hAnsi="Tahoma" w:cs="Tahoma"/>
        </w:rPr>
        <w:t xml:space="preserve">contém um valor (Info 3) e um ponteiro </w:t>
      </w:r>
      <w:proofErr w:type="spellStart"/>
      <w:r w:rsidRPr="00B9275E">
        <w:rPr>
          <w:rFonts w:eastAsia="Tahoma" w:cs="Consolas"/>
        </w:rPr>
        <w:t>prox</w:t>
      </w:r>
      <w:proofErr w:type="spellEnd"/>
      <w:r>
        <w:rPr>
          <w:rFonts w:ascii="Tahoma" w:eastAsia="Tahoma" w:hAnsi="Tahoma" w:cs="Tahoma"/>
        </w:rPr>
        <w:t xml:space="preserve"> que </w:t>
      </w:r>
      <w:r w:rsidRPr="00985D11">
        <w:rPr>
          <w:rFonts w:ascii="Tahoma" w:eastAsia="Tahoma" w:hAnsi="Tahoma" w:cs="Tahoma"/>
        </w:rPr>
        <w:t>aponta para</w:t>
      </w:r>
      <w:r>
        <w:rPr>
          <w:rFonts w:ascii="Tahoma" w:eastAsia="Tahoma" w:hAnsi="Tahoma" w:cs="Tahoma"/>
        </w:rPr>
        <w:t xml:space="preserve"> </w:t>
      </w:r>
      <w:r w:rsidRPr="0000579E">
        <w:rPr>
          <w:rFonts w:eastAsia="Tahoma" w:cs="Consolas"/>
        </w:rPr>
        <w:t>NULL</w:t>
      </w:r>
      <w:r>
        <w:rPr>
          <w:rFonts w:eastAsia="Tahoma" w:cs="Consolas"/>
        </w:rPr>
        <w:t xml:space="preserve"> </w:t>
      </w:r>
      <w:r w:rsidRPr="00B9275E">
        <w:rPr>
          <w:rFonts w:ascii="Tahoma" w:eastAsia="Tahoma" w:hAnsi="Tahoma" w:cs="Tahoma"/>
        </w:rPr>
        <w:t>(representado por</w:t>
      </w:r>
      <w:r>
        <w:rPr>
          <w:rFonts w:eastAsia="Tahoma" w:cs="Consolas"/>
        </w:rPr>
        <w:t xml:space="preserve"> /</w:t>
      </w:r>
      <w:r w:rsidRPr="00B9275E">
        <w:rPr>
          <w:rFonts w:ascii="Tahoma" w:eastAsia="Tahoma" w:hAnsi="Tahoma" w:cs="Tahoma"/>
        </w:rPr>
        <w:t>)</w:t>
      </w:r>
      <w:r>
        <w:rPr>
          <w:rFonts w:ascii="Tahoma" w:eastAsia="Tahoma" w:hAnsi="Tahoma" w:cs="Tahoma"/>
        </w:rPr>
        <w:t>, indicando que a lista linear simplesmente encadeada atingiu seu fim</w:t>
      </w:r>
      <w:r w:rsidRPr="00985D11">
        <w:rPr>
          <w:rFonts w:ascii="Tahoma" w:eastAsia="Tahoma" w:hAnsi="Tahoma" w:cs="Tahoma"/>
        </w:rPr>
        <w:t>.</w:t>
      </w:r>
    </w:p>
    <w:p w14:paraId="3C4BCAB4" w14:textId="77777777" w:rsidR="00DD00FD" w:rsidRDefault="00DD00FD" w:rsidP="00DD00FD">
      <w:pPr>
        <w:spacing w:after="0" w:line="240" w:lineRule="auto"/>
        <w:jc w:val="both"/>
        <w:rPr>
          <w:rFonts w:ascii="Tahoma" w:eastAsia="Tahoma" w:hAnsi="Tahoma" w:cs="Tahoma"/>
        </w:rPr>
      </w:pPr>
    </w:p>
    <w:p w14:paraId="42AC3FB8" w14:textId="77777777" w:rsidR="00DD00FD" w:rsidRDefault="00DD00FD" w:rsidP="00DD00FD">
      <w:pPr>
        <w:spacing w:after="0" w:line="240" w:lineRule="auto"/>
        <w:jc w:val="center"/>
        <w:rPr>
          <w:rFonts w:ascii="Tahoma" w:eastAsia="Tahoma" w:hAnsi="Tahoma" w:cs="Tahoma"/>
        </w:rPr>
      </w:pPr>
      <w:r>
        <w:rPr>
          <w:rFonts w:ascii="Tahoma" w:eastAsia="Tahoma" w:hAnsi="Tahoma" w:cs="Tahoma"/>
          <w:noProof/>
          <w:lang w:eastAsia="pt-BR"/>
        </w:rPr>
        <w:drawing>
          <wp:inline distT="0" distB="0" distL="0" distR="0" wp14:anchorId="7C5E718E" wp14:editId="3C89983A">
            <wp:extent cx="4044718" cy="507857"/>
            <wp:effectExtent l="0" t="0" r="0" b="6985"/>
            <wp:docPr id="23" name="Imagem 2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Texto&#10;&#10;O conteúdo gerado por IA pode estar incorreto."/>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70021" cy="511034"/>
                    </a:xfrm>
                    <a:prstGeom prst="rect">
                      <a:avLst/>
                    </a:prstGeom>
                    <a:noFill/>
                    <a:ln>
                      <a:noFill/>
                    </a:ln>
                  </pic:spPr>
                </pic:pic>
              </a:graphicData>
            </a:graphic>
          </wp:inline>
        </w:drawing>
      </w:r>
    </w:p>
    <w:p w14:paraId="651557FF" w14:textId="77777777" w:rsidR="00DD00FD" w:rsidRPr="0038247D" w:rsidRDefault="00DD00FD" w:rsidP="00DD00FD">
      <w:pPr>
        <w:spacing w:after="0" w:line="240" w:lineRule="auto"/>
        <w:jc w:val="center"/>
        <w:rPr>
          <w:rFonts w:ascii="Tahoma" w:eastAsia="Tahoma" w:hAnsi="Tahoma" w:cs="Tahoma"/>
        </w:rPr>
      </w:pPr>
      <w:r>
        <w:rPr>
          <w:rFonts w:ascii="Tahoma" w:eastAsia="Tahoma" w:hAnsi="Tahoma" w:cs="Tahoma"/>
          <w:b/>
          <w:sz w:val="20"/>
          <w:szCs w:val="20"/>
        </w:rPr>
        <w:t>Figura 1</w:t>
      </w:r>
      <w:r w:rsidRPr="00501825">
        <w:rPr>
          <w:rFonts w:ascii="Tahoma" w:eastAsia="Tahoma" w:hAnsi="Tahoma" w:cs="Tahoma"/>
          <w:b/>
          <w:sz w:val="20"/>
          <w:szCs w:val="20"/>
        </w:rPr>
        <w:t>.</w:t>
      </w:r>
      <w:r>
        <w:rPr>
          <w:rFonts w:ascii="Tahoma" w:eastAsia="Tahoma" w:hAnsi="Tahoma" w:cs="Tahoma"/>
          <w:sz w:val="20"/>
          <w:szCs w:val="20"/>
        </w:rPr>
        <w:t xml:space="preserve"> Estrutura de uma lista linear simples encadeada. Os ponteiros </w:t>
      </w:r>
      <w:proofErr w:type="spellStart"/>
      <w:r w:rsidRPr="00B9275E">
        <w:rPr>
          <w:rFonts w:eastAsia="Tahoma" w:cs="Consolas"/>
          <w:sz w:val="20"/>
          <w:szCs w:val="20"/>
        </w:rPr>
        <w:t>prox</w:t>
      </w:r>
      <w:proofErr w:type="spellEnd"/>
      <w:r>
        <w:rPr>
          <w:rFonts w:ascii="Tahoma" w:eastAsia="Tahoma" w:hAnsi="Tahoma" w:cs="Tahoma"/>
          <w:sz w:val="20"/>
          <w:szCs w:val="20"/>
        </w:rPr>
        <w:t xml:space="preserve"> de cada nó são representados como setas e o valor </w:t>
      </w:r>
      <w:r w:rsidRPr="00B9275E">
        <w:rPr>
          <w:rFonts w:eastAsia="Tahoma" w:cs="Consolas"/>
          <w:sz w:val="20"/>
          <w:szCs w:val="20"/>
        </w:rPr>
        <w:t>NULL</w:t>
      </w:r>
      <w:r>
        <w:rPr>
          <w:rFonts w:ascii="Tahoma" w:eastAsia="Tahoma" w:hAnsi="Tahoma" w:cs="Tahoma"/>
          <w:sz w:val="20"/>
          <w:szCs w:val="20"/>
        </w:rPr>
        <w:t xml:space="preserve"> é representado por </w:t>
      </w:r>
      <w:r w:rsidRPr="00B9275E">
        <w:rPr>
          <w:rFonts w:eastAsia="Tahoma" w:cs="Consolas"/>
          <w:sz w:val="20"/>
          <w:szCs w:val="20"/>
        </w:rPr>
        <w:t>/</w:t>
      </w:r>
      <w:r>
        <w:rPr>
          <w:rFonts w:ascii="Tahoma" w:eastAsia="Tahoma" w:hAnsi="Tahoma" w:cs="Tahoma"/>
          <w:sz w:val="20"/>
          <w:szCs w:val="20"/>
        </w:rPr>
        <w:t>.</w:t>
      </w:r>
    </w:p>
    <w:p w14:paraId="7EDDCFE3" w14:textId="77777777" w:rsidR="00DD00FD" w:rsidRDefault="00DD00FD" w:rsidP="00DD00FD">
      <w:pPr>
        <w:spacing w:after="0" w:line="240" w:lineRule="auto"/>
        <w:jc w:val="both"/>
        <w:rPr>
          <w:rFonts w:ascii="Tahoma" w:eastAsia="Tahoma" w:hAnsi="Tahoma" w:cs="Tahoma"/>
        </w:rPr>
      </w:pPr>
    </w:p>
    <w:p w14:paraId="1E7D3A24"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Portanto, a</w:t>
      </w:r>
      <w:r w:rsidRPr="0038247D">
        <w:rPr>
          <w:rFonts w:ascii="Tahoma" w:eastAsia="Tahoma" w:hAnsi="Tahoma" w:cs="Tahoma"/>
        </w:rPr>
        <w:t xml:space="preserve"> estrutura da lista é construída de forma encadeada, onde cada nó traz uma referência ao próximo nó. Isso permite o acesso sequen</w:t>
      </w:r>
      <w:r>
        <w:rPr>
          <w:rFonts w:ascii="Tahoma" w:eastAsia="Tahoma" w:hAnsi="Tahoma" w:cs="Tahoma"/>
        </w:rPr>
        <w:t xml:space="preserve">cial aos </w:t>
      </w:r>
      <w:r w:rsidRPr="0038247D">
        <w:rPr>
          <w:rFonts w:ascii="Tahoma" w:eastAsia="Tahoma" w:hAnsi="Tahoma" w:cs="Tahoma"/>
        </w:rPr>
        <w:t>elementos da lista, começando pelo primeiro nó (ou início da lista) e percorrendo os nós subsequentes</w:t>
      </w:r>
      <w:r>
        <w:rPr>
          <w:rFonts w:ascii="Tahoma" w:eastAsia="Tahoma" w:hAnsi="Tahoma" w:cs="Tahoma"/>
        </w:rPr>
        <w:t>,</w:t>
      </w:r>
      <w:r w:rsidRPr="0038247D">
        <w:rPr>
          <w:rFonts w:ascii="Tahoma" w:eastAsia="Tahoma" w:hAnsi="Tahoma" w:cs="Tahoma"/>
        </w:rPr>
        <w:t xml:space="preserve"> até chegar ao final da lista.</w:t>
      </w:r>
    </w:p>
    <w:p w14:paraId="452C4886" w14:textId="77777777" w:rsidR="00DD00FD" w:rsidRPr="0038247D" w:rsidRDefault="00DD00FD" w:rsidP="00DD00FD">
      <w:pPr>
        <w:spacing w:after="0" w:line="360" w:lineRule="auto"/>
        <w:ind w:firstLine="709"/>
        <w:jc w:val="both"/>
        <w:rPr>
          <w:rFonts w:ascii="Tahoma" w:eastAsia="Tahoma" w:hAnsi="Tahoma" w:cs="Tahoma"/>
        </w:rPr>
      </w:pPr>
      <w:r>
        <w:rPr>
          <w:rFonts w:ascii="Tahoma" w:eastAsia="Tahoma" w:hAnsi="Tahoma" w:cs="Tahoma"/>
        </w:rPr>
        <w:t>U</w:t>
      </w:r>
      <w:r w:rsidRPr="007E557D">
        <w:rPr>
          <w:rFonts w:ascii="Tahoma" w:eastAsia="Tahoma" w:hAnsi="Tahoma" w:cs="Tahoma"/>
        </w:rPr>
        <w:t xml:space="preserve">ma lista simplesmente encadeada </w:t>
      </w:r>
      <w:proofErr w:type="spellStart"/>
      <w:r w:rsidRPr="007E557D">
        <w:rPr>
          <w:rFonts w:ascii="Tahoma" w:eastAsia="Tahoma" w:hAnsi="Tahoma" w:cs="Tahoma"/>
        </w:rPr>
        <w:t>mantém</w:t>
      </w:r>
      <w:proofErr w:type="spellEnd"/>
      <w:r w:rsidRPr="007E557D">
        <w:rPr>
          <w:rFonts w:ascii="Tahoma" w:eastAsia="Tahoma" w:hAnsi="Tahoma" w:cs="Tahoma"/>
        </w:rPr>
        <w:t xml:space="preserve"> seus elementos em </w:t>
      </w:r>
      <w:r>
        <w:rPr>
          <w:rFonts w:ascii="Tahoma" w:eastAsia="Tahoma" w:hAnsi="Tahoma" w:cs="Tahoma"/>
        </w:rPr>
        <w:t>determinada ordem,</w:t>
      </w:r>
      <w:r w:rsidRPr="00003CBB">
        <w:t xml:space="preserve"> </w:t>
      </w:r>
      <w:r w:rsidRPr="00003CBB">
        <w:rPr>
          <w:rFonts w:ascii="Tahoma" w:eastAsia="Tahoma" w:hAnsi="Tahoma" w:cs="Tahoma"/>
        </w:rPr>
        <w:t>que pode depender da forma como os elementos são inseridos na lista</w:t>
      </w:r>
      <w:r>
        <w:rPr>
          <w:rFonts w:ascii="Tahoma" w:eastAsia="Tahoma" w:hAnsi="Tahoma" w:cs="Tahoma"/>
        </w:rPr>
        <w:t>. Ess</w:t>
      </w:r>
      <w:r w:rsidRPr="007E557D">
        <w:rPr>
          <w:rFonts w:ascii="Tahoma" w:eastAsia="Tahoma" w:hAnsi="Tahoma" w:cs="Tahoma"/>
        </w:rPr>
        <w:t xml:space="preserve">a ordem é </w:t>
      </w:r>
      <w:r>
        <w:rPr>
          <w:rFonts w:ascii="Tahoma" w:eastAsia="Tahoma" w:hAnsi="Tahoma" w:cs="Tahoma"/>
        </w:rPr>
        <w:t xml:space="preserve">definida pela cadeia de </w:t>
      </w:r>
      <w:proofErr w:type="spellStart"/>
      <w:r>
        <w:rPr>
          <w:rFonts w:ascii="Tahoma" w:eastAsia="Tahoma" w:hAnsi="Tahoma" w:cs="Tahoma"/>
        </w:rPr>
        <w:t>li</w:t>
      </w:r>
      <w:r w:rsidRPr="007E557D">
        <w:rPr>
          <w:rFonts w:ascii="Tahoma" w:eastAsia="Tahoma" w:hAnsi="Tahoma" w:cs="Tahoma"/>
        </w:rPr>
        <w:t>gações</w:t>
      </w:r>
      <w:proofErr w:type="spellEnd"/>
      <w:r w:rsidRPr="007E557D">
        <w:rPr>
          <w:rFonts w:ascii="Tahoma" w:eastAsia="Tahoma" w:hAnsi="Tahoma" w:cs="Tahoma"/>
        </w:rPr>
        <w:t xml:space="preserve"> </w:t>
      </w:r>
      <w:proofErr w:type="spellStart"/>
      <w:r w:rsidRPr="007E557D">
        <w:rPr>
          <w:rFonts w:eastAsia="Tahoma" w:cs="Consolas"/>
        </w:rPr>
        <w:t>prox</w:t>
      </w:r>
      <w:proofErr w:type="spellEnd"/>
      <w:r>
        <w:rPr>
          <w:rFonts w:ascii="Tahoma" w:eastAsia="Tahoma" w:hAnsi="Tahoma" w:cs="Tahoma"/>
        </w:rPr>
        <w:t xml:space="preserve"> que parte de um nó</w:t>
      </w:r>
      <w:r w:rsidRPr="007E557D">
        <w:rPr>
          <w:rFonts w:ascii="Tahoma" w:eastAsia="Tahoma" w:hAnsi="Tahoma" w:cs="Tahoma"/>
        </w:rPr>
        <w:t xml:space="preserve"> para seu sucessor na lista. </w:t>
      </w:r>
      <w:r>
        <w:rPr>
          <w:rFonts w:ascii="Tahoma" w:eastAsia="Tahoma" w:hAnsi="Tahoma" w:cs="Tahoma"/>
        </w:rPr>
        <w:t xml:space="preserve">Como os nós de uma lista linear simplesmente encadeada </w:t>
      </w:r>
      <w:proofErr w:type="spellStart"/>
      <w:r w:rsidRPr="005E7B2B">
        <w:rPr>
          <w:rFonts w:ascii="Tahoma" w:eastAsia="Tahoma" w:hAnsi="Tahoma" w:cs="Tahoma"/>
        </w:rPr>
        <w:t>não</w:t>
      </w:r>
      <w:proofErr w:type="spellEnd"/>
      <w:r w:rsidRPr="005E7B2B">
        <w:rPr>
          <w:rFonts w:ascii="Tahoma" w:eastAsia="Tahoma" w:hAnsi="Tahoma" w:cs="Tahoma"/>
        </w:rPr>
        <w:t xml:space="preserve"> </w:t>
      </w:r>
      <w:proofErr w:type="spellStart"/>
      <w:r w:rsidRPr="005E7B2B">
        <w:rPr>
          <w:rFonts w:ascii="Tahoma" w:eastAsia="Tahoma" w:hAnsi="Tahoma" w:cs="Tahoma"/>
        </w:rPr>
        <w:t>são</w:t>
      </w:r>
      <w:proofErr w:type="spellEnd"/>
      <w:r w:rsidRPr="005E7B2B">
        <w:rPr>
          <w:rFonts w:ascii="Tahoma" w:eastAsia="Tahoma" w:hAnsi="Tahoma" w:cs="Tahoma"/>
        </w:rPr>
        <w:t xml:space="preserve"> indexados, apenas examinando um nó individual, </w:t>
      </w:r>
      <w:proofErr w:type="spellStart"/>
      <w:r w:rsidRPr="005E7B2B">
        <w:rPr>
          <w:rFonts w:ascii="Tahoma" w:eastAsia="Tahoma" w:hAnsi="Tahoma" w:cs="Tahoma"/>
        </w:rPr>
        <w:t>não</w:t>
      </w:r>
      <w:proofErr w:type="spellEnd"/>
      <w:r w:rsidRPr="005E7B2B">
        <w:rPr>
          <w:rFonts w:ascii="Tahoma" w:eastAsia="Tahoma" w:hAnsi="Tahoma" w:cs="Tahoma"/>
        </w:rPr>
        <w:t xml:space="preserve"> </w:t>
      </w:r>
      <w:r>
        <w:rPr>
          <w:rFonts w:ascii="Tahoma" w:eastAsia="Tahoma" w:hAnsi="Tahoma" w:cs="Tahoma"/>
        </w:rPr>
        <w:t>podemos</w:t>
      </w:r>
      <w:r w:rsidRPr="005E7B2B">
        <w:rPr>
          <w:rFonts w:ascii="Tahoma" w:eastAsia="Tahoma" w:hAnsi="Tahoma" w:cs="Tahoma"/>
        </w:rPr>
        <w:t xml:space="preserve"> dizer se ele é o segundo, o terceiro ou o décimo nó da lista.</w:t>
      </w:r>
    </w:p>
    <w:p w14:paraId="4EE72787" w14:textId="77777777" w:rsidR="00DD00FD" w:rsidRDefault="00DD00FD" w:rsidP="00DD00FD">
      <w:pPr>
        <w:spacing w:after="0" w:line="360" w:lineRule="auto"/>
        <w:ind w:firstLine="709"/>
        <w:jc w:val="both"/>
        <w:rPr>
          <w:rFonts w:ascii="Tahoma" w:eastAsia="Tahoma" w:hAnsi="Tahoma" w:cs="Tahoma"/>
        </w:rPr>
      </w:pPr>
    </w:p>
    <w:p w14:paraId="14E440A2" w14:textId="77777777" w:rsidR="00DD00FD" w:rsidRPr="00017808" w:rsidRDefault="00DD00FD" w:rsidP="00DD00FD">
      <w:pPr>
        <w:pBdr>
          <w:top w:val="nil"/>
          <w:left w:val="nil"/>
          <w:bottom w:val="nil"/>
          <w:right w:val="nil"/>
          <w:between w:val="nil"/>
        </w:pBdr>
        <w:spacing w:after="0" w:line="360" w:lineRule="auto"/>
        <w:jc w:val="both"/>
        <w:rPr>
          <w:rFonts w:ascii="Tahoma" w:eastAsia="Tahoma" w:hAnsi="Tahoma" w:cs="Tahoma"/>
          <w:color w:val="000000"/>
        </w:rPr>
      </w:pPr>
      <w:r w:rsidRPr="00017808">
        <w:rPr>
          <w:rFonts w:ascii="Tahoma" w:eastAsia="Tahoma" w:hAnsi="Tahoma" w:cs="Tahoma"/>
          <w:b/>
        </w:rPr>
        <w:t>1.</w:t>
      </w:r>
      <w:r>
        <w:rPr>
          <w:rFonts w:ascii="Tahoma" w:eastAsia="Tahoma" w:hAnsi="Tahoma" w:cs="Tahoma"/>
          <w:b/>
        </w:rPr>
        <w:t>3.</w:t>
      </w:r>
      <w:r w:rsidRPr="00017808">
        <w:rPr>
          <w:rFonts w:ascii="Tahoma" w:eastAsia="Tahoma" w:hAnsi="Tahoma" w:cs="Tahoma"/>
          <w:b/>
        </w:rPr>
        <w:t xml:space="preserve"> </w:t>
      </w:r>
      <w:r>
        <w:rPr>
          <w:rFonts w:ascii="Tahoma" w:eastAsia="Tahoma" w:hAnsi="Tahoma" w:cs="Tahoma"/>
          <w:b/>
        </w:rPr>
        <w:t>Análise do código-fonte do enunciado</w:t>
      </w:r>
    </w:p>
    <w:p w14:paraId="1390517C" w14:textId="77777777" w:rsidR="00DD00FD" w:rsidRPr="0038247D" w:rsidRDefault="00DD00FD" w:rsidP="00DD00FD">
      <w:pPr>
        <w:spacing w:after="0" w:line="360" w:lineRule="auto"/>
        <w:ind w:firstLine="709"/>
        <w:jc w:val="both"/>
        <w:rPr>
          <w:rFonts w:ascii="Tahoma" w:eastAsia="Tahoma" w:hAnsi="Tahoma" w:cs="Tahoma"/>
        </w:rPr>
      </w:pPr>
    </w:p>
    <w:p w14:paraId="2292B23A" w14:textId="77777777" w:rsidR="00DD00FD" w:rsidRDefault="00DD00FD" w:rsidP="00DD00FD">
      <w:pPr>
        <w:spacing w:after="0" w:line="360" w:lineRule="auto"/>
        <w:ind w:firstLine="709"/>
        <w:jc w:val="both"/>
        <w:rPr>
          <w:rFonts w:ascii="Tahoma" w:eastAsia="Tahoma" w:hAnsi="Tahoma" w:cs="Tahoma"/>
        </w:rPr>
      </w:pPr>
      <w:r w:rsidRPr="0038247D">
        <w:rPr>
          <w:rFonts w:ascii="Tahoma" w:eastAsia="Tahoma" w:hAnsi="Tahoma" w:cs="Tahoma"/>
        </w:rPr>
        <w:t xml:space="preserve">No </w:t>
      </w:r>
      <w:r>
        <w:rPr>
          <w:rFonts w:ascii="Tahoma" w:eastAsia="Tahoma" w:hAnsi="Tahoma" w:cs="Tahoma"/>
        </w:rPr>
        <w:t>código da questão</w:t>
      </w:r>
      <w:r w:rsidRPr="0038247D">
        <w:rPr>
          <w:rFonts w:ascii="Tahoma" w:eastAsia="Tahoma" w:hAnsi="Tahoma" w:cs="Tahoma"/>
        </w:rPr>
        <w:t>, a estrutura</w:t>
      </w:r>
      <w:r>
        <w:rPr>
          <w:rFonts w:ascii="Tahoma" w:eastAsia="Tahoma" w:hAnsi="Tahoma" w:cs="Tahoma"/>
        </w:rPr>
        <w:t xml:space="preserve"> heterogênea </w:t>
      </w:r>
      <w:proofErr w:type="spellStart"/>
      <w:r w:rsidRPr="0038247D">
        <w:rPr>
          <w:rFonts w:eastAsia="Tahoma" w:cs="Consolas"/>
        </w:rPr>
        <w:t>struct</w:t>
      </w:r>
      <w:proofErr w:type="spellEnd"/>
      <w:r w:rsidRPr="0038247D">
        <w:rPr>
          <w:rFonts w:eastAsia="Tahoma" w:cs="Consolas"/>
        </w:rPr>
        <w:t xml:space="preserve"> lista</w:t>
      </w:r>
      <w:r w:rsidRPr="0038247D">
        <w:rPr>
          <w:rFonts w:ascii="Tahoma" w:eastAsia="Tahoma" w:hAnsi="Tahoma" w:cs="Tahoma"/>
        </w:rPr>
        <w:t xml:space="preserve"> representa </w:t>
      </w:r>
      <w:r>
        <w:rPr>
          <w:rFonts w:ascii="Tahoma" w:eastAsia="Tahoma" w:hAnsi="Tahoma" w:cs="Tahoma"/>
        </w:rPr>
        <w:t>a estrutura d</w:t>
      </w:r>
      <w:r w:rsidRPr="0038247D">
        <w:rPr>
          <w:rFonts w:ascii="Tahoma" w:eastAsia="Tahoma" w:hAnsi="Tahoma" w:cs="Tahoma"/>
        </w:rPr>
        <w:t>os nós individuais de uma lista simplesmente encadeada, onde cada nó contém um número e uma cor</w:t>
      </w:r>
      <w:r>
        <w:rPr>
          <w:rFonts w:ascii="Tahoma" w:eastAsia="Tahoma" w:hAnsi="Tahoma" w:cs="Tahoma"/>
        </w:rPr>
        <w:t xml:space="preserve"> como informações</w:t>
      </w:r>
      <w:r w:rsidRPr="0038247D">
        <w:rPr>
          <w:rFonts w:ascii="Tahoma" w:eastAsia="Tahoma" w:hAnsi="Tahoma" w:cs="Tahoma"/>
        </w:rPr>
        <w:t>.</w:t>
      </w:r>
      <w:r>
        <w:rPr>
          <w:rFonts w:ascii="Tahoma" w:eastAsia="Tahoma" w:hAnsi="Tahoma" w:cs="Tahoma"/>
        </w:rPr>
        <w:t xml:space="preserve"> Cada nó, portanto, representa um cartão.</w:t>
      </w:r>
      <w:r w:rsidRPr="0038247D">
        <w:rPr>
          <w:rFonts w:ascii="Tahoma" w:eastAsia="Tahoma" w:hAnsi="Tahoma" w:cs="Tahoma"/>
        </w:rPr>
        <w:t xml:space="preserve"> O campo </w:t>
      </w:r>
      <w:proofErr w:type="spellStart"/>
      <w:r w:rsidRPr="00BF1E7C">
        <w:rPr>
          <w:rFonts w:eastAsia="Tahoma" w:cs="Consolas"/>
        </w:rPr>
        <w:t>prox</w:t>
      </w:r>
      <w:proofErr w:type="spellEnd"/>
      <w:r w:rsidRPr="0038247D">
        <w:rPr>
          <w:rFonts w:ascii="Tahoma" w:eastAsia="Tahoma" w:hAnsi="Tahoma" w:cs="Tahoma"/>
        </w:rPr>
        <w:t xml:space="preserve"> é um ponteiro que aponta para o próximo nó na lista.</w:t>
      </w:r>
    </w:p>
    <w:p w14:paraId="70CC2D0A"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Vamos entender os trechos do código-fonte apresentado no enunciado. Leve em consideração o trecho a seguir.</w:t>
      </w:r>
    </w:p>
    <w:p w14:paraId="63E8CDE5" w14:textId="77777777" w:rsidR="00DD00FD" w:rsidRDefault="00DD00FD" w:rsidP="00DD00FD">
      <w:pPr>
        <w:spacing w:after="0" w:line="240" w:lineRule="auto"/>
        <w:ind w:firstLine="709"/>
        <w:jc w:val="both"/>
        <w:rPr>
          <w:rFonts w:ascii="Tahoma" w:eastAsia="Tahoma" w:hAnsi="Tahoma" w:cs="Tahoma"/>
        </w:rPr>
      </w:pPr>
    </w:p>
    <w:p w14:paraId="752FAE5E"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 </w:t>
      </w:r>
      <w:r w:rsidRPr="00A86856">
        <w:rPr>
          <w:rFonts w:eastAsia="Tahoma" w:cs="Consolas"/>
        </w:rPr>
        <w:tab/>
      </w:r>
      <w:proofErr w:type="spellStart"/>
      <w:r w:rsidRPr="00A86856">
        <w:rPr>
          <w:rFonts w:eastAsia="Tahoma" w:cs="Consolas"/>
        </w:rPr>
        <w:t>struct</w:t>
      </w:r>
      <w:proofErr w:type="spellEnd"/>
      <w:r w:rsidRPr="00A86856">
        <w:rPr>
          <w:rFonts w:eastAsia="Tahoma" w:cs="Consolas"/>
        </w:rPr>
        <w:t xml:space="preserve"> lista {</w:t>
      </w:r>
    </w:p>
    <w:p w14:paraId="414146BB"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 </w:t>
      </w:r>
      <w:r w:rsidRPr="00A86856">
        <w:rPr>
          <w:rFonts w:eastAsia="Tahoma" w:cs="Consolas"/>
        </w:rPr>
        <w:tab/>
      </w:r>
      <w:r w:rsidRPr="00A86856">
        <w:rPr>
          <w:rFonts w:eastAsia="Tahoma" w:cs="Consolas"/>
        </w:rPr>
        <w:tab/>
      </w:r>
      <w:proofErr w:type="spellStart"/>
      <w:r w:rsidRPr="00A86856">
        <w:rPr>
          <w:rFonts w:eastAsia="Tahoma" w:cs="Consolas"/>
        </w:rPr>
        <w:t>int</w:t>
      </w:r>
      <w:proofErr w:type="spellEnd"/>
      <w:r w:rsidRPr="00A86856">
        <w:rPr>
          <w:rFonts w:eastAsia="Tahoma" w:cs="Consolas"/>
        </w:rPr>
        <w:t xml:space="preserve"> </w:t>
      </w:r>
      <w:proofErr w:type="spellStart"/>
      <w:r w:rsidRPr="00AC18A9">
        <w:rPr>
          <w:rFonts w:eastAsia="Tahoma" w:cs="Consolas"/>
        </w:rPr>
        <w:t>numero</w:t>
      </w:r>
      <w:proofErr w:type="spellEnd"/>
      <w:r w:rsidRPr="00A86856">
        <w:rPr>
          <w:rFonts w:eastAsia="Tahoma" w:cs="Consolas"/>
        </w:rPr>
        <w:t>;</w:t>
      </w:r>
    </w:p>
    <w:p w14:paraId="00435412"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3</w:t>
      </w:r>
      <w:r w:rsidRPr="00A86856">
        <w:rPr>
          <w:rFonts w:eastAsia="Tahoma" w:cs="Consolas"/>
        </w:rPr>
        <w:tab/>
      </w:r>
      <w:r w:rsidRPr="00A86856">
        <w:rPr>
          <w:rFonts w:eastAsia="Tahoma" w:cs="Consolas"/>
        </w:rPr>
        <w:tab/>
        <w:t>char cor;</w:t>
      </w:r>
    </w:p>
    <w:p w14:paraId="31FCEBB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4 </w:t>
      </w:r>
      <w:r w:rsidRPr="00A86856">
        <w:rPr>
          <w:rFonts w:eastAsia="Tahoma" w:cs="Consolas"/>
        </w:rPr>
        <w:tab/>
      </w:r>
      <w:r w:rsidRPr="00A86856">
        <w:rPr>
          <w:rFonts w:eastAsia="Tahoma" w:cs="Consolas"/>
        </w:rPr>
        <w:tab/>
      </w:r>
      <w:proofErr w:type="spellStart"/>
      <w:r w:rsidRPr="00A86856">
        <w:rPr>
          <w:rFonts w:eastAsia="Tahoma" w:cs="Consolas"/>
        </w:rPr>
        <w:t>struct</w:t>
      </w:r>
      <w:proofErr w:type="spellEnd"/>
      <w:r w:rsidRPr="00A86856">
        <w:rPr>
          <w:rFonts w:eastAsia="Tahoma" w:cs="Consolas"/>
        </w:rPr>
        <w:t xml:space="preserve"> lista* </w:t>
      </w:r>
      <w:proofErr w:type="spellStart"/>
      <w:r w:rsidRPr="00A86856">
        <w:rPr>
          <w:rFonts w:eastAsia="Tahoma" w:cs="Consolas"/>
        </w:rPr>
        <w:t>prox</w:t>
      </w:r>
      <w:proofErr w:type="spellEnd"/>
      <w:r w:rsidRPr="00A86856">
        <w:rPr>
          <w:rFonts w:eastAsia="Tahoma" w:cs="Consolas"/>
        </w:rPr>
        <w:t>;</w:t>
      </w:r>
    </w:p>
    <w:p w14:paraId="4EEC8A27"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5</w:t>
      </w:r>
      <w:r w:rsidRPr="00A86856">
        <w:rPr>
          <w:rFonts w:eastAsia="Tahoma" w:cs="Consolas"/>
        </w:rPr>
        <w:tab/>
        <w:t>};</w:t>
      </w:r>
    </w:p>
    <w:p w14:paraId="637CCFE2" w14:textId="77777777" w:rsidR="00DD00FD" w:rsidRDefault="00DD00FD" w:rsidP="00DD00FD">
      <w:pPr>
        <w:spacing w:after="0" w:line="240" w:lineRule="auto"/>
        <w:ind w:firstLine="709"/>
        <w:jc w:val="both"/>
        <w:rPr>
          <w:rFonts w:ascii="Tahoma" w:eastAsia="Tahoma" w:hAnsi="Tahoma" w:cs="Tahoma"/>
        </w:rPr>
      </w:pPr>
    </w:p>
    <w:p w14:paraId="2372837B" w14:textId="77777777" w:rsidR="00DC0402" w:rsidRDefault="00DC0402" w:rsidP="00DD00FD">
      <w:pPr>
        <w:spacing w:after="0" w:line="360" w:lineRule="auto"/>
        <w:ind w:firstLine="709"/>
        <w:jc w:val="both"/>
        <w:rPr>
          <w:rFonts w:ascii="Tahoma" w:eastAsia="Tahoma" w:hAnsi="Tahoma" w:cs="Tahoma"/>
        </w:rPr>
      </w:pPr>
    </w:p>
    <w:p w14:paraId="46400983" w14:textId="1D2EB215"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O trecho acima representa a declaração de uma estrutura heterogênea, de nome </w:t>
      </w:r>
      <w:r w:rsidRPr="00AC18A9">
        <w:rPr>
          <w:rFonts w:eastAsia="Tahoma" w:cs="Consolas"/>
        </w:rPr>
        <w:t>lista</w:t>
      </w:r>
      <w:r>
        <w:rPr>
          <w:rFonts w:ascii="Tahoma" w:eastAsia="Tahoma" w:hAnsi="Tahoma" w:cs="Tahoma"/>
        </w:rPr>
        <w:t xml:space="preserve">. A estrutura heterogênea </w:t>
      </w:r>
      <w:r w:rsidRPr="00AC18A9">
        <w:rPr>
          <w:rFonts w:eastAsia="Tahoma" w:cs="Consolas"/>
        </w:rPr>
        <w:t>lista</w:t>
      </w:r>
      <w:r w:rsidRPr="00AC18A9">
        <w:rPr>
          <w:rFonts w:ascii="Tahoma" w:eastAsia="Tahoma" w:hAnsi="Tahoma" w:cs="Tahoma"/>
        </w:rPr>
        <w:t xml:space="preserve"> contém os campos</w:t>
      </w:r>
      <w:r>
        <w:rPr>
          <w:rFonts w:ascii="Tahoma" w:eastAsia="Tahoma" w:hAnsi="Tahoma" w:cs="Tahoma"/>
        </w:rPr>
        <w:t xml:space="preserve"> elencados a seguir.</w:t>
      </w:r>
    </w:p>
    <w:p w14:paraId="21B9BC76" w14:textId="77777777" w:rsidR="00DD00FD" w:rsidRDefault="00DD00FD" w:rsidP="007E6E8A">
      <w:pPr>
        <w:pStyle w:val="PargrafodaLista"/>
        <w:numPr>
          <w:ilvl w:val="0"/>
          <w:numId w:val="15"/>
        </w:numPr>
        <w:suppressAutoHyphens w:val="0"/>
        <w:spacing w:after="0" w:line="360" w:lineRule="auto"/>
        <w:ind w:left="426" w:hanging="426"/>
        <w:jc w:val="both"/>
        <w:rPr>
          <w:rFonts w:ascii="Tahoma" w:eastAsia="Tahoma" w:hAnsi="Tahoma" w:cs="Tahoma"/>
          <w:szCs w:val="24"/>
        </w:rPr>
      </w:pPr>
      <w:proofErr w:type="spellStart"/>
      <w:proofErr w:type="gramStart"/>
      <w:r w:rsidRPr="00AC18A9">
        <w:rPr>
          <w:rFonts w:eastAsia="Tahoma" w:cs="Consolas"/>
          <w:szCs w:val="24"/>
        </w:rPr>
        <w:t>numero</w:t>
      </w:r>
      <w:proofErr w:type="spellEnd"/>
      <w:proofErr w:type="gramEnd"/>
      <w:r w:rsidRPr="00AC18A9">
        <w:rPr>
          <w:rFonts w:ascii="Tahoma" w:eastAsia="Tahoma" w:hAnsi="Tahoma" w:cs="Tahoma"/>
          <w:szCs w:val="24"/>
        </w:rPr>
        <w:t xml:space="preserve">: variável do tipo </w:t>
      </w:r>
      <w:proofErr w:type="spellStart"/>
      <w:r w:rsidRPr="00AC18A9">
        <w:rPr>
          <w:rFonts w:eastAsia="Tahoma" w:cs="Consolas"/>
          <w:szCs w:val="24"/>
        </w:rPr>
        <w:t>int</w:t>
      </w:r>
      <w:proofErr w:type="spellEnd"/>
      <w:r>
        <w:rPr>
          <w:rFonts w:ascii="Tahoma" w:eastAsia="Tahoma" w:hAnsi="Tahoma" w:cs="Tahoma"/>
          <w:szCs w:val="24"/>
        </w:rPr>
        <w:t xml:space="preserve"> (</w:t>
      </w:r>
      <w:r w:rsidRPr="00AC18A9">
        <w:rPr>
          <w:rFonts w:ascii="Tahoma" w:eastAsia="Tahoma" w:hAnsi="Tahoma" w:cs="Tahoma"/>
          <w:szCs w:val="24"/>
        </w:rPr>
        <w:t>inteiro</w:t>
      </w:r>
      <w:r>
        <w:rPr>
          <w:rFonts w:ascii="Tahoma" w:eastAsia="Tahoma" w:hAnsi="Tahoma" w:cs="Tahoma"/>
          <w:szCs w:val="24"/>
        </w:rPr>
        <w:t>),</w:t>
      </w:r>
      <w:r w:rsidRPr="00AC18A9">
        <w:rPr>
          <w:rFonts w:ascii="Tahoma" w:eastAsia="Tahoma" w:hAnsi="Tahoma" w:cs="Tahoma"/>
          <w:szCs w:val="24"/>
        </w:rPr>
        <w:t xml:space="preserve"> que </w:t>
      </w:r>
      <w:r>
        <w:rPr>
          <w:rFonts w:ascii="Tahoma" w:eastAsia="Tahoma" w:hAnsi="Tahoma" w:cs="Tahoma"/>
          <w:szCs w:val="24"/>
        </w:rPr>
        <w:t xml:space="preserve">serve para </w:t>
      </w:r>
      <w:r w:rsidRPr="00AC18A9">
        <w:rPr>
          <w:rFonts w:ascii="Tahoma" w:eastAsia="Tahoma" w:hAnsi="Tahoma" w:cs="Tahoma"/>
          <w:szCs w:val="24"/>
        </w:rPr>
        <w:t>armazena</w:t>
      </w:r>
      <w:r>
        <w:rPr>
          <w:rFonts w:ascii="Tahoma" w:eastAsia="Tahoma" w:hAnsi="Tahoma" w:cs="Tahoma"/>
          <w:szCs w:val="24"/>
        </w:rPr>
        <w:t>r o</w:t>
      </w:r>
      <w:r w:rsidRPr="00AC18A9">
        <w:rPr>
          <w:rFonts w:ascii="Tahoma" w:eastAsia="Tahoma" w:hAnsi="Tahoma" w:cs="Tahoma"/>
          <w:szCs w:val="24"/>
        </w:rPr>
        <w:t xml:space="preserve"> número</w:t>
      </w:r>
      <w:r>
        <w:rPr>
          <w:rFonts w:ascii="Tahoma" w:eastAsia="Tahoma" w:hAnsi="Tahoma" w:cs="Tahoma"/>
          <w:szCs w:val="24"/>
        </w:rPr>
        <w:t xml:space="preserve"> do cartão</w:t>
      </w:r>
      <w:r w:rsidRPr="00AC18A9">
        <w:rPr>
          <w:rFonts w:ascii="Tahoma" w:eastAsia="Tahoma" w:hAnsi="Tahoma" w:cs="Tahoma"/>
          <w:szCs w:val="24"/>
        </w:rPr>
        <w:t>.</w:t>
      </w:r>
    </w:p>
    <w:p w14:paraId="6D7FB47C" w14:textId="77777777" w:rsidR="00DD00FD" w:rsidRPr="00B747A0" w:rsidRDefault="00DD00FD" w:rsidP="007E6E8A">
      <w:pPr>
        <w:pStyle w:val="PargrafodaLista"/>
        <w:numPr>
          <w:ilvl w:val="0"/>
          <w:numId w:val="15"/>
        </w:numPr>
        <w:suppressAutoHyphens w:val="0"/>
        <w:spacing w:after="0" w:line="360" w:lineRule="auto"/>
        <w:ind w:left="426" w:hanging="426"/>
        <w:jc w:val="both"/>
        <w:rPr>
          <w:rFonts w:ascii="Tahoma" w:eastAsia="Tahoma" w:hAnsi="Tahoma" w:cs="Tahoma"/>
          <w:szCs w:val="24"/>
        </w:rPr>
      </w:pPr>
      <w:r w:rsidRPr="00AC18A9">
        <w:rPr>
          <w:rFonts w:eastAsia="Tahoma" w:cs="Consolas"/>
          <w:szCs w:val="24"/>
        </w:rPr>
        <w:t>cor</w:t>
      </w:r>
      <w:r>
        <w:rPr>
          <w:rFonts w:ascii="Tahoma" w:eastAsia="Tahoma" w:hAnsi="Tahoma" w:cs="Tahoma"/>
          <w:szCs w:val="24"/>
        </w:rPr>
        <w:t xml:space="preserve">: </w:t>
      </w:r>
      <w:r w:rsidRPr="00AC18A9">
        <w:rPr>
          <w:rFonts w:ascii="Tahoma" w:eastAsia="Tahoma" w:hAnsi="Tahoma" w:cs="Tahoma"/>
          <w:szCs w:val="24"/>
        </w:rPr>
        <w:t xml:space="preserve">variável do tipo </w:t>
      </w:r>
      <w:r w:rsidRPr="00AC18A9">
        <w:rPr>
          <w:rFonts w:eastAsia="Tahoma" w:cs="Consolas"/>
          <w:szCs w:val="24"/>
        </w:rPr>
        <w:t>char</w:t>
      </w:r>
      <w:r w:rsidRPr="00AC18A9">
        <w:rPr>
          <w:rFonts w:ascii="Tahoma" w:eastAsia="Tahoma" w:hAnsi="Tahoma" w:cs="Tahoma"/>
          <w:szCs w:val="24"/>
        </w:rPr>
        <w:t xml:space="preserve"> </w:t>
      </w:r>
      <w:r>
        <w:rPr>
          <w:rFonts w:ascii="Tahoma" w:eastAsia="Tahoma" w:hAnsi="Tahoma" w:cs="Tahoma"/>
          <w:szCs w:val="24"/>
        </w:rPr>
        <w:t>(caractere), com o intuito de</w:t>
      </w:r>
      <w:r w:rsidRPr="00AC18A9">
        <w:rPr>
          <w:rFonts w:ascii="Tahoma" w:eastAsia="Tahoma" w:hAnsi="Tahoma" w:cs="Tahoma"/>
          <w:szCs w:val="24"/>
        </w:rPr>
        <w:t xml:space="preserve"> armazena</w:t>
      </w:r>
      <w:r>
        <w:rPr>
          <w:rFonts w:ascii="Tahoma" w:eastAsia="Tahoma" w:hAnsi="Tahoma" w:cs="Tahoma"/>
          <w:szCs w:val="24"/>
        </w:rPr>
        <w:t>r</w:t>
      </w:r>
      <w:r w:rsidRPr="00AC18A9">
        <w:rPr>
          <w:rFonts w:ascii="Tahoma" w:eastAsia="Tahoma" w:hAnsi="Tahoma" w:cs="Tahoma"/>
          <w:szCs w:val="24"/>
        </w:rPr>
        <w:t xml:space="preserve"> um caractere </w:t>
      </w:r>
      <w:r>
        <w:rPr>
          <w:rFonts w:ascii="Tahoma" w:eastAsia="Tahoma" w:hAnsi="Tahoma" w:cs="Tahoma"/>
          <w:szCs w:val="24"/>
        </w:rPr>
        <w:t xml:space="preserve">que representa </w:t>
      </w:r>
      <w:r w:rsidRPr="00AC18A9">
        <w:rPr>
          <w:rFonts w:ascii="Tahoma" w:eastAsia="Tahoma" w:hAnsi="Tahoma" w:cs="Tahoma"/>
          <w:szCs w:val="24"/>
        </w:rPr>
        <w:t>a cor</w:t>
      </w:r>
      <w:r>
        <w:rPr>
          <w:rFonts w:ascii="Tahoma" w:eastAsia="Tahoma" w:hAnsi="Tahoma" w:cs="Tahoma"/>
          <w:szCs w:val="24"/>
        </w:rPr>
        <w:t xml:space="preserve"> do cartão</w:t>
      </w:r>
      <w:r w:rsidRPr="00AC18A9">
        <w:rPr>
          <w:rFonts w:ascii="Tahoma" w:eastAsia="Tahoma" w:hAnsi="Tahoma" w:cs="Tahoma"/>
          <w:szCs w:val="24"/>
        </w:rPr>
        <w:t>.</w:t>
      </w:r>
      <w:r>
        <w:rPr>
          <w:rFonts w:ascii="Tahoma" w:eastAsia="Tahoma" w:hAnsi="Tahoma" w:cs="Tahoma"/>
          <w:szCs w:val="24"/>
        </w:rPr>
        <w:t xml:space="preserve"> Pelo contexto, deverá assumir o valor </w:t>
      </w:r>
      <w:r w:rsidRPr="00B747A0">
        <w:rPr>
          <w:rFonts w:ascii="Tahoma" w:eastAsia="Tahoma" w:hAnsi="Tahoma" w:cs="Tahoma"/>
          <w:szCs w:val="24"/>
        </w:rPr>
        <w:t>verde (</w:t>
      </w:r>
      <w:r w:rsidRPr="0079467D">
        <w:rPr>
          <w:rFonts w:eastAsia="Tahoma" w:cs="Consolas"/>
          <w:szCs w:val="24"/>
        </w:rPr>
        <w:t>'</w:t>
      </w:r>
      <w:r w:rsidRPr="00AC7FE4">
        <w:rPr>
          <w:rFonts w:eastAsia="Tahoma" w:cs="Consolas"/>
          <w:szCs w:val="24"/>
        </w:rPr>
        <w:t>V</w:t>
      </w:r>
      <w:r w:rsidRPr="0079467D">
        <w:rPr>
          <w:rFonts w:eastAsia="Tahoma" w:cs="Consolas"/>
          <w:szCs w:val="24"/>
        </w:rPr>
        <w:t>'</w:t>
      </w:r>
      <w:r w:rsidRPr="00B747A0">
        <w:rPr>
          <w:rFonts w:ascii="Tahoma" w:eastAsia="Tahoma" w:hAnsi="Tahoma" w:cs="Tahoma"/>
          <w:szCs w:val="24"/>
        </w:rPr>
        <w:t>) ou</w:t>
      </w:r>
      <w:r>
        <w:rPr>
          <w:rFonts w:ascii="Tahoma" w:eastAsia="Tahoma" w:hAnsi="Tahoma" w:cs="Tahoma"/>
          <w:szCs w:val="24"/>
        </w:rPr>
        <w:t xml:space="preserve"> o valor</w:t>
      </w:r>
      <w:r w:rsidRPr="00B747A0">
        <w:rPr>
          <w:rFonts w:ascii="Tahoma" w:eastAsia="Tahoma" w:hAnsi="Tahoma" w:cs="Tahoma"/>
          <w:szCs w:val="24"/>
        </w:rPr>
        <w:t xml:space="preserve"> amarelo (</w:t>
      </w:r>
      <w:r w:rsidRPr="0079467D">
        <w:rPr>
          <w:rFonts w:eastAsia="Tahoma" w:cs="Consolas"/>
          <w:szCs w:val="24"/>
        </w:rPr>
        <w:t>'</w:t>
      </w:r>
      <w:r w:rsidRPr="00AC7FE4">
        <w:rPr>
          <w:rFonts w:eastAsia="Tahoma" w:cs="Consolas"/>
          <w:szCs w:val="24"/>
        </w:rPr>
        <w:t>A</w:t>
      </w:r>
      <w:r w:rsidRPr="0079467D">
        <w:rPr>
          <w:rFonts w:eastAsia="Tahoma" w:cs="Consolas"/>
          <w:szCs w:val="24"/>
        </w:rPr>
        <w:t>'</w:t>
      </w:r>
      <w:r w:rsidRPr="00B747A0">
        <w:rPr>
          <w:rFonts w:ascii="Tahoma" w:eastAsia="Tahoma" w:hAnsi="Tahoma" w:cs="Tahoma"/>
          <w:szCs w:val="24"/>
        </w:rPr>
        <w:t>)</w:t>
      </w:r>
      <w:r>
        <w:rPr>
          <w:rFonts w:ascii="Tahoma" w:eastAsia="Tahoma" w:hAnsi="Tahoma" w:cs="Tahoma"/>
          <w:szCs w:val="24"/>
        </w:rPr>
        <w:t>, indicando a prioridade do atendimento.</w:t>
      </w:r>
    </w:p>
    <w:p w14:paraId="573BED09" w14:textId="77777777" w:rsidR="00DD00FD" w:rsidRPr="00AC18A9" w:rsidRDefault="00DD00FD" w:rsidP="007E6E8A">
      <w:pPr>
        <w:pStyle w:val="PargrafodaLista"/>
        <w:numPr>
          <w:ilvl w:val="0"/>
          <w:numId w:val="15"/>
        </w:numPr>
        <w:suppressAutoHyphens w:val="0"/>
        <w:spacing w:after="0" w:line="360" w:lineRule="auto"/>
        <w:ind w:left="426" w:hanging="426"/>
        <w:jc w:val="both"/>
        <w:rPr>
          <w:rFonts w:ascii="Tahoma" w:eastAsia="Tahoma" w:hAnsi="Tahoma" w:cs="Tahoma"/>
          <w:szCs w:val="24"/>
        </w:rPr>
      </w:pPr>
      <w:proofErr w:type="spellStart"/>
      <w:r w:rsidRPr="00AC18A9">
        <w:rPr>
          <w:rFonts w:eastAsia="Tahoma" w:cs="Consolas"/>
          <w:szCs w:val="24"/>
        </w:rPr>
        <w:t>prox</w:t>
      </w:r>
      <w:proofErr w:type="spellEnd"/>
      <w:r>
        <w:rPr>
          <w:rFonts w:ascii="Tahoma" w:eastAsia="Tahoma" w:hAnsi="Tahoma" w:cs="Tahoma"/>
          <w:szCs w:val="24"/>
        </w:rPr>
        <w:t xml:space="preserve">: </w:t>
      </w:r>
      <w:r w:rsidRPr="00AC18A9">
        <w:rPr>
          <w:rFonts w:ascii="Tahoma" w:eastAsia="Tahoma" w:hAnsi="Tahoma" w:cs="Tahoma"/>
          <w:szCs w:val="24"/>
        </w:rPr>
        <w:t>ponteiro pa</w:t>
      </w:r>
      <w:r>
        <w:rPr>
          <w:rFonts w:ascii="Tahoma" w:eastAsia="Tahoma" w:hAnsi="Tahoma" w:cs="Tahoma"/>
          <w:szCs w:val="24"/>
        </w:rPr>
        <w:t xml:space="preserve">ra uma estrutura do tipo </w:t>
      </w:r>
      <w:r w:rsidRPr="00AC18A9">
        <w:rPr>
          <w:rFonts w:eastAsia="Tahoma" w:cs="Consolas"/>
          <w:szCs w:val="24"/>
        </w:rPr>
        <w:t>lista</w:t>
      </w:r>
      <w:r w:rsidRPr="00AC18A9">
        <w:rPr>
          <w:rFonts w:ascii="Tahoma" w:eastAsia="Tahoma" w:hAnsi="Tahoma" w:cs="Tahoma"/>
          <w:szCs w:val="24"/>
        </w:rPr>
        <w:t xml:space="preserve">, que </w:t>
      </w:r>
      <w:r>
        <w:rPr>
          <w:rFonts w:ascii="Tahoma" w:eastAsia="Tahoma" w:hAnsi="Tahoma" w:cs="Tahoma"/>
          <w:szCs w:val="24"/>
        </w:rPr>
        <w:t>aponta para</w:t>
      </w:r>
      <w:r w:rsidRPr="00AC18A9">
        <w:rPr>
          <w:rFonts w:ascii="Tahoma" w:eastAsia="Tahoma" w:hAnsi="Tahoma" w:cs="Tahoma"/>
          <w:szCs w:val="24"/>
        </w:rPr>
        <w:t xml:space="preserve"> o próximo elemento da lista.</w:t>
      </w:r>
      <w:r>
        <w:rPr>
          <w:rFonts w:ascii="Tahoma" w:eastAsia="Tahoma" w:hAnsi="Tahoma" w:cs="Tahoma"/>
          <w:szCs w:val="24"/>
        </w:rPr>
        <w:t xml:space="preserve"> No contexto, esse ponteiro deve apontar para o cartão do próximo paciente a ser atendido, ou ser igual a </w:t>
      </w:r>
      <w:r w:rsidRPr="002F14CC">
        <w:rPr>
          <w:rFonts w:eastAsia="Tahoma" w:cs="Consolas"/>
          <w:szCs w:val="24"/>
        </w:rPr>
        <w:t>NULL</w:t>
      </w:r>
      <w:r>
        <w:rPr>
          <w:rFonts w:ascii="Tahoma" w:eastAsia="Tahoma" w:hAnsi="Tahoma" w:cs="Tahoma"/>
          <w:szCs w:val="24"/>
        </w:rPr>
        <w:t xml:space="preserve"> (marcando o fim da lista).</w:t>
      </w:r>
    </w:p>
    <w:p w14:paraId="31015301"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Desse modo, e</w:t>
      </w:r>
      <w:r w:rsidRPr="00AC18A9">
        <w:rPr>
          <w:rFonts w:ascii="Tahoma" w:eastAsia="Tahoma" w:hAnsi="Tahoma" w:cs="Tahoma"/>
        </w:rPr>
        <w:t xml:space="preserve">ssa estrutura é </w:t>
      </w:r>
      <w:r>
        <w:rPr>
          <w:rFonts w:ascii="Tahoma" w:eastAsia="Tahoma" w:hAnsi="Tahoma" w:cs="Tahoma"/>
        </w:rPr>
        <w:t>utilizada</w:t>
      </w:r>
      <w:r w:rsidRPr="00AC18A9">
        <w:rPr>
          <w:rFonts w:ascii="Tahoma" w:eastAsia="Tahoma" w:hAnsi="Tahoma" w:cs="Tahoma"/>
        </w:rPr>
        <w:t xml:space="preserve"> para </w:t>
      </w:r>
      <w:r>
        <w:rPr>
          <w:rFonts w:ascii="Tahoma" w:eastAsia="Tahoma" w:hAnsi="Tahoma" w:cs="Tahoma"/>
        </w:rPr>
        <w:t xml:space="preserve">representar um nó em </w:t>
      </w:r>
      <w:r w:rsidRPr="00AC18A9">
        <w:rPr>
          <w:rFonts w:ascii="Tahoma" w:eastAsia="Tahoma" w:hAnsi="Tahoma" w:cs="Tahoma"/>
        </w:rPr>
        <w:t xml:space="preserve">uma lista encadeada, </w:t>
      </w:r>
      <w:r>
        <w:rPr>
          <w:rFonts w:ascii="Tahoma" w:eastAsia="Tahoma" w:hAnsi="Tahoma" w:cs="Tahoma"/>
        </w:rPr>
        <w:t>em que</w:t>
      </w:r>
      <w:r w:rsidRPr="00AC18A9">
        <w:rPr>
          <w:rFonts w:ascii="Tahoma" w:eastAsia="Tahoma" w:hAnsi="Tahoma" w:cs="Tahoma"/>
        </w:rPr>
        <w:t xml:space="preserve"> cada elemento contém um número e uma cor, além de um ponteiro para o próximo elemento da lista. </w:t>
      </w:r>
      <w:r>
        <w:rPr>
          <w:rFonts w:ascii="Tahoma" w:eastAsia="Tahoma" w:hAnsi="Tahoma" w:cs="Tahoma"/>
        </w:rPr>
        <w:t>Com esse método</w:t>
      </w:r>
      <w:r w:rsidRPr="00AC18A9">
        <w:rPr>
          <w:rFonts w:ascii="Tahoma" w:eastAsia="Tahoma" w:hAnsi="Tahoma" w:cs="Tahoma"/>
        </w:rPr>
        <w:t xml:space="preserve">, é possível percorrer os elementos da lista encadeada, ligando-os </w:t>
      </w:r>
      <w:r>
        <w:rPr>
          <w:rFonts w:ascii="Tahoma" w:eastAsia="Tahoma" w:hAnsi="Tahoma" w:cs="Tahoma"/>
        </w:rPr>
        <w:t>por meio do ponteiro</w:t>
      </w:r>
      <w:r w:rsidRPr="00AC18A9">
        <w:rPr>
          <w:rFonts w:ascii="Tahoma" w:eastAsia="Tahoma" w:hAnsi="Tahoma" w:cs="Tahoma"/>
        </w:rPr>
        <w:t xml:space="preserve"> </w:t>
      </w:r>
      <w:r w:rsidRPr="00AC18A9">
        <w:rPr>
          <w:rFonts w:eastAsia="Tahoma" w:cs="Consolas"/>
        </w:rPr>
        <w:t>prox</w:t>
      </w:r>
      <w:r>
        <w:rPr>
          <w:rFonts w:ascii="Tahoma" w:eastAsia="Tahoma" w:hAnsi="Tahoma" w:cs="Tahoma"/>
        </w:rPr>
        <w:t xml:space="preserve">. </w:t>
      </w:r>
    </w:p>
    <w:p w14:paraId="1ADA13F3" w14:textId="73E7C346"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Na linha 7, foi utilizado o comando </w:t>
      </w:r>
      <w:proofErr w:type="spellStart"/>
      <w:r w:rsidRPr="00422B27">
        <w:rPr>
          <w:rFonts w:eastAsia="Tahoma" w:cs="Consolas"/>
        </w:rPr>
        <w:t>typedef</w:t>
      </w:r>
      <w:proofErr w:type="spellEnd"/>
      <w:r>
        <w:rPr>
          <w:rFonts w:ascii="Tahoma" w:eastAsia="Tahoma" w:hAnsi="Tahoma" w:cs="Tahoma"/>
        </w:rPr>
        <w:t xml:space="preserve"> para definir um novo tipo de d</w:t>
      </w:r>
      <w:r w:rsidR="00DC0402">
        <w:rPr>
          <w:rFonts w:ascii="Tahoma" w:eastAsia="Tahoma" w:hAnsi="Tahoma" w:cs="Tahoma"/>
        </w:rPr>
        <w:t>ado, conforme exposto a seguir.</w:t>
      </w:r>
    </w:p>
    <w:p w14:paraId="1D3B4B91" w14:textId="77777777" w:rsidR="00DC0402" w:rsidRDefault="00DC0402" w:rsidP="00DD00FD">
      <w:pPr>
        <w:spacing w:after="0" w:line="360" w:lineRule="auto"/>
        <w:ind w:firstLine="709"/>
        <w:jc w:val="both"/>
        <w:rPr>
          <w:rFonts w:ascii="Tahoma" w:eastAsia="Tahoma" w:hAnsi="Tahoma" w:cs="Tahoma"/>
        </w:rPr>
      </w:pPr>
    </w:p>
    <w:p w14:paraId="3B3C08C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7</w:t>
      </w:r>
      <w:r w:rsidRPr="00A86856">
        <w:rPr>
          <w:rFonts w:eastAsia="Tahoma" w:cs="Consolas"/>
        </w:rPr>
        <w:tab/>
        <w:t xml:space="preserve"> </w:t>
      </w:r>
      <w:proofErr w:type="spellStart"/>
      <w:r w:rsidRPr="00A86856">
        <w:rPr>
          <w:rFonts w:eastAsia="Tahoma" w:cs="Consolas"/>
        </w:rPr>
        <w:t>typedef</w:t>
      </w:r>
      <w:proofErr w:type="spellEnd"/>
      <w:r w:rsidRPr="00A86856">
        <w:rPr>
          <w:rFonts w:eastAsia="Tahoma" w:cs="Consolas"/>
        </w:rPr>
        <w:t xml:space="preserve"> </w:t>
      </w:r>
      <w:proofErr w:type="spellStart"/>
      <w:r w:rsidRPr="00A86856">
        <w:rPr>
          <w:rFonts w:eastAsia="Tahoma" w:cs="Consolas"/>
        </w:rPr>
        <w:t>struct</w:t>
      </w:r>
      <w:proofErr w:type="spellEnd"/>
      <w:r w:rsidRPr="00A86856">
        <w:rPr>
          <w:rFonts w:eastAsia="Tahoma" w:cs="Consolas"/>
        </w:rPr>
        <w:t xml:space="preserve"> lista </w:t>
      </w:r>
      <w:proofErr w:type="spellStart"/>
      <w:r w:rsidRPr="00A86856">
        <w:rPr>
          <w:rFonts w:eastAsia="Tahoma" w:cs="Consolas"/>
        </w:rPr>
        <w:t>Lista</w:t>
      </w:r>
      <w:proofErr w:type="spellEnd"/>
      <w:r w:rsidRPr="00A86856">
        <w:rPr>
          <w:rFonts w:eastAsia="Tahoma" w:cs="Consolas"/>
        </w:rPr>
        <w:t>;</w:t>
      </w:r>
    </w:p>
    <w:p w14:paraId="3BCF8026" w14:textId="77777777" w:rsidR="00DC0402" w:rsidRDefault="00DC0402" w:rsidP="00DD00FD">
      <w:pPr>
        <w:spacing w:after="0" w:line="360" w:lineRule="auto"/>
        <w:ind w:firstLine="709"/>
        <w:jc w:val="both"/>
        <w:rPr>
          <w:rFonts w:ascii="Tahoma" w:eastAsia="Tahoma" w:hAnsi="Tahoma" w:cs="Tahoma"/>
        </w:rPr>
      </w:pPr>
    </w:p>
    <w:p w14:paraId="3B501B81" w14:textId="5F00C69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Nessa linha</w:t>
      </w:r>
      <w:r w:rsidRPr="003958D1">
        <w:rPr>
          <w:rFonts w:ascii="Tahoma" w:eastAsia="Tahoma" w:hAnsi="Tahoma" w:cs="Tahoma"/>
        </w:rPr>
        <w:t xml:space="preserve">, o </w:t>
      </w:r>
      <w:r>
        <w:rPr>
          <w:rFonts w:ascii="Tahoma" w:eastAsia="Tahoma" w:hAnsi="Tahoma" w:cs="Tahoma"/>
        </w:rPr>
        <w:t>programador</w:t>
      </w:r>
      <w:r w:rsidRPr="003958D1">
        <w:rPr>
          <w:rFonts w:ascii="Tahoma" w:eastAsia="Tahoma" w:hAnsi="Tahoma" w:cs="Tahoma"/>
        </w:rPr>
        <w:t xml:space="preserve"> está utilizando a definição da estrutura </w:t>
      </w:r>
      <w:r w:rsidRPr="002A5E89">
        <w:rPr>
          <w:rFonts w:eastAsia="Tahoma" w:cs="Consolas"/>
        </w:rPr>
        <w:t>lista</w:t>
      </w:r>
      <w:r>
        <w:rPr>
          <w:rFonts w:ascii="Tahoma" w:eastAsia="Tahoma" w:hAnsi="Tahoma" w:cs="Tahoma"/>
        </w:rPr>
        <w:t>,</w:t>
      </w:r>
      <w:r w:rsidRPr="003958D1">
        <w:rPr>
          <w:rFonts w:ascii="Tahoma" w:eastAsia="Tahoma" w:hAnsi="Tahoma" w:cs="Tahoma"/>
        </w:rPr>
        <w:t xml:space="preserve"> criada nas linhas </w:t>
      </w:r>
      <w:r>
        <w:rPr>
          <w:rFonts w:ascii="Tahoma" w:eastAsia="Tahoma" w:hAnsi="Tahoma" w:cs="Tahoma"/>
        </w:rPr>
        <w:t>de 1 a 5,</w:t>
      </w:r>
      <w:r w:rsidRPr="003958D1">
        <w:rPr>
          <w:rFonts w:ascii="Tahoma" w:eastAsia="Tahoma" w:hAnsi="Tahoma" w:cs="Tahoma"/>
        </w:rPr>
        <w:t xml:space="preserve"> e criando um novo tipo </w:t>
      </w:r>
      <w:r>
        <w:rPr>
          <w:rFonts w:ascii="Tahoma" w:eastAsia="Tahoma" w:hAnsi="Tahoma" w:cs="Tahoma"/>
        </w:rPr>
        <w:t xml:space="preserve">de dado de nome </w:t>
      </w:r>
      <w:r w:rsidRPr="002A5E89">
        <w:rPr>
          <w:rFonts w:eastAsia="Tahoma" w:cs="Consolas"/>
        </w:rPr>
        <w:t>Lista</w:t>
      </w:r>
      <w:r>
        <w:rPr>
          <w:rFonts w:ascii="Tahoma" w:eastAsia="Tahoma" w:hAnsi="Tahoma" w:cs="Tahoma"/>
        </w:rPr>
        <w:t>,</w:t>
      </w:r>
      <w:r w:rsidRPr="003958D1">
        <w:rPr>
          <w:rFonts w:ascii="Tahoma" w:eastAsia="Tahoma" w:hAnsi="Tahoma" w:cs="Tahoma"/>
        </w:rPr>
        <w:t xml:space="preserve"> </w:t>
      </w:r>
      <w:r>
        <w:rPr>
          <w:rFonts w:ascii="Tahoma" w:eastAsia="Tahoma" w:hAnsi="Tahoma" w:cs="Tahoma"/>
        </w:rPr>
        <w:t xml:space="preserve">por meio do comando </w:t>
      </w:r>
      <w:proofErr w:type="spellStart"/>
      <w:r w:rsidRPr="002A5E89">
        <w:rPr>
          <w:rFonts w:eastAsia="Tahoma" w:cs="Consolas"/>
        </w:rPr>
        <w:t>typedef</w:t>
      </w:r>
      <w:proofErr w:type="spellEnd"/>
      <w:r>
        <w:rPr>
          <w:rFonts w:ascii="Tahoma" w:eastAsia="Tahoma" w:hAnsi="Tahoma" w:cs="Tahoma"/>
        </w:rPr>
        <w:t xml:space="preserve">. </w:t>
      </w:r>
      <w:r w:rsidRPr="00422B27">
        <w:rPr>
          <w:rFonts w:ascii="Tahoma" w:eastAsia="Tahoma" w:hAnsi="Tahoma" w:cs="Tahoma"/>
        </w:rPr>
        <w:t>Isso torna o código mais conveniente, pois</w:t>
      </w:r>
      <w:r>
        <w:rPr>
          <w:rFonts w:ascii="Tahoma" w:eastAsia="Tahoma" w:hAnsi="Tahoma" w:cs="Tahoma"/>
        </w:rPr>
        <w:t>,</w:t>
      </w:r>
      <w:r w:rsidRPr="00422B27">
        <w:rPr>
          <w:rFonts w:ascii="Tahoma" w:eastAsia="Tahoma" w:hAnsi="Tahoma" w:cs="Tahoma"/>
        </w:rPr>
        <w:t xml:space="preserve"> para declarar variáveis do tipo da estrutura</w:t>
      </w:r>
      <w:r>
        <w:rPr>
          <w:rFonts w:ascii="Tahoma" w:eastAsia="Tahoma" w:hAnsi="Tahoma" w:cs="Tahoma"/>
        </w:rPr>
        <w:t>,</w:t>
      </w:r>
      <w:r w:rsidRPr="00422B27">
        <w:rPr>
          <w:rFonts w:ascii="Tahoma" w:eastAsia="Tahoma" w:hAnsi="Tahoma" w:cs="Tahoma"/>
        </w:rPr>
        <w:t xml:space="preserve"> em vez de escrever</w:t>
      </w:r>
      <w:r>
        <w:rPr>
          <w:rFonts w:ascii="Tahoma" w:eastAsia="Tahoma" w:hAnsi="Tahoma" w:cs="Tahoma"/>
        </w:rPr>
        <w:t xml:space="preserve"> o comando</w:t>
      </w:r>
      <w:r w:rsidRPr="00422B27">
        <w:rPr>
          <w:rFonts w:ascii="Tahoma" w:eastAsia="Tahoma" w:hAnsi="Tahoma" w:cs="Tahoma"/>
        </w:rPr>
        <w:t xml:space="preserve"> </w:t>
      </w:r>
      <w:proofErr w:type="spellStart"/>
      <w:r w:rsidRPr="00422B27">
        <w:rPr>
          <w:rFonts w:eastAsia="Tahoma" w:cs="Consolas"/>
        </w:rPr>
        <w:t>struct</w:t>
      </w:r>
      <w:proofErr w:type="spellEnd"/>
      <w:r w:rsidRPr="00422B27">
        <w:rPr>
          <w:rFonts w:eastAsia="Tahoma" w:cs="Consolas"/>
        </w:rPr>
        <w:t xml:space="preserve"> lista</w:t>
      </w:r>
      <w:r>
        <w:rPr>
          <w:rFonts w:eastAsia="Tahoma" w:cs="Consolas"/>
        </w:rPr>
        <w:t xml:space="preserve"> </w:t>
      </w:r>
      <w:proofErr w:type="spellStart"/>
      <w:r>
        <w:rPr>
          <w:rFonts w:eastAsia="Tahoma" w:cs="Consolas"/>
        </w:rPr>
        <w:t>nome_da_variavel</w:t>
      </w:r>
      <w:proofErr w:type="spellEnd"/>
      <w:r w:rsidRPr="00422B27">
        <w:rPr>
          <w:rFonts w:ascii="Tahoma" w:eastAsia="Tahoma" w:hAnsi="Tahoma" w:cs="Tahoma"/>
        </w:rPr>
        <w:t xml:space="preserve">, podemos </w:t>
      </w:r>
      <w:r>
        <w:rPr>
          <w:rFonts w:ascii="Tahoma" w:eastAsia="Tahoma" w:hAnsi="Tahoma" w:cs="Tahoma"/>
        </w:rPr>
        <w:t>apenas</w:t>
      </w:r>
      <w:r w:rsidRPr="00422B27">
        <w:rPr>
          <w:rFonts w:ascii="Tahoma" w:eastAsia="Tahoma" w:hAnsi="Tahoma" w:cs="Tahoma"/>
        </w:rPr>
        <w:t xml:space="preserve"> escrever </w:t>
      </w:r>
      <w:r w:rsidRPr="00422B27">
        <w:rPr>
          <w:rFonts w:eastAsia="Tahoma" w:cs="Consolas"/>
        </w:rPr>
        <w:t>Lista</w:t>
      </w:r>
      <w:r>
        <w:rPr>
          <w:rFonts w:eastAsia="Tahoma" w:cs="Consolas"/>
        </w:rPr>
        <w:t xml:space="preserve"> </w:t>
      </w:r>
      <w:proofErr w:type="spellStart"/>
      <w:r>
        <w:rPr>
          <w:rFonts w:eastAsia="Tahoma" w:cs="Consolas"/>
        </w:rPr>
        <w:t>nome_da_variavel</w:t>
      </w:r>
      <w:proofErr w:type="spellEnd"/>
      <w:r w:rsidRPr="00422B27">
        <w:rPr>
          <w:rFonts w:ascii="Tahoma" w:eastAsia="Tahoma" w:hAnsi="Tahoma" w:cs="Tahoma"/>
        </w:rPr>
        <w:t>.</w:t>
      </w:r>
    </w:p>
    <w:p w14:paraId="0B3C0653"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Vamos, agora, analisar o conteúdo da função descrita entre as linhas 9 e 19, dispostas a seguir. </w:t>
      </w:r>
    </w:p>
    <w:p w14:paraId="18CB4531" w14:textId="77777777" w:rsidR="00DD00FD" w:rsidRDefault="00DD00FD" w:rsidP="00DD00FD">
      <w:pPr>
        <w:spacing w:after="0" w:line="240" w:lineRule="auto"/>
        <w:ind w:firstLine="709"/>
        <w:jc w:val="both"/>
        <w:rPr>
          <w:rFonts w:ascii="Tahoma" w:eastAsia="Tahoma" w:hAnsi="Tahoma" w:cs="Tahoma"/>
        </w:rPr>
      </w:pPr>
    </w:p>
    <w:p w14:paraId="492A34A1"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9</w:t>
      </w:r>
      <w:r w:rsidRPr="00A86856">
        <w:rPr>
          <w:rFonts w:eastAsia="Tahoma" w:cs="Consolas"/>
        </w:rPr>
        <w:tab/>
        <w:t xml:space="preserve">Lista* </w:t>
      </w:r>
      <w:proofErr w:type="spellStart"/>
      <w:r w:rsidRPr="00A86856">
        <w:rPr>
          <w:rFonts w:eastAsia="Tahoma" w:cs="Consolas"/>
        </w:rPr>
        <w:t>inserir_</w:t>
      </w:r>
      <w:proofErr w:type="gramStart"/>
      <w:r w:rsidRPr="00A86856">
        <w:rPr>
          <w:rFonts w:eastAsia="Tahoma" w:cs="Consolas"/>
        </w:rPr>
        <w:t>fim</w:t>
      </w:r>
      <w:proofErr w:type="spellEnd"/>
      <w:r w:rsidRPr="00A86856">
        <w:rPr>
          <w:rFonts w:eastAsia="Tahoma" w:cs="Consolas"/>
        </w:rPr>
        <w:t>(</w:t>
      </w:r>
      <w:proofErr w:type="gramEnd"/>
      <w:r w:rsidRPr="00A86856">
        <w:rPr>
          <w:rFonts w:eastAsia="Tahoma" w:cs="Consolas"/>
        </w:rPr>
        <w:t>Lista* l, Lista* no) {</w:t>
      </w:r>
    </w:p>
    <w:p w14:paraId="7331D76E"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10 </w:t>
      </w:r>
      <w:r w:rsidRPr="00A86856">
        <w:rPr>
          <w:rFonts w:eastAsia="Tahoma" w:cs="Consolas"/>
        </w:rPr>
        <w:tab/>
      </w:r>
      <w:r w:rsidRPr="00A86856">
        <w:rPr>
          <w:rFonts w:eastAsia="Tahoma" w:cs="Consolas"/>
        </w:rPr>
        <w:tab/>
        <w:t xml:space="preserve">Lista* </w:t>
      </w:r>
      <w:proofErr w:type="spellStart"/>
      <w:r w:rsidRPr="00A86856">
        <w:rPr>
          <w:rFonts w:eastAsia="Tahoma" w:cs="Consolas"/>
        </w:rPr>
        <w:t>aux</w:t>
      </w:r>
      <w:proofErr w:type="spellEnd"/>
      <w:r w:rsidRPr="00A86856">
        <w:rPr>
          <w:rFonts w:eastAsia="Tahoma" w:cs="Consolas"/>
        </w:rPr>
        <w:t>;</w:t>
      </w:r>
    </w:p>
    <w:p w14:paraId="5A229A16"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11</w:t>
      </w:r>
    </w:p>
    <w:p w14:paraId="7C7E1308"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12 </w:t>
      </w:r>
      <w:r w:rsidRPr="00A86856">
        <w:rPr>
          <w:rFonts w:eastAsia="Tahoma" w:cs="Consolas"/>
        </w:rPr>
        <w:tab/>
      </w:r>
      <w:r w:rsidRPr="00A86856">
        <w:rPr>
          <w:rFonts w:eastAsia="Tahoma" w:cs="Consolas"/>
        </w:rPr>
        <w:tab/>
        <w:t>no-&gt;</w:t>
      </w:r>
      <w:proofErr w:type="spellStart"/>
      <w:r w:rsidRPr="00A86856">
        <w:rPr>
          <w:rFonts w:eastAsia="Tahoma" w:cs="Consolas"/>
        </w:rPr>
        <w:t>prox</w:t>
      </w:r>
      <w:proofErr w:type="spellEnd"/>
      <w:r w:rsidRPr="00A86856">
        <w:rPr>
          <w:rFonts w:eastAsia="Tahoma" w:cs="Consolas"/>
        </w:rPr>
        <w:t xml:space="preserve"> = NULL;</w:t>
      </w:r>
    </w:p>
    <w:p w14:paraId="0BAD2055"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13 </w:t>
      </w:r>
      <w:r w:rsidRPr="00A86856">
        <w:rPr>
          <w:rFonts w:eastAsia="Tahoma" w:cs="Consolas"/>
        </w:rPr>
        <w:tab/>
      </w:r>
      <w:r w:rsidRPr="00A86856">
        <w:rPr>
          <w:rFonts w:eastAsia="Tahoma" w:cs="Consolas"/>
        </w:rPr>
        <w:tab/>
      </w:r>
      <w:proofErr w:type="spellStart"/>
      <w:r w:rsidRPr="00A86856">
        <w:rPr>
          <w:rFonts w:eastAsia="Tahoma" w:cs="Consolas"/>
        </w:rPr>
        <w:t>aux</w:t>
      </w:r>
      <w:proofErr w:type="spellEnd"/>
      <w:r w:rsidRPr="00A86856">
        <w:rPr>
          <w:rFonts w:eastAsia="Tahoma" w:cs="Consolas"/>
        </w:rPr>
        <w:t xml:space="preserve"> = l;</w:t>
      </w:r>
    </w:p>
    <w:p w14:paraId="0BBE0B43"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14 </w:t>
      </w:r>
      <w:r w:rsidRPr="00A86856">
        <w:rPr>
          <w:rFonts w:eastAsia="Tahoma" w:cs="Consolas"/>
        </w:rPr>
        <w:tab/>
      </w:r>
      <w:r w:rsidRPr="00A86856">
        <w:rPr>
          <w:rFonts w:eastAsia="Tahoma" w:cs="Consolas"/>
        </w:rPr>
        <w:tab/>
      </w:r>
      <w:proofErr w:type="spellStart"/>
      <w:r w:rsidRPr="00A86856">
        <w:rPr>
          <w:rFonts w:eastAsia="Tahoma" w:cs="Consolas"/>
        </w:rPr>
        <w:t>while</w:t>
      </w:r>
      <w:proofErr w:type="spellEnd"/>
      <w:r w:rsidRPr="00A86856">
        <w:rPr>
          <w:rFonts w:eastAsia="Tahoma" w:cs="Consolas"/>
        </w:rPr>
        <w:t xml:space="preserve"> (</w:t>
      </w:r>
      <w:proofErr w:type="spellStart"/>
      <w:r w:rsidRPr="00A86856">
        <w:rPr>
          <w:rFonts w:eastAsia="Tahoma" w:cs="Consolas"/>
        </w:rPr>
        <w:t>aux</w:t>
      </w:r>
      <w:proofErr w:type="spellEnd"/>
      <w:r w:rsidRPr="00A86856">
        <w:rPr>
          <w:rFonts w:eastAsia="Tahoma" w:cs="Consolas"/>
        </w:rPr>
        <w:t>-&gt;</w:t>
      </w:r>
      <w:proofErr w:type="spellStart"/>
      <w:proofErr w:type="gramStart"/>
      <w:r w:rsidRPr="00A86856">
        <w:rPr>
          <w:rFonts w:eastAsia="Tahoma" w:cs="Consolas"/>
        </w:rPr>
        <w:t>prox</w:t>
      </w:r>
      <w:proofErr w:type="spellEnd"/>
      <w:r w:rsidRPr="00A86856">
        <w:rPr>
          <w:rFonts w:eastAsia="Tahoma" w:cs="Consolas"/>
        </w:rPr>
        <w:t xml:space="preserve"> !</w:t>
      </w:r>
      <w:proofErr w:type="gramEnd"/>
      <w:r w:rsidRPr="00A86856">
        <w:rPr>
          <w:rFonts w:eastAsia="Tahoma" w:cs="Consolas"/>
        </w:rPr>
        <w:t>= NULL)</w:t>
      </w:r>
    </w:p>
    <w:p w14:paraId="14C2CD87"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15 </w:t>
      </w:r>
      <w:r w:rsidRPr="00A86856">
        <w:rPr>
          <w:rFonts w:eastAsia="Tahoma" w:cs="Consolas"/>
        </w:rPr>
        <w:tab/>
      </w:r>
      <w:r w:rsidRPr="00A86856">
        <w:rPr>
          <w:rFonts w:eastAsia="Tahoma" w:cs="Consolas"/>
        </w:rPr>
        <w:tab/>
      </w:r>
      <w:r w:rsidRPr="00A86856">
        <w:rPr>
          <w:rFonts w:eastAsia="Tahoma" w:cs="Consolas"/>
        </w:rPr>
        <w:tab/>
      </w:r>
      <w:proofErr w:type="spellStart"/>
      <w:r w:rsidRPr="00A86856">
        <w:rPr>
          <w:rFonts w:eastAsia="Tahoma" w:cs="Consolas"/>
        </w:rPr>
        <w:t>aux</w:t>
      </w:r>
      <w:proofErr w:type="spellEnd"/>
      <w:r w:rsidRPr="00A86856">
        <w:rPr>
          <w:rFonts w:eastAsia="Tahoma" w:cs="Consolas"/>
        </w:rPr>
        <w:t xml:space="preserve"> = </w:t>
      </w:r>
      <w:proofErr w:type="spellStart"/>
      <w:r w:rsidRPr="00A86856">
        <w:rPr>
          <w:rFonts w:eastAsia="Tahoma" w:cs="Consolas"/>
        </w:rPr>
        <w:t>aux</w:t>
      </w:r>
      <w:proofErr w:type="spellEnd"/>
      <w:r w:rsidRPr="00A86856">
        <w:rPr>
          <w:rFonts w:eastAsia="Tahoma" w:cs="Consolas"/>
        </w:rPr>
        <w:t>-&gt;</w:t>
      </w:r>
      <w:proofErr w:type="spellStart"/>
      <w:r w:rsidRPr="00A86856">
        <w:rPr>
          <w:rFonts w:eastAsia="Tahoma" w:cs="Consolas"/>
        </w:rPr>
        <w:t>prox</w:t>
      </w:r>
      <w:proofErr w:type="spellEnd"/>
      <w:r w:rsidRPr="00A86856">
        <w:rPr>
          <w:rFonts w:eastAsia="Tahoma" w:cs="Consolas"/>
        </w:rPr>
        <w:t>;</w:t>
      </w:r>
    </w:p>
    <w:p w14:paraId="105372C3"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16 </w:t>
      </w:r>
      <w:r w:rsidRPr="00A86856">
        <w:rPr>
          <w:rFonts w:eastAsia="Tahoma" w:cs="Consolas"/>
        </w:rPr>
        <w:tab/>
      </w:r>
      <w:r w:rsidRPr="00A86856">
        <w:rPr>
          <w:rFonts w:eastAsia="Tahoma" w:cs="Consolas"/>
        </w:rPr>
        <w:tab/>
      </w:r>
      <w:proofErr w:type="spellStart"/>
      <w:r w:rsidRPr="00A86856">
        <w:rPr>
          <w:rFonts w:eastAsia="Tahoma" w:cs="Consolas"/>
        </w:rPr>
        <w:t>aux</w:t>
      </w:r>
      <w:proofErr w:type="spellEnd"/>
      <w:r w:rsidRPr="00A86856">
        <w:rPr>
          <w:rFonts w:eastAsia="Tahoma" w:cs="Consolas"/>
        </w:rPr>
        <w:t>-&gt;</w:t>
      </w:r>
      <w:proofErr w:type="spellStart"/>
      <w:r w:rsidRPr="00A86856">
        <w:rPr>
          <w:rFonts w:eastAsia="Tahoma" w:cs="Consolas"/>
        </w:rPr>
        <w:t>prox</w:t>
      </w:r>
      <w:proofErr w:type="spellEnd"/>
      <w:r w:rsidRPr="00A86856">
        <w:rPr>
          <w:rFonts w:eastAsia="Tahoma" w:cs="Consolas"/>
        </w:rPr>
        <w:t xml:space="preserve"> = no;</w:t>
      </w:r>
    </w:p>
    <w:p w14:paraId="6C665796"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17</w:t>
      </w:r>
    </w:p>
    <w:p w14:paraId="2D3B10E7"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18</w:t>
      </w:r>
      <w:r w:rsidRPr="00A86856">
        <w:rPr>
          <w:rFonts w:eastAsia="Tahoma" w:cs="Consolas"/>
        </w:rPr>
        <w:tab/>
      </w:r>
      <w:r w:rsidRPr="00A86856">
        <w:rPr>
          <w:rFonts w:eastAsia="Tahoma" w:cs="Consolas"/>
        </w:rPr>
        <w:tab/>
      </w:r>
      <w:proofErr w:type="spellStart"/>
      <w:r w:rsidRPr="00A86856">
        <w:rPr>
          <w:rFonts w:eastAsia="Tahoma" w:cs="Consolas"/>
        </w:rPr>
        <w:t>return</w:t>
      </w:r>
      <w:proofErr w:type="spellEnd"/>
      <w:r w:rsidRPr="00A86856">
        <w:rPr>
          <w:rFonts w:eastAsia="Tahoma" w:cs="Consolas"/>
        </w:rPr>
        <w:t xml:space="preserve"> l;</w:t>
      </w:r>
    </w:p>
    <w:p w14:paraId="4E0427B0"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19 </w:t>
      </w:r>
      <w:r w:rsidRPr="00A86856">
        <w:rPr>
          <w:rFonts w:eastAsia="Tahoma" w:cs="Consolas"/>
        </w:rPr>
        <w:tab/>
        <w:t>}</w:t>
      </w:r>
    </w:p>
    <w:p w14:paraId="10736681" w14:textId="77777777" w:rsidR="00DD00FD" w:rsidRDefault="00DD00FD" w:rsidP="00DD00FD">
      <w:pPr>
        <w:spacing w:after="0" w:line="240" w:lineRule="auto"/>
        <w:ind w:firstLine="709"/>
        <w:jc w:val="both"/>
        <w:rPr>
          <w:rFonts w:ascii="Tahoma" w:eastAsia="Tahoma" w:hAnsi="Tahoma" w:cs="Tahoma"/>
        </w:rPr>
      </w:pPr>
    </w:p>
    <w:p w14:paraId="363014FE"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Nesse trecho, </w:t>
      </w:r>
      <w:r w:rsidRPr="00D424DB">
        <w:rPr>
          <w:rFonts w:ascii="Tahoma" w:eastAsia="Tahoma" w:hAnsi="Tahoma" w:cs="Tahoma"/>
        </w:rPr>
        <w:t xml:space="preserve">é </w:t>
      </w:r>
      <w:r>
        <w:rPr>
          <w:rFonts w:ascii="Tahoma" w:eastAsia="Tahoma" w:hAnsi="Tahoma" w:cs="Tahoma"/>
        </w:rPr>
        <w:t xml:space="preserve">criada uma função chamada </w:t>
      </w:r>
      <w:proofErr w:type="spellStart"/>
      <w:r w:rsidRPr="00D424DB">
        <w:rPr>
          <w:rFonts w:eastAsia="Tahoma" w:cs="Consolas"/>
        </w:rPr>
        <w:t>inserir_</w:t>
      </w:r>
      <w:proofErr w:type="gramStart"/>
      <w:r w:rsidRPr="00D424DB">
        <w:rPr>
          <w:rFonts w:eastAsia="Tahoma" w:cs="Consolas"/>
        </w:rPr>
        <w:t>fim</w:t>
      </w:r>
      <w:proofErr w:type="spellEnd"/>
      <w:r>
        <w:rPr>
          <w:rFonts w:eastAsia="Tahoma" w:cs="Consolas"/>
        </w:rPr>
        <w:t>(</w:t>
      </w:r>
      <w:proofErr w:type="gramEnd"/>
      <w:r>
        <w:rPr>
          <w:rFonts w:eastAsia="Tahoma" w:cs="Consolas"/>
        </w:rPr>
        <w:t>)</w:t>
      </w:r>
      <w:r>
        <w:rPr>
          <w:rFonts w:ascii="Tahoma" w:eastAsia="Tahoma" w:hAnsi="Tahoma" w:cs="Tahoma"/>
        </w:rPr>
        <w:t>, contendo dois parâmetros: um ponteiro para o primeiro</w:t>
      </w:r>
      <w:r w:rsidRPr="00D424DB">
        <w:rPr>
          <w:rFonts w:ascii="Tahoma" w:eastAsia="Tahoma" w:hAnsi="Tahoma" w:cs="Tahoma"/>
        </w:rPr>
        <w:t xml:space="preserve"> elemento da lista</w:t>
      </w:r>
      <w:r>
        <w:rPr>
          <w:rFonts w:ascii="Tahoma" w:eastAsia="Tahoma" w:hAnsi="Tahoma" w:cs="Tahoma"/>
        </w:rPr>
        <w:t xml:space="preserve">, </w:t>
      </w:r>
      <w:r w:rsidRPr="00D424DB">
        <w:rPr>
          <w:rFonts w:eastAsia="Tahoma" w:cs="Consolas"/>
        </w:rPr>
        <w:t>l</w:t>
      </w:r>
      <w:r w:rsidRPr="00D424DB">
        <w:rPr>
          <w:rFonts w:ascii="Tahoma" w:eastAsia="Tahoma" w:hAnsi="Tahoma" w:cs="Tahoma"/>
        </w:rPr>
        <w:t>, e um ponteiro para o nó a ser inserido</w:t>
      </w:r>
      <w:r>
        <w:rPr>
          <w:rFonts w:ascii="Tahoma" w:eastAsia="Tahoma" w:hAnsi="Tahoma" w:cs="Tahoma"/>
        </w:rPr>
        <w:t xml:space="preserve">, </w:t>
      </w:r>
      <w:r w:rsidRPr="00D424DB">
        <w:rPr>
          <w:rFonts w:eastAsia="Tahoma" w:cs="Consolas"/>
        </w:rPr>
        <w:t>no</w:t>
      </w:r>
      <w:r w:rsidRPr="00D424DB">
        <w:rPr>
          <w:rFonts w:ascii="Tahoma" w:eastAsia="Tahoma" w:hAnsi="Tahoma" w:cs="Tahoma"/>
        </w:rPr>
        <w:t xml:space="preserve">. Essa função tem como objetivo inserir o nó </w:t>
      </w:r>
      <w:r w:rsidRPr="00D424DB">
        <w:rPr>
          <w:rFonts w:eastAsia="Tahoma" w:cs="Consolas"/>
        </w:rPr>
        <w:t>no</w:t>
      </w:r>
      <w:r w:rsidRPr="00D424DB">
        <w:rPr>
          <w:rFonts w:ascii="Tahoma" w:eastAsia="Tahoma" w:hAnsi="Tahoma" w:cs="Tahoma"/>
        </w:rPr>
        <w:t xml:space="preserve"> </w:t>
      </w:r>
      <w:r>
        <w:rPr>
          <w:rFonts w:ascii="Tahoma" w:eastAsia="Tahoma" w:hAnsi="Tahoma" w:cs="Tahoma"/>
        </w:rPr>
        <w:t>ao</w:t>
      </w:r>
      <w:r w:rsidRPr="00D424DB">
        <w:rPr>
          <w:rFonts w:ascii="Tahoma" w:eastAsia="Tahoma" w:hAnsi="Tahoma" w:cs="Tahoma"/>
        </w:rPr>
        <w:t xml:space="preserve"> final da lista </w:t>
      </w:r>
      <w:r>
        <w:rPr>
          <w:rFonts w:ascii="Tahoma" w:eastAsia="Tahoma" w:hAnsi="Tahoma" w:cs="Tahoma"/>
        </w:rPr>
        <w:t xml:space="preserve">simplesmente </w:t>
      </w:r>
      <w:r w:rsidRPr="00D424DB">
        <w:rPr>
          <w:rFonts w:ascii="Tahoma" w:eastAsia="Tahoma" w:hAnsi="Tahoma" w:cs="Tahoma"/>
        </w:rPr>
        <w:t>encadeada.</w:t>
      </w:r>
      <w:r>
        <w:rPr>
          <w:rFonts w:ascii="Tahoma" w:eastAsia="Tahoma" w:hAnsi="Tahoma" w:cs="Tahoma"/>
        </w:rPr>
        <w:t xml:space="preserve"> Por meio da função </w:t>
      </w:r>
      <w:proofErr w:type="spellStart"/>
      <w:r w:rsidRPr="00667BFC">
        <w:rPr>
          <w:rFonts w:eastAsia="Tahoma" w:cs="Consolas"/>
        </w:rPr>
        <w:t>inserir_</w:t>
      </w:r>
      <w:proofErr w:type="gramStart"/>
      <w:r w:rsidRPr="00667BFC">
        <w:rPr>
          <w:rFonts w:eastAsia="Tahoma" w:cs="Consolas"/>
        </w:rPr>
        <w:t>fim</w:t>
      </w:r>
      <w:proofErr w:type="spellEnd"/>
      <w:r>
        <w:rPr>
          <w:rFonts w:eastAsia="Tahoma" w:cs="Consolas"/>
        </w:rPr>
        <w:t>(</w:t>
      </w:r>
      <w:proofErr w:type="gramEnd"/>
      <w:r>
        <w:rPr>
          <w:rFonts w:eastAsia="Tahoma" w:cs="Consolas"/>
        </w:rPr>
        <w:t>)</w:t>
      </w:r>
      <w:r>
        <w:rPr>
          <w:rFonts w:ascii="Tahoma" w:eastAsia="Tahoma" w:hAnsi="Tahoma" w:cs="Tahoma"/>
        </w:rPr>
        <w:t>, p</w:t>
      </w:r>
      <w:r w:rsidRPr="00667BFC">
        <w:rPr>
          <w:rFonts w:ascii="Tahoma" w:eastAsia="Tahoma" w:hAnsi="Tahoma" w:cs="Tahoma"/>
        </w:rPr>
        <w:t>acientes com cartão verde são inseri</w:t>
      </w:r>
      <w:r>
        <w:rPr>
          <w:rFonts w:ascii="Tahoma" w:eastAsia="Tahoma" w:hAnsi="Tahoma" w:cs="Tahoma"/>
        </w:rPr>
        <w:t>dos no final da fila.</w:t>
      </w:r>
      <w:r w:rsidRPr="00667BFC">
        <w:rPr>
          <w:rFonts w:ascii="Tahoma" w:eastAsia="Tahoma" w:hAnsi="Tahoma" w:cs="Tahoma"/>
        </w:rPr>
        <w:t xml:space="preserve"> </w:t>
      </w:r>
    </w:p>
    <w:p w14:paraId="6DA21B9A" w14:textId="77777777" w:rsidR="00DD00FD" w:rsidRPr="00D424DB" w:rsidRDefault="00DD00FD" w:rsidP="00DD00FD">
      <w:pPr>
        <w:spacing w:after="0" w:line="360" w:lineRule="auto"/>
        <w:ind w:firstLine="709"/>
        <w:jc w:val="both"/>
        <w:rPr>
          <w:rFonts w:ascii="Tahoma" w:eastAsia="Tahoma" w:hAnsi="Tahoma" w:cs="Tahoma"/>
        </w:rPr>
      </w:pPr>
      <w:r>
        <w:rPr>
          <w:rFonts w:ascii="Tahoma" w:eastAsia="Tahoma" w:hAnsi="Tahoma" w:cs="Tahoma"/>
        </w:rPr>
        <w:t>Na linha 10, é declarado o ponteiro</w:t>
      </w:r>
      <w:r w:rsidRPr="00D424DB">
        <w:rPr>
          <w:rFonts w:ascii="Tahoma" w:eastAsia="Tahoma" w:hAnsi="Tahoma" w:cs="Tahoma"/>
        </w:rPr>
        <w:t xml:space="preserve"> </w:t>
      </w:r>
      <w:proofErr w:type="spellStart"/>
      <w:r w:rsidRPr="000D580E">
        <w:rPr>
          <w:rFonts w:eastAsia="Tahoma" w:cs="Consolas"/>
        </w:rPr>
        <w:t>aux</w:t>
      </w:r>
      <w:proofErr w:type="spellEnd"/>
      <w:r w:rsidRPr="00D424DB">
        <w:rPr>
          <w:rFonts w:ascii="Tahoma" w:eastAsia="Tahoma" w:hAnsi="Tahoma" w:cs="Tahoma"/>
        </w:rPr>
        <w:t>, que será utilizado para percorrer a lista</w:t>
      </w:r>
      <w:r>
        <w:rPr>
          <w:rFonts w:ascii="Tahoma" w:eastAsia="Tahoma" w:hAnsi="Tahoma" w:cs="Tahoma"/>
        </w:rPr>
        <w:t xml:space="preserve">. </w:t>
      </w:r>
      <w:r w:rsidRPr="00D424DB">
        <w:rPr>
          <w:rFonts w:ascii="Tahoma" w:eastAsia="Tahoma" w:hAnsi="Tahoma" w:cs="Tahoma"/>
        </w:rPr>
        <w:t xml:space="preserve">Na linha 12, o campo </w:t>
      </w:r>
      <w:proofErr w:type="spellStart"/>
      <w:r w:rsidRPr="000D580E">
        <w:rPr>
          <w:rFonts w:eastAsia="Tahoma" w:cs="Consolas"/>
        </w:rPr>
        <w:t>prox</w:t>
      </w:r>
      <w:proofErr w:type="spellEnd"/>
      <w:r w:rsidRPr="00D424DB">
        <w:rPr>
          <w:rFonts w:ascii="Tahoma" w:eastAsia="Tahoma" w:hAnsi="Tahoma" w:cs="Tahoma"/>
        </w:rPr>
        <w:t xml:space="preserve"> do nó </w:t>
      </w:r>
      <w:r w:rsidRPr="000D580E">
        <w:rPr>
          <w:rFonts w:eastAsia="Tahoma" w:cs="Consolas"/>
        </w:rPr>
        <w:t>no</w:t>
      </w:r>
      <w:r w:rsidRPr="00D424DB">
        <w:rPr>
          <w:rFonts w:ascii="Tahoma" w:eastAsia="Tahoma" w:hAnsi="Tahoma" w:cs="Tahoma"/>
        </w:rPr>
        <w:t xml:space="preserve"> é definido como </w:t>
      </w:r>
      <w:r w:rsidRPr="000D580E">
        <w:rPr>
          <w:rFonts w:eastAsia="Tahoma" w:cs="Consolas"/>
        </w:rPr>
        <w:t>NULL</w:t>
      </w:r>
      <w:r w:rsidRPr="00D424DB">
        <w:rPr>
          <w:rFonts w:ascii="Tahoma" w:eastAsia="Tahoma" w:hAnsi="Tahoma" w:cs="Tahoma"/>
        </w:rPr>
        <w:t>, indicando que esse s</w:t>
      </w:r>
      <w:r>
        <w:rPr>
          <w:rFonts w:ascii="Tahoma" w:eastAsia="Tahoma" w:hAnsi="Tahoma" w:cs="Tahoma"/>
        </w:rPr>
        <w:t xml:space="preserve">erá o último elemento da lista. </w:t>
      </w:r>
      <w:r w:rsidRPr="00D424DB">
        <w:rPr>
          <w:rFonts w:ascii="Tahoma" w:eastAsia="Tahoma" w:hAnsi="Tahoma" w:cs="Tahoma"/>
        </w:rPr>
        <w:t xml:space="preserve">Na linha 13, o ponteiro </w:t>
      </w:r>
      <w:proofErr w:type="spellStart"/>
      <w:r w:rsidRPr="000D580E">
        <w:rPr>
          <w:rFonts w:eastAsia="Tahoma" w:cs="Consolas"/>
        </w:rPr>
        <w:t>aux</w:t>
      </w:r>
      <w:proofErr w:type="spellEnd"/>
      <w:r w:rsidRPr="000D580E">
        <w:rPr>
          <w:rFonts w:eastAsia="Tahoma" w:cs="Consolas"/>
        </w:rPr>
        <w:t xml:space="preserve"> </w:t>
      </w:r>
      <w:r w:rsidRPr="00D424DB">
        <w:rPr>
          <w:rFonts w:ascii="Tahoma" w:eastAsia="Tahoma" w:hAnsi="Tahoma" w:cs="Tahoma"/>
        </w:rPr>
        <w:t xml:space="preserve">recebe o valor do ponteiro </w:t>
      </w:r>
      <w:r w:rsidRPr="000D580E">
        <w:rPr>
          <w:rFonts w:eastAsia="Tahoma" w:cs="Consolas"/>
        </w:rPr>
        <w:t>l</w:t>
      </w:r>
      <w:r w:rsidRPr="00D424DB">
        <w:rPr>
          <w:rFonts w:ascii="Tahoma" w:eastAsia="Tahoma" w:hAnsi="Tahoma" w:cs="Tahoma"/>
        </w:rPr>
        <w:t>, que aponta para o primeiro elemento da lista</w:t>
      </w:r>
      <w:r>
        <w:rPr>
          <w:rFonts w:ascii="Tahoma" w:eastAsia="Tahoma" w:hAnsi="Tahoma" w:cs="Tahoma"/>
        </w:rPr>
        <w:t xml:space="preserve"> nesse momento</w:t>
      </w:r>
      <w:r w:rsidRPr="00D424DB">
        <w:rPr>
          <w:rFonts w:ascii="Tahoma" w:eastAsia="Tahoma" w:hAnsi="Tahoma" w:cs="Tahoma"/>
        </w:rPr>
        <w:t>.</w:t>
      </w:r>
    </w:p>
    <w:p w14:paraId="7F09E026" w14:textId="77777777" w:rsidR="00DD00FD" w:rsidRPr="00D424DB" w:rsidRDefault="00DD00FD" w:rsidP="00DD00FD">
      <w:pPr>
        <w:spacing w:after="0" w:line="360" w:lineRule="auto"/>
        <w:ind w:firstLine="709"/>
        <w:jc w:val="both"/>
        <w:rPr>
          <w:rFonts w:ascii="Tahoma" w:eastAsia="Tahoma" w:hAnsi="Tahoma" w:cs="Tahoma"/>
        </w:rPr>
      </w:pPr>
      <w:r>
        <w:rPr>
          <w:rFonts w:ascii="Tahoma" w:eastAsia="Tahoma" w:hAnsi="Tahoma" w:cs="Tahoma"/>
        </w:rPr>
        <w:t>Entre as linhas 14 e 15</w:t>
      </w:r>
      <w:r w:rsidRPr="00D424DB">
        <w:rPr>
          <w:rFonts w:ascii="Tahoma" w:eastAsia="Tahoma" w:hAnsi="Tahoma" w:cs="Tahoma"/>
        </w:rPr>
        <w:t xml:space="preserve">, ocorre um </w:t>
      </w:r>
      <w:r>
        <w:rPr>
          <w:rFonts w:ascii="Tahoma" w:eastAsia="Tahoma" w:hAnsi="Tahoma" w:cs="Tahoma"/>
        </w:rPr>
        <w:t>laço</w:t>
      </w:r>
      <w:r w:rsidRPr="00D424DB">
        <w:rPr>
          <w:rFonts w:ascii="Tahoma" w:eastAsia="Tahoma" w:hAnsi="Tahoma" w:cs="Tahoma"/>
        </w:rPr>
        <w:t xml:space="preserve"> </w:t>
      </w:r>
      <w:proofErr w:type="spellStart"/>
      <w:r w:rsidRPr="00AC4927">
        <w:rPr>
          <w:rFonts w:eastAsia="Tahoma" w:cs="Consolas"/>
        </w:rPr>
        <w:t>while</w:t>
      </w:r>
      <w:proofErr w:type="spellEnd"/>
      <w:r>
        <w:rPr>
          <w:rFonts w:ascii="Tahoma" w:eastAsia="Tahoma" w:hAnsi="Tahoma" w:cs="Tahoma"/>
        </w:rPr>
        <w:t xml:space="preserve"> </w:t>
      </w:r>
      <w:r w:rsidRPr="00D424DB">
        <w:rPr>
          <w:rFonts w:ascii="Tahoma" w:eastAsia="Tahoma" w:hAnsi="Tahoma" w:cs="Tahoma"/>
        </w:rPr>
        <w:t xml:space="preserve">que percorre a lista até encontrar o último elemento, identificado pelo campo </w:t>
      </w:r>
      <w:proofErr w:type="spellStart"/>
      <w:r w:rsidRPr="00AC4927">
        <w:rPr>
          <w:rFonts w:eastAsia="Tahoma" w:cs="Consolas"/>
        </w:rPr>
        <w:t>prox</w:t>
      </w:r>
      <w:proofErr w:type="spellEnd"/>
      <w:r w:rsidRPr="00D424DB">
        <w:rPr>
          <w:rFonts w:ascii="Tahoma" w:eastAsia="Tahoma" w:hAnsi="Tahoma" w:cs="Tahoma"/>
        </w:rPr>
        <w:t xml:space="preserve"> igual a </w:t>
      </w:r>
      <w:r w:rsidRPr="00AC4927">
        <w:rPr>
          <w:rFonts w:eastAsia="Tahoma" w:cs="Consolas"/>
        </w:rPr>
        <w:t>NULL</w:t>
      </w:r>
      <w:r w:rsidRPr="00D424DB">
        <w:rPr>
          <w:rFonts w:ascii="Tahoma" w:eastAsia="Tahoma" w:hAnsi="Tahoma" w:cs="Tahoma"/>
        </w:rPr>
        <w:t xml:space="preserve">. Durante </w:t>
      </w:r>
      <w:r>
        <w:rPr>
          <w:rFonts w:ascii="Tahoma" w:eastAsia="Tahoma" w:hAnsi="Tahoma" w:cs="Tahoma"/>
        </w:rPr>
        <w:t>a execução d</w:t>
      </w:r>
      <w:r w:rsidRPr="00D424DB">
        <w:rPr>
          <w:rFonts w:ascii="Tahoma" w:eastAsia="Tahoma" w:hAnsi="Tahoma" w:cs="Tahoma"/>
        </w:rPr>
        <w:t xml:space="preserve">o </w:t>
      </w:r>
      <w:r>
        <w:rPr>
          <w:rFonts w:ascii="Tahoma" w:eastAsia="Tahoma" w:hAnsi="Tahoma" w:cs="Tahoma"/>
        </w:rPr>
        <w:t>laço</w:t>
      </w:r>
      <w:r w:rsidRPr="00D424DB">
        <w:rPr>
          <w:rFonts w:ascii="Tahoma" w:eastAsia="Tahoma" w:hAnsi="Tahoma" w:cs="Tahoma"/>
        </w:rPr>
        <w:t xml:space="preserve">, o ponteiro </w:t>
      </w:r>
      <w:proofErr w:type="spellStart"/>
      <w:r w:rsidRPr="00AC4927">
        <w:rPr>
          <w:rFonts w:eastAsia="Tahoma" w:cs="Consolas"/>
        </w:rPr>
        <w:t>aux</w:t>
      </w:r>
      <w:proofErr w:type="spellEnd"/>
      <w:r w:rsidRPr="00D424DB">
        <w:rPr>
          <w:rFonts w:ascii="Tahoma" w:eastAsia="Tahoma" w:hAnsi="Tahoma" w:cs="Tahoma"/>
        </w:rPr>
        <w:t xml:space="preserve"> é atualizado para apontar para o próximo elemento da lista.</w:t>
      </w:r>
    </w:p>
    <w:p w14:paraId="38E8FFBA" w14:textId="77777777" w:rsidR="00DD00FD" w:rsidRPr="00D424DB" w:rsidRDefault="00DD00FD" w:rsidP="00DD00FD">
      <w:pPr>
        <w:spacing w:after="0" w:line="360" w:lineRule="auto"/>
        <w:ind w:firstLine="709"/>
        <w:jc w:val="both"/>
        <w:rPr>
          <w:rFonts w:ascii="Tahoma" w:eastAsia="Tahoma" w:hAnsi="Tahoma" w:cs="Tahoma"/>
        </w:rPr>
      </w:pPr>
      <w:r w:rsidRPr="00D424DB">
        <w:rPr>
          <w:rFonts w:ascii="Tahoma" w:eastAsia="Tahoma" w:hAnsi="Tahoma" w:cs="Tahoma"/>
        </w:rPr>
        <w:t xml:space="preserve">Na linha 16, o ponteiro </w:t>
      </w:r>
      <w:proofErr w:type="spellStart"/>
      <w:r w:rsidRPr="00984262">
        <w:rPr>
          <w:rFonts w:eastAsia="Tahoma" w:cs="Consolas"/>
        </w:rPr>
        <w:t>prox</w:t>
      </w:r>
      <w:proofErr w:type="spellEnd"/>
      <w:r w:rsidRPr="00D424DB">
        <w:rPr>
          <w:rFonts w:ascii="Tahoma" w:eastAsia="Tahoma" w:hAnsi="Tahoma" w:cs="Tahoma"/>
        </w:rPr>
        <w:t xml:space="preserve"> do último elemento da lista </w:t>
      </w:r>
      <w:r>
        <w:rPr>
          <w:rFonts w:ascii="Tahoma" w:eastAsia="Tahoma" w:hAnsi="Tahoma" w:cs="Tahoma"/>
        </w:rPr>
        <w:t>(</w:t>
      </w:r>
      <w:proofErr w:type="spellStart"/>
      <w:r w:rsidRPr="00984262">
        <w:rPr>
          <w:rFonts w:eastAsia="Tahoma" w:cs="Consolas"/>
        </w:rPr>
        <w:t>aux</w:t>
      </w:r>
      <w:proofErr w:type="spellEnd"/>
      <w:r w:rsidRPr="00D424DB">
        <w:rPr>
          <w:rFonts w:ascii="Tahoma" w:eastAsia="Tahoma" w:hAnsi="Tahoma" w:cs="Tahoma"/>
        </w:rPr>
        <w:t xml:space="preserve">) é atualizado para apontar para o nó </w:t>
      </w:r>
      <w:r w:rsidRPr="00984262">
        <w:rPr>
          <w:rFonts w:eastAsia="Tahoma" w:cs="Consolas"/>
        </w:rPr>
        <w:t>no</w:t>
      </w:r>
      <w:r w:rsidRPr="00D424DB">
        <w:rPr>
          <w:rFonts w:ascii="Tahoma" w:eastAsia="Tahoma" w:hAnsi="Tahoma" w:cs="Tahoma"/>
        </w:rPr>
        <w:t>,</w:t>
      </w:r>
      <w:r>
        <w:rPr>
          <w:rFonts w:ascii="Tahoma" w:eastAsia="Tahoma" w:hAnsi="Tahoma" w:cs="Tahoma"/>
        </w:rPr>
        <w:t xml:space="preserve"> inserindo-o no final da lista. Por fim, n</w:t>
      </w:r>
      <w:r w:rsidRPr="00D424DB">
        <w:rPr>
          <w:rFonts w:ascii="Tahoma" w:eastAsia="Tahoma" w:hAnsi="Tahoma" w:cs="Tahoma"/>
        </w:rPr>
        <w:t xml:space="preserve">a linha 18, a função retorna o ponteiro </w:t>
      </w:r>
      <w:r w:rsidRPr="00984262">
        <w:rPr>
          <w:rFonts w:eastAsia="Tahoma" w:cs="Consolas"/>
        </w:rPr>
        <w:t>l</w:t>
      </w:r>
      <w:r w:rsidRPr="00D424DB">
        <w:rPr>
          <w:rFonts w:ascii="Tahoma" w:eastAsia="Tahoma" w:hAnsi="Tahoma" w:cs="Tahoma"/>
        </w:rPr>
        <w:t xml:space="preserve">, que representa o início da lista atualizada, após a inserção do nó </w:t>
      </w:r>
      <w:r w:rsidRPr="00984262">
        <w:rPr>
          <w:rFonts w:eastAsia="Tahoma" w:cs="Consolas"/>
        </w:rPr>
        <w:t>no</w:t>
      </w:r>
      <w:r w:rsidRPr="00D424DB">
        <w:rPr>
          <w:rFonts w:ascii="Tahoma" w:eastAsia="Tahoma" w:hAnsi="Tahoma" w:cs="Tahoma"/>
        </w:rPr>
        <w:t>.</w:t>
      </w:r>
    </w:p>
    <w:p w14:paraId="5DA74807"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De forma resumida, </w:t>
      </w:r>
      <w:r w:rsidRPr="00D424DB">
        <w:rPr>
          <w:rFonts w:ascii="Tahoma" w:eastAsia="Tahoma" w:hAnsi="Tahoma" w:cs="Tahoma"/>
        </w:rPr>
        <w:t xml:space="preserve">a função </w:t>
      </w:r>
      <w:proofErr w:type="spellStart"/>
      <w:r w:rsidRPr="00D424DB">
        <w:rPr>
          <w:rFonts w:eastAsia="Tahoma" w:cs="Consolas"/>
        </w:rPr>
        <w:t>inserir_</w:t>
      </w:r>
      <w:proofErr w:type="gramStart"/>
      <w:r w:rsidRPr="00D424DB">
        <w:rPr>
          <w:rFonts w:eastAsia="Tahoma" w:cs="Consolas"/>
        </w:rPr>
        <w:t>fim</w:t>
      </w:r>
      <w:proofErr w:type="spellEnd"/>
      <w:r>
        <w:rPr>
          <w:rFonts w:eastAsia="Tahoma" w:cs="Consolas"/>
        </w:rPr>
        <w:t>(</w:t>
      </w:r>
      <w:proofErr w:type="gramEnd"/>
      <w:r>
        <w:rPr>
          <w:rFonts w:eastAsia="Tahoma" w:cs="Consolas"/>
        </w:rPr>
        <w:t>)</w:t>
      </w:r>
      <w:r w:rsidRPr="00D424DB">
        <w:rPr>
          <w:rFonts w:ascii="Tahoma" w:eastAsia="Tahoma" w:hAnsi="Tahoma" w:cs="Tahoma"/>
        </w:rPr>
        <w:t xml:space="preserve"> percorre a lista até o último elemento e insere um novo nó no final, ajustando os ponteiros </w:t>
      </w:r>
      <w:proofErr w:type="spellStart"/>
      <w:r w:rsidRPr="00F03E5B">
        <w:rPr>
          <w:rFonts w:eastAsia="Tahoma" w:cs="Consolas"/>
        </w:rPr>
        <w:t>prox</w:t>
      </w:r>
      <w:proofErr w:type="spellEnd"/>
      <w:r w:rsidRPr="00D424DB">
        <w:rPr>
          <w:rFonts w:ascii="Tahoma" w:eastAsia="Tahoma" w:hAnsi="Tahoma" w:cs="Tahoma"/>
        </w:rPr>
        <w:t xml:space="preserve"> apropriados.</w:t>
      </w:r>
      <w:r>
        <w:rPr>
          <w:rFonts w:ascii="Tahoma" w:eastAsia="Tahoma" w:hAnsi="Tahoma" w:cs="Tahoma"/>
        </w:rPr>
        <w:t xml:space="preserve"> </w:t>
      </w:r>
    </w:p>
    <w:p w14:paraId="75831CFD"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É importante notar que, no código-fonte apresentado, </w:t>
      </w:r>
      <w:proofErr w:type="spellStart"/>
      <w:r w:rsidRPr="00D424DB">
        <w:rPr>
          <w:rFonts w:eastAsia="Tahoma" w:cs="Consolas"/>
        </w:rPr>
        <w:t>inserir_</w:t>
      </w:r>
      <w:proofErr w:type="gramStart"/>
      <w:r w:rsidRPr="00D424DB">
        <w:rPr>
          <w:rFonts w:eastAsia="Tahoma" w:cs="Consolas"/>
        </w:rPr>
        <w:t>fim</w:t>
      </w:r>
      <w:proofErr w:type="spellEnd"/>
      <w:r>
        <w:rPr>
          <w:rFonts w:eastAsia="Tahoma" w:cs="Consolas"/>
        </w:rPr>
        <w:t>(</w:t>
      </w:r>
      <w:proofErr w:type="gramEnd"/>
      <w:r>
        <w:rPr>
          <w:rFonts w:eastAsia="Tahoma" w:cs="Consolas"/>
        </w:rPr>
        <w:t>)</w:t>
      </w:r>
      <w:r>
        <w:rPr>
          <w:rFonts w:ascii="Tahoma" w:eastAsia="Tahoma" w:hAnsi="Tahoma" w:cs="Tahoma"/>
        </w:rPr>
        <w:t xml:space="preserve"> é invocada por um comando existente dentro de outra função personalizada, que é a </w:t>
      </w:r>
      <w:r w:rsidRPr="00B325F8">
        <w:rPr>
          <w:rFonts w:eastAsia="Tahoma" w:cs="Consolas"/>
        </w:rPr>
        <w:t>inserir()</w:t>
      </w:r>
      <w:r>
        <w:rPr>
          <w:rFonts w:ascii="Tahoma" w:eastAsia="Tahoma" w:hAnsi="Tahoma" w:cs="Tahoma"/>
        </w:rPr>
        <w:t>. Vamos, então, analisar o conteúdo disposto entre as linhas 21 e 37, cujo trecho de código é apresentado a seguir, relativo à declaração dessa função.</w:t>
      </w:r>
    </w:p>
    <w:p w14:paraId="41FC1E0E" w14:textId="77777777" w:rsidR="00DD00FD" w:rsidRDefault="00DD00FD" w:rsidP="00DD00FD">
      <w:pPr>
        <w:spacing w:after="0" w:line="240" w:lineRule="auto"/>
        <w:ind w:firstLine="709"/>
        <w:jc w:val="both"/>
        <w:rPr>
          <w:rFonts w:ascii="Tahoma" w:eastAsia="Tahoma" w:hAnsi="Tahoma" w:cs="Tahoma"/>
        </w:rPr>
      </w:pPr>
    </w:p>
    <w:p w14:paraId="0019DA94"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21 </w:t>
      </w:r>
      <w:r w:rsidRPr="00A86856">
        <w:rPr>
          <w:rFonts w:eastAsia="Tahoma" w:cs="Consolas"/>
        </w:rPr>
        <w:tab/>
        <w:t xml:space="preserve">Lista* </w:t>
      </w:r>
      <w:proofErr w:type="gramStart"/>
      <w:r w:rsidRPr="00A86856">
        <w:rPr>
          <w:rFonts w:eastAsia="Tahoma" w:cs="Consolas"/>
        </w:rPr>
        <w:t>inserir(</w:t>
      </w:r>
      <w:proofErr w:type="gramEnd"/>
      <w:r w:rsidRPr="00A86856">
        <w:rPr>
          <w:rFonts w:eastAsia="Tahoma" w:cs="Consolas"/>
        </w:rPr>
        <w:t xml:space="preserve">Lista* l, </w:t>
      </w:r>
      <w:proofErr w:type="spellStart"/>
      <w:r w:rsidRPr="00A86856">
        <w:rPr>
          <w:rFonts w:eastAsia="Tahoma" w:cs="Consolas"/>
        </w:rPr>
        <w:t>int</w:t>
      </w:r>
      <w:proofErr w:type="spellEnd"/>
      <w:r w:rsidRPr="00A86856">
        <w:rPr>
          <w:rFonts w:eastAsia="Tahoma" w:cs="Consolas"/>
        </w:rPr>
        <w:t xml:space="preserve"> </w:t>
      </w:r>
      <w:proofErr w:type="spellStart"/>
      <w:r w:rsidRPr="00A86856">
        <w:rPr>
          <w:rFonts w:eastAsia="Tahoma" w:cs="Consolas"/>
        </w:rPr>
        <w:t>numero</w:t>
      </w:r>
      <w:proofErr w:type="spellEnd"/>
      <w:r w:rsidRPr="00A86856">
        <w:rPr>
          <w:rFonts w:eastAsia="Tahoma" w:cs="Consolas"/>
        </w:rPr>
        <w:t>, char cor) {</w:t>
      </w:r>
    </w:p>
    <w:p w14:paraId="7AE30AEC"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22 </w:t>
      </w:r>
      <w:r w:rsidRPr="00A86856">
        <w:rPr>
          <w:rFonts w:eastAsia="Tahoma" w:cs="Consolas"/>
        </w:rPr>
        <w:tab/>
      </w:r>
      <w:r w:rsidRPr="00A86856">
        <w:rPr>
          <w:rFonts w:eastAsia="Tahoma" w:cs="Consolas"/>
        </w:rPr>
        <w:tab/>
        <w:t xml:space="preserve">Lista* no = (Lista*) </w:t>
      </w:r>
      <w:proofErr w:type="spellStart"/>
      <w:proofErr w:type="gramStart"/>
      <w:r w:rsidRPr="00A86856">
        <w:rPr>
          <w:rFonts w:eastAsia="Tahoma" w:cs="Consolas"/>
        </w:rPr>
        <w:t>malloc</w:t>
      </w:r>
      <w:proofErr w:type="spellEnd"/>
      <w:r w:rsidRPr="00A86856">
        <w:rPr>
          <w:rFonts w:eastAsia="Tahoma" w:cs="Consolas"/>
        </w:rPr>
        <w:t>(</w:t>
      </w:r>
      <w:proofErr w:type="spellStart"/>
      <w:proofErr w:type="gramEnd"/>
      <w:r w:rsidRPr="00A86856">
        <w:rPr>
          <w:rFonts w:eastAsia="Tahoma" w:cs="Consolas"/>
        </w:rPr>
        <w:t>sizeof</w:t>
      </w:r>
      <w:proofErr w:type="spellEnd"/>
      <w:r w:rsidRPr="00A86856">
        <w:rPr>
          <w:rFonts w:eastAsia="Tahoma" w:cs="Consolas"/>
        </w:rPr>
        <w:t>(Lista));</w:t>
      </w:r>
    </w:p>
    <w:p w14:paraId="7326F18D"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23 </w:t>
      </w:r>
      <w:r w:rsidRPr="00A86856">
        <w:rPr>
          <w:rFonts w:eastAsia="Tahoma" w:cs="Consolas"/>
        </w:rPr>
        <w:tab/>
      </w:r>
      <w:r w:rsidRPr="00A86856">
        <w:rPr>
          <w:rFonts w:eastAsia="Tahoma" w:cs="Consolas"/>
        </w:rPr>
        <w:tab/>
        <w:t>no-&gt;</w:t>
      </w:r>
      <w:proofErr w:type="spellStart"/>
      <w:r w:rsidRPr="00A86856">
        <w:rPr>
          <w:rFonts w:eastAsia="Tahoma" w:cs="Consolas"/>
        </w:rPr>
        <w:t>numero</w:t>
      </w:r>
      <w:proofErr w:type="spellEnd"/>
      <w:r w:rsidRPr="00A86856">
        <w:rPr>
          <w:rFonts w:eastAsia="Tahoma" w:cs="Consolas"/>
        </w:rPr>
        <w:t xml:space="preserve"> = </w:t>
      </w:r>
      <w:proofErr w:type="spellStart"/>
      <w:r w:rsidRPr="00A86856">
        <w:rPr>
          <w:rFonts w:eastAsia="Tahoma" w:cs="Consolas"/>
        </w:rPr>
        <w:t>numero</w:t>
      </w:r>
      <w:proofErr w:type="spellEnd"/>
      <w:r w:rsidRPr="00A86856">
        <w:rPr>
          <w:rFonts w:eastAsia="Tahoma" w:cs="Consolas"/>
        </w:rPr>
        <w:t>;</w:t>
      </w:r>
    </w:p>
    <w:p w14:paraId="380D9267"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24 </w:t>
      </w:r>
      <w:r w:rsidRPr="00A86856">
        <w:rPr>
          <w:rFonts w:eastAsia="Tahoma" w:cs="Consolas"/>
        </w:rPr>
        <w:tab/>
      </w:r>
      <w:r w:rsidRPr="00A86856">
        <w:rPr>
          <w:rFonts w:eastAsia="Tahoma" w:cs="Consolas"/>
        </w:rPr>
        <w:tab/>
        <w:t>no-&gt;cor = cor;</w:t>
      </w:r>
    </w:p>
    <w:p w14:paraId="7BB64DB5"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25 </w:t>
      </w:r>
    </w:p>
    <w:p w14:paraId="1BD02639"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26</w:t>
      </w:r>
      <w:r w:rsidRPr="00A86856">
        <w:rPr>
          <w:rFonts w:eastAsia="Tahoma" w:cs="Consolas"/>
        </w:rPr>
        <w:tab/>
      </w:r>
      <w:r w:rsidRPr="00A86856">
        <w:rPr>
          <w:rFonts w:eastAsia="Tahoma" w:cs="Consolas"/>
        </w:rPr>
        <w:tab/>
      </w:r>
      <w:proofErr w:type="spellStart"/>
      <w:r w:rsidRPr="00A86856">
        <w:rPr>
          <w:rFonts w:eastAsia="Tahoma" w:cs="Consolas"/>
        </w:rPr>
        <w:t>if</w:t>
      </w:r>
      <w:proofErr w:type="spellEnd"/>
      <w:r w:rsidRPr="00A86856">
        <w:rPr>
          <w:rFonts w:eastAsia="Tahoma" w:cs="Consolas"/>
        </w:rPr>
        <w:t xml:space="preserve"> (l == NULL) {</w:t>
      </w:r>
    </w:p>
    <w:p w14:paraId="1B5709CA"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27 </w:t>
      </w:r>
      <w:r w:rsidRPr="00A86856">
        <w:rPr>
          <w:rFonts w:eastAsia="Tahoma" w:cs="Consolas"/>
        </w:rPr>
        <w:tab/>
      </w:r>
      <w:r w:rsidRPr="00A86856">
        <w:rPr>
          <w:rFonts w:eastAsia="Tahoma" w:cs="Consolas"/>
        </w:rPr>
        <w:tab/>
      </w:r>
      <w:r w:rsidRPr="00A86856">
        <w:rPr>
          <w:rFonts w:eastAsia="Tahoma" w:cs="Consolas"/>
        </w:rPr>
        <w:tab/>
        <w:t>no-&gt;</w:t>
      </w:r>
      <w:proofErr w:type="spellStart"/>
      <w:r w:rsidRPr="00A86856">
        <w:rPr>
          <w:rFonts w:eastAsia="Tahoma" w:cs="Consolas"/>
        </w:rPr>
        <w:t>prox</w:t>
      </w:r>
      <w:proofErr w:type="spellEnd"/>
      <w:r w:rsidRPr="00A86856">
        <w:rPr>
          <w:rFonts w:eastAsia="Tahoma" w:cs="Consolas"/>
        </w:rPr>
        <w:t xml:space="preserve"> = l;</w:t>
      </w:r>
    </w:p>
    <w:p w14:paraId="751F3CE2"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28 </w:t>
      </w:r>
      <w:r w:rsidRPr="00A86856">
        <w:rPr>
          <w:rFonts w:eastAsia="Tahoma" w:cs="Consolas"/>
        </w:rPr>
        <w:tab/>
      </w:r>
      <w:r w:rsidRPr="00A86856">
        <w:rPr>
          <w:rFonts w:eastAsia="Tahoma" w:cs="Consolas"/>
        </w:rPr>
        <w:tab/>
      </w:r>
      <w:r w:rsidRPr="00A86856">
        <w:rPr>
          <w:rFonts w:eastAsia="Tahoma" w:cs="Consolas"/>
        </w:rPr>
        <w:tab/>
        <w:t>l = no;</w:t>
      </w:r>
    </w:p>
    <w:p w14:paraId="4A6F9446"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29 </w:t>
      </w:r>
      <w:r w:rsidRPr="00A86856">
        <w:rPr>
          <w:rFonts w:eastAsia="Tahoma" w:cs="Consolas"/>
        </w:rPr>
        <w:tab/>
      </w:r>
      <w:r w:rsidRPr="00A86856">
        <w:rPr>
          <w:rFonts w:eastAsia="Tahoma" w:cs="Consolas"/>
        </w:rPr>
        <w:tab/>
        <w:t xml:space="preserve">} </w:t>
      </w:r>
      <w:proofErr w:type="spellStart"/>
      <w:r w:rsidRPr="00A86856">
        <w:rPr>
          <w:rFonts w:eastAsia="Tahoma" w:cs="Consolas"/>
        </w:rPr>
        <w:t>else</w:t>
      </w:r>
      <w:proofErr w:type="spellEnd"/>
      <w:r w:rsidRPr="00A86856">
        <w:rPr>
          <w:rFonts w:eastAsia="Tahoma" w:cs="Consolas"/>
        </w:rPr>
        <w:t xml:space="preserve"> {</w:t>
      </w:r>
    </w:p>
    <w:p w14:paraId="35982A1B" w14:textId="77777777" w:rsidR="00DD00FD" w:rsidRPr="00A86856" w:rsidRDefault="00DD00FD" w:rsidP="00DD00FD">
      <w:pPr>
        <w:tabs>
          <w:tab w:val="left" w:pos="567"/>
          <w:tab w:val="left" w:pos="1134"/>
          <w:tab w:val="left" w:pos="1701"/>
        </w:tabs>
        <w:spacing w:after="0" w:line="240" w:lineRule="auto"/>
        <w:rPr>
          <w:rFonts w:eastAsia="Tahoma" w:cs="Consolas"/>
        </w:rPr>
      </w:pPr>
      <w:r w:rsidRPr="00A86856">
        <w:rPr>
          <w:rFonts w:eastAsia="Tahoma" w:cs="Consolas"/>
        </w:rPr>
        <w:t xml:space="preserve">30 </w:t>
      </w:r>
      <w:r w:rsidRPr="00A86856">
        <w:rPr>
          <w:rFonts w:eastAsia="Tahoma" w:cs="Consolas"/>
        </w:rPr>
        <w:tab/>
      </w:r>
      <w:r w:rsidRPr="00A86856">
        <w:rPr>
          <w:rFonts w:eastAsia="Tahoma" w:cs="Consolas"/>
        </w:rPr>
        <w:tab/>
      </w:r>
      <w:r w:rsidRPr="00A86856">
        <w:rPr>
          <w:rFonts w:eastAsia="Tahoma" w:cs="Consolas"/>
        </w:rPr>
        <w:tab/>
      </w:r>
      <w:proofErr w:type="spellStart"/>
      <w:r w:rsidRPr="00A86856">
        <w:rPr>
          <w:rFonts w:eastAsia="Tahoma" w:cs="Consolas"/>
        </w:rPr>
        <w:t>if</w:t>
      </w:r>
      <w:proofErr w:type="spellEnd"/>
      <w:r w:rsidRPr="00A86856">
        <w:rPr>
          <w:rFonts w:eastAsia="Tahoma" w:cs="Consolas"/>
        </w:rPr>
        <w:t xml:space="preserve"> (no-&gt;cor == 'V')</w:t>
      </w:r>
    </w:p>
    <w:p w14:paraId="29941E22"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31 </w:t>
      </w:r>
      <w:r w:rsidRPr="00A86856">
        <w:rPr>
          <w:rFonts w:eastAsia="Tahoma" w:cs="Consolas"/>
        </w:rPr>
        <w:tab/>
      </w:r>
      <w:r w:rsidRPr="00A86856">
        <w:rPr>
          <w:rFonts w:eastAsia="Tahoma" w:cs="Consolas"/>
        </w:rPr>
        <w:tab/>
      </w:r>
      <w:r w:rsidRPr="00A86856">
        <w:rPr>
          <w:rFonts w:eastAsia="Tahoma" w:cs="Consolas"/>
        </w:rPr>
        <w:tab/>
      </w:r>
      <w:r w:rsidRPr="00A86856">
        <w:rPr>
          <w:rFonts w:eastAsia="Tahoma" w:cs="Consolas"/>
        </w:rPr>
        <w:tab/>
        <w:t xml:space="preserve">l = </w:t>
      </w:r>
      <w:proofErr w:type="spellStart"/>
      <w:r w:rsidRPr="00A86856">
        <w:rPr>
          <w:rFonts w:eastAsia="Tahoma" w:cs="Consolas"/>
        </w:rPr>
        <w:t>inserir_</w:t>
      </w:r>
      <w:proofErr w:type="gramStart"/>
      <w:r w:rsidRPr="00A86856">
        <w:rPr>
          <w:rFonts w:eastAsia="Tahoma" w:cs="Consolas"/>
        </w:rPr>
        <w:t>fim</w:t>
      </w:r>
      <w:proofErr w:type="spellEnd"/>
      <w:r w:rsidRPr="00A86856">
        <w:rPr>
          <w:rFonts w:eastAsia="Tahoma" w:cs="Consolas"/>
        </w:rPr>
        <w:t>(</w:t>
      </w:r>
      <w:proofErr w:type="gramEnd"/>
      <w:r w:rsidRPr="00A86856">
        <w:rPr>
          <w:rFonts w:eastAsia="Tahoma" w:cs="Consolas"/>
        </w:rPr>
        <w:t>l, no);</w:t>
      </w:r>
    </w:p>
    <w:p w14:paraId="3254CD67"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32 </w:t>
      </w:r>
      <w:r w:rsidRPr="00A86856">
        <w:rPr>
          <w:rFonts w:eastAsia="Tahoma" w:cs="Consolas"/>
        </w:rPr>
        <w:tab/>
      </w:r>
      <w:r w:rsidRPr="00A86856">
        <w:rPr>
          <w:rFonts w:eastAsia="Tahoma" w:cs="Consolas"/>
        </w:rPr>
        <w:tab/>
      </w:r>
      <w:r w:rsidRPr="00A86856">
        <w:rPr>
          <w:rFonts w:eastAsia="Tahoma" w:cs="Consolas"/>
        </w:rPr>
        <w:tab/>
      </w:r>
      <w:proofErr w:type="spellStart"/>
      <w:r w:rsidRPr="00A86856">
        <w:rPr>
          <w:rFonts w:eastAsia="Tahoma" w:cs="Consolas"/>
        </w:rPr>
        <w:t>else</w:t>
      </w:r>
      <w:proofErr w:type="spellEnd"/>
    </w:p>
    <w:p w14:paraId="7A58B418"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33 </w:t>
      </w:r>
      <w:r w:rsidRPr="00A86856">
        <w:rPr>
          <w:rFonts w:eastAsia="Tahoma" w:cs="Consolas"/>
        </w:rPr>
        <w:tab/>
      </w:r>
      <w:r w:rsidRPr="00A86856">
        <w:rPr>
          <w:rFonts w:eastAsia="Tahoma" w:cs="Consolas"/>
        </w:rPr>
        <w:tab/>
      </w:r>
      <w:r w:rsidRPr="00A86856">
        <w:rPr>
          <w:rFonts w:eastAsia="Tahoma" w:cs="Consolas"/>
        </w:rPr>
        <w:tab/>
      </w:r>
      <w:r w:rsidRPr="00A86856">
        <w:rPr>
          <w:rFonts w:eastAsia="Tahoma" w:cs="Consolas"/>
        </w:rPr>
        <w:tab/>
        <w:t xml:space="preserve">l = </w:t>
      </w:r>
      <w:proofErr w:type="spellStart"/>
      <w:r w:rsidRPr="00A86856">
        <w:rPr>
          <w:rFonts w:eastAsia="Tahoma" w:cs="Consolas"/>
        </w:rPr>
        <w:t>inserir_</w:t>
      </w:r>
      <w:proofErr w:type="gramStart"/>
      <w:r w:rsidRPr="00A86856">
        <w:rPr>
          <w:rFonts w:eastAsia="Tahoma" w:cs="Consolas"/>
        </w:rPr>
        <w:t>prioridade</w:t>
      </w:r>
      <w:proofErr w:type="spellEnd"/>
      <w:r w:rsidRPr="00A86856">
        <w:rPr>
          <w:rFonts w:eastAsia="Tahoma" w:cs="Consolas"/>
        </w:rPr>
        <w:t>(</w:t>
      </w:r>
      <w:proofErr w:type="gramEnd"/>
      <w:r w:rsidRPr="00A86856">
        <w:rPr>
          <w:rFonts w:eastAsia="Tahoma" w:cs="Consolas"/>
        </w:rPr>
        <w:t>l, no);</w:t>
      </w:r>
    </w:p>
    <w:p w14:paraId="3801E818"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34 </w:t>
      </w:r>
      <w:r w:rsidRPr="00A86856">
        <w:rPr>
          <w:rFonts w:eastAsia="Tahoma" w:cs="Consolas"/>
        </w:rPr>
        <w:tab/>
      </w:r>
      <w:r w:rsidRPr="00A86856">
        <w:rPr>
          <w:rFonts w:eastAsia="Tahoma" w:cs="Consolas"/>
        </w:rPr>
        <w:tab/>
        <w:t>}</w:t>
      </w:r>
    </w:p>
    <w:p w14:paraId="3C319F6F"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35</w:t>
      </w:r>
    </w:p>
    <w:p w14:paraId="56BE4070"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36</w:t>
      </w:r>
      <w:r w:rsidRPr="00A86856">
        <w:rPr>
          <w:rFonts w:eastAsia="Tahoma" w:cs="Consolas"/>
        </w:rPr>
        <w:tab/>
      </w:r>
      <w:r>
        <w:rPr>
          <w:rFonts w:eastAsia="Tahoma" w:cs="Consolas"/>
        </w:rPr>
        <w:tab/>
      </w:r>
      <w:proofErr w:type="spellStart"/>
      <w:r w:rsidRPr="00A86856">
        <w:rPr>
          <w:rFonts w:eastAsia="Tahoma" w:cs="Consolas"/>
        </w:rPr>
        <w:t>return</w:t>
      </w:r>
      <w:proofErr w:type="spellEnd"/>
      <w:r w:rsidRPr="00A86856">
        <w:rPr>
          <w:rFonts w:eastAsia="Tahoma" w:cs="Consolas"/>
        </w:rPr>
        <w:t xml:space="preserve"> l;</w:t>
      </w:r>
    </w:p>
    <w:p w14:paraId="5BBADDBB" w14:textId="77777777" w:rsidR="00DD00FD" w:rsidRPr="00A86856" w:rsidRDefault="00DD00FD" w:rsidP="00DD00FD">
      <w:pPr>
        <w:tabs>
          <w:tab w:val="left" w:pos="567"/>
          <w:tab w:val="left" w:pos="1134"/>
          <w:tab w:val="left" w:pos="1701"/>
          <w:tab w:val="left" w:pos="2268"/>
        </w:tabs>
        <w:spacing w:after="0" w:line="240" w:lineRule="auto"/>
        <w:rPr>
          <w:rFonts w:eastAsia="Tahoma" w:cs="Consolas"/>
        </w:rPr>
      </w:pPr>
      <w:r w:rsidRPr="00A86856">
        <w:rPr>
          <w:rFonts w:eastAsia="Tahoma" w:cs="Consolas"/>
        </w:rPr>
        <w:t xml:space="preserve">37 </w:t>
      </w:r>
      <w:r w:rsidRPr="00A86856">
        <w:rPr>
          <w:rFonts w:eastAsia="Tahoma" w:cs="Consolas"/>
        </w:rPr>
        <w:tab/>
        <w:t>}</w:t>
      </w:r>
    </w:p>
    <w:p w14:paraId="2AD92EFE" w14:textId="77777777" w:rsidR="00DD00FD" w:rsidRDefault="00DD00FD" w:rsidP="00DD00FD">
      <w:pPr>
        <w:spacing w:after="0" w:line="240" w:lineRule="auto"/>
        <w:ind w:firstLine="709"/>
        <w:jc w:val="both"/>
        <w:rPr>
          <w:rFonts w:ascii="Tahoma" w:eastAsia="Tahoma" w:hAnsi="Tahoma" w:cs="Tahoma"/>
        </w:rPr>
      </w:pPr>
    </w:p>
    <w:p w14:paraId="68EC9ADE"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Nesse trecho, temos a declaração de uma função </w:t>
      </w:r>
      <w:proofErr w:type="gramStart"/>
      <w:r w:rsidRPr="006B6D71">
        <w:rPr>
          <w:rFonts w:eastAsia="Tahoma" w:cs="Consolas"/>
        </w:rPr>
        <w:t>inserir</w:t>
      </w:r>
      <w:r>
        <w:rPr>
          <w:rFonts w:eastAsia="Tahoma" w:cs="Consolas"/>
        </w:rPr>
        <w:t>(</w:t>
      </w:r>
      <w:proofErr w:type="gramEnd"/>
      <w:r>
        <w:rPr>
          <w:rFonts w:eastAsia="Tahoma" w:cs="Consolas"/>
        </w:rPr>
        <w:t>)</w:t>
      </w:r>
      <w:r>
        <w:rPr>
          <w:rFonts w:ascii="Tahoma" w:eastAsia="Tahoma" w:hAnsi="Tahoma" w:cs="Tahoma"/>
        </w:rPr>
        <w:t xml:space="preserve">, cujo retorno é do tipo </w:t>
      </w:r>
      <w:r w:rsidRPr="006B6D71">
        <w:rPr>
          <w:rFonts w:eastAsia="Tahoma" w:cs="Consolas"/>
        </w:rPr>
        <w:t>Lista</w:t>
      </w:r>
      <w:r>
        <w:rPr>
          <w:rFonts w:eastAsia="Tahoma" w:cs="Consolas"/>
        </w:rPr>
        <w:t>*</w:t>
      </w:r>
      <w:r>
        <w:rPr>
          <w:rFonts w:ascii="Tahoma" w:eastAsia="Tahoma" w:hAnsi="Tahoma" w:cs="Tahoma"/>
        </w:rPr>
        <w:t xml:space="preserve">, </w:t>
      </w:r>
      <w:r w:rsidRPr="00ED1B2A">
        <w:rPr>
          <w:rFonts w:ascii="Tahoma" w:eastAsia="Tahoma" w:hAnsi="Tahoma" w:cs="Tahoma"/>
        </w:rPr>
        <w:t>que é um ponteiro para um nó, mais especificamente o primeiro nó de uma lista encadeada.</w:t>
      </w:r>
      <w:r>
        <w:rPr>
          <w:rFonts w:ascii="Tahoma" w:eastAsia="Tahoma" w:hAnsi="Tahoma" w:cs="Tahoma"/>
        </w:rPr>
        <w:t xml:space="preserve"> Essa função contém três parâmetros: </w:t>
      </w:r>
      <w:r w:rsidRPr="00EC28D5">
        <w:rPr>
          <w:rFonts w:ascii="Tahoma" w:eastAsia="Tahoma" w:hAnsi="Tahoma" w:cs="Tahoma"/>
        </w:rPr>
        <w:t>um ponteiro para o início da lista</w:t>
      </w:r>
      <w:r>
        <w:rPr>
          <w:rFonts w:ascii="Tahoma" w:eastAsia="Tahoma" w:hAnsi="Tahoma" w:cs="Tahoma"/>
        </w:rPr>
        <w:t>,</w:t>
      </w:r>
      <w:r w:rsidRPr="00EC28D5">
        <w:rPr>
          <w:rFonts w:ascii="Tahoma" w:eastAsia="Tahoma" w:hAnsi="Tahoma" w:cs="Tahoma"/>
        </w:rPr>
        <w:t xml:space="preserve"> </w:t>
      </w:r>
      <w:r w:rsidRPr="00EC28D5">
        <w:rPr>
          <w:rFonts w:eastAsia="Tahoma" w:cs="Consolas"/>
        </w:rPr>
        <w:t>l</w:t>
      </w:r>
      <w:r w:rsidRPr="00EC28D5">
        <w:rPr>
          <w:rFonts w:ascii="Tahoma" w:eastAsia="Tahoma" w:hAnsi="Tahoma" w:cs="Tahoma"/>
        </w:rPr>
        <w:t>, um número inteiro</w:t>
      </w:r>
      <w:r>
        <w:rPr>
          <w:rFonts w:ascii="Tahoma" w:eastAsia="Tahoma" w:hAnsi="Tahoma" w:cs="Tahoma"/>
        </w:rPr>
        <w:t xml:space="preserve">, </w:t>
      </w:r>
      <w:proofErr w:type="spellStart"/>
      <w:r w:rsidRPr="00EC28D5">
        <w:rPr>
          <w:rFonts w:eastAsia="Tahoma" w:cs="Consolas"/>
        </w:rPr>
        <w:t>numero</w:t>
      </w:r>
      <w:proofErr w:type="spellEnd"/>
      <w:r>
        <w:rPr>
          <w:rFonts w:ascii="Tahoma" w:eastAsia="Tahoma" w:hAnsi="Tahoma" w:cs="Tahoma"/>
        </w:rPr>
        <w:t>, e</w:t>
      </w:r>
      <w:r w:rsidRPr="00EC28D5">
        <w:rPr>
          <w:rFonts w:ascii="Tahoma" w:eastAsia="Tahoma" w:hAnsi="Tahoma" w:cs="Tahoma"/>
        </w:rPr>
        <w:t xml:space="preserve"> um caractere</w:t>
      </w:r>
      <w:r>
        <w:rPr>
          <w:rFonts w:ascii="Tahoma" w:eastAsia="Tahoma" w:hAnsi="Tahoma" w:cs="Tahoma"/>
        </w:rPr>
        <w:t>,</w:t>
      </w:r>
      <w:r w:rsidRPr="00EC28D5">
        <w:rPr>
          <w:rFonts w:ascii="Tahoma" w:eastAsia="Tahoma" w:hAnsi="Tahoma" w:cs="Tahoma"/>
        </w:rPr>
        <w:t xml:space="preserve"> </w:t>
      </w:r>
      <w:r w:rsidRPr="008E366B">
        <w:rPr>
          <w:rFonts w:eastAsia="Tahoma" w:cs="Consolas"/>
        </w:rPr>
        <w:t>cor</w:t>
      </w:r>
      <w:r w:rsidRPr="00EC28D5">
        <w:rPr>
          <w:rFonts w:ascii="Tahoma" w:eastAsia="Tahoma" w:hAnsi="Tahoma" w:cs="Tahoma"/>
        </w:rPr>
        <w:t xml:space="preserve">. </w:t>
      </w:r>
      <w:r>
        <w:rPr>
          <w:rFonts w:ascii="Tahoma" w:eastAsia="Tahoma" w:hAnsi="Tahoma" w:cs="Tahoma"/>
        </w:rPr>
        <w:t>O</w:t>
      </w:r>
      <w:r w:rsidRPr="00EC28D5">
        <w:rPr>
          <w:rFonts w:ascii="Tahoma" w:eastAsia="Tahoma" w:hAnsi="Tahoma" w:cs="Tahoma"/>
        </w:rPr>
        <w:t xml:space="preserve"> objetivo </w:t>
      </w:r>
      <w:r>
        <w:rPr>
          <w:rFonts w:ascii="Tahoma" w:eastAsia="Tahoma" w:hAnsi="Tahoma" w:cs="Tahoma"/>
        </w:rPr>
        <w:t xml:space="preserve">dessa função é </w:t>
      </w:r>
      <w:r w:rsidRPr="00EC28D5">
        <w:rPr>
          <w:rFonts w:ascii="Tahoma" w:eastAsia="Tahoma" w:hAnsi="Tahoma" w:cs="Tahoma"/>
        </w:rPr>
        <w:t>criar um novo nó com os valores fornecidos e inseri-lo na lista encadeada</w:t>
      </w:r>
      <w:r>
        <w:rPr>
          <w:rFonts w:ascii="Tahoma" w:eastAsia="Tahoma" w:hAnsi="Tahoma" w:cs="Tahoma"/>
        </w:rPr>
        <w:t>,</w:t>
      </w:r>
      <w:r w:rsidRPr="00EC28D5">
        <w:rPr>
          <w:rFonts w:ascii="Tahoma" w:eastAsia="Tahoma" w:hAnsi="Tahoma" w:cs="Tahoma"/>
        </w:rPr>
        <w:t xml:space="preserve"> de acordo com </w:t>
      </w:r>
      <w:r>
        <w:rPr>
          <w:rFonts w:ascii="Tahoma" w:eastAsia="Tahoma" w:hAnsi="Tahoma" w:cs="Tahoma"/>
        </w:rPr>
        <w:t>determinadas</w:t>
      </w:r>
      <w:r w:rsidRPr="00EC28D5">
        <w:rPr>
          <w:rFonts w:ascii="Tahoma" w:eastAsia="Tahoma" w:hAnsi="Tahoma" w:cs="Tahoma"/>
        </w:rPr>
        <w:t xml:space="preserve"> condições</w:t>
      </w:r>
      <w:r>
        <w:rPr>
          <w:rFonts w:ascii="Tahoma" w:eastAsia="Tahoma" w:hAnsi="Tahoma" w:cs="Tahoma"/>
        </w:rPr>
        <w:t xml:space="preserve">, expressas pelos comandos </w:t>
      </w:r>
      <w:proofErr w:type="spellStart"/>
      <w:r>
        <w:rPr>
          <w:rFonts w:eastAsia="Tahoma" w:cs="Consolas"/>
        </w:rPr>
        <w:t>if-</w:t>
      </w:r>
      <w:r w:rsidRPr="006B6D71">
        <w:rPr>
          <w:rFonts w:eastAsia="Tahoma" w:cs="Consolas"/>
        </w:rPr>
        <w:t>else</w:t>
      </w:r>
      <w:proofErr w:type="spellEnd"/>
      <w:r w:rsidRPr="00EC28D5">
        <w:rPr>
          <w:rFonts w:ascii="Tahoma" w:eastAsia="Tahoma" w:hAnsi="Tahoma" w:cs="Tahoma"/>
        </w:rPr>
        <w:t>.</w:t>
      </w:r>
    </w:p>
    <w:p w14:paraId="57FE1342" w14:textId="77777777" w:rsidR="00DD00FD" w:rsidRPr="00015CC4" w:rsidRDefault="00DD00FD" w:rsidP="00DD00FD">
      <w:pPr>
        <w:spacing w:after="0" w:line="360" w:lineRule="auto"/>
        <w:ind w:firstLine="709"/>
        <w:jc w:val="both"/>
        <w:rPr>
          <w:rFonts w:ascii="Tahoma" w:eastAsia="Tahoma" w:hAnsi="Tahoma" w:cs="Tahoma"/>
        </w:rPr>
      </w:pPr>
      <w:r w:rsidRPr="00015CC4">
        <w:rPr>
          <w:rFonts w:ascii="Tahoma" w:eastAsia="Tahoma" w:hAnsi="Tahoma" w:cs="Tahoma"/>
        </w:rPr>
        <w:t>Na linha 22, um ponteiro</w:t>
      </w:r>
      <w:r>
        <w:rPr>
          <w:rFonts w:ascii="Tahoma" w:eastAsia="Tahoma" w:hAnsi="Tahoma" w:cs="Tahoma"/>
        </w:rPr>
        <w:t xml:space="preserve"> de nome</w:t>
      </w:r>
      <w:r w:rsidRPr="00015CC4">
        <w:rPr>
          <w:rFonts w:ascii="Tahoma" w:eastAsia="Tahoma" w:hAnsi="Tahoma" w:cs="Tahoma"/>
        </w:rPr>
        <w:t xml:space="preserve"> </w:t>
      </w:r>
      <w:r w:rsidRPr="00015CC4">
        <w:rPr>
          <w:rFonts w:eastAsia="Tahoma" w:cs="Consolas"/>
        </w:rPr>
        <w:t>no</w:t>
      </w:r>
      <w:r w:rsidRPr="00015CC4">
        <w:rPr>
          <w:rFonts w:ascii="Tahoma" w:eastAsia="Tahoma" w:hAnsi="Tahoma" w:cs="Tahoma"/>
        </w:rPr>
        <w:t xml:space="preserve"> é criado utilizando a função </w:t>
      </w:r>
      <w:proofErr w:type="spellStart"/>
      <w:r w:rsidRPr="00015CC4">
        <w:rPr>
          <w:rFonts w:eastAsia="Tahoma" w:cs="Consolas"/>
        </w:rPr>
        <w:t>malloc</w:t>
      </w:r>
      <w:proofErr w:type="spellEnd"/>
      <w:r>
        <w:rPr>
          <w:rFonts w:ascii="Tahoma" w:eastAsia="Tahoma" w:hAnsi="Tahoma" w:cs="Tahoma"/>
        </w:rPr>
        <w:t xml:space="preserve">, </w:t>
      </w:r>
      <w:r w:rsidRPr="00015CC4">
        <w:rPr>
          <w:rFonts w:ascii="Tahoma" w:eastAsia="Tahoma" w:hAnsi="Tahoma" w:cs="Tahoma"/>
        </w:rPr>
        <w:t xml:space="preserve">para </w:t>
      </w:r>
      <w:r>
        <w:rPr>
          <w:rFonts w:ascii="Tahoma" w:eastAsia="Tahoma" w:hAnsi="Tahoma" w:cs="Tahoma"/>
        </w:rPr>
        <w:t xml:space="preserve">reservar um espaço na memória primária </w:t>
      </w:r>
      <w:r w:rsidRPr="00015CC4">
        <w:rPr>
          <w:rFonts w:ascii="Tahoma" w:eastAsia="Tahoma" w:hAnsi="Tahoma" w:cs="Tahoma"/>
        </w:rPr>
        <w:t>do tamanho da estrutura</w:t>
      </w:r>
      <w:r>
        <w:rPr>
          <w:rFonts w:ascii="Tahoma" w:eastAsia="Tahoma" w:hAnsi="Tahoma" w:cs="Tahoma"/>
        </w:rPr>
        <w:t xml:space="preserve"> heterogênea</w:t>
      </w:r>
      <w:r w:rsidRPr="00015CC4">
        <w:rPr>
          <w:rFonts w:ascii="Tahoma" w:eastAsia="Tahoma" w:hAnsi="Tahoma" w:cs="Tahoma"/>
        </w:rPr>
        <w:t xml:space="preserve"> </w:t>
      </w:r>
      <w:r w:rsidRPr="00015CC4">
        <w:rPr>
          <w:rFonts w:eastAsia="Tahoma" w:cs="Consolas"/>
        </w:rPr>
        <w:t>Lista</w:t>
      </w:r>
      <w:r>
        <w:rPr>
          <w:rFonts w:ascii="Tahoma" w:eastAsia="Tahoma" w:hAnsi="Tahoma" w:cs="Tahoma"/>
        </w:rPr>
        <w:t>, já que</w:t>
      </w:r>
      <w:r w:rsidRPr="00015CC4">
        <w:rPr>
          <w:rFonts w:ascii="Tahoma" w:eastAsia="Tahoma" w:hAnsi="Tahoma" w:cs="Tahoma"/>
        </w:rPr>
        <w:t xml:space="preserve"> </w:t>
      </w:r>
      <w:r w:rsidRPr="00974E63">
        <w:rPr>
          <w:rFonts w:ascii="Tahoma" w:eastAsia="Tahoma" w:hAnsi="Tahoma" w:cs="Tahoma"/>
        </w:rPr>
        <w:t>o papel do</w:t>
      </w:r>
      <w:r>
        <w:rPr>
          <w:rFonts w:ascii="Tahoma" w:eastAsia="Tahoma" w:hAnsi="Tahoma" w:cs="Tahoma"/>
        </w:rPr>
        <w:t xml:space="preserve"> comando</w:t>
      </w:r>
      <w:r w:rsidRPr="00974E63">
        <w:rPr>
          <w:rFonts w:ascii="Tahoma" w:eastAsia="Tahoma" w:hAnsi="Tahoma" w:cs="Tahoma"/>
        </w:rPr>
        <w:t xml:space="preserve"> </w:t>
      </w:r>
      <w:proofErr w:type="spellStart"/>
      <w:proofErr w:type="gramStart"/>
      <w:r w:rsidRPr="00974E63">
        <w:rPr>
          <w:rFonts w:eastAsia="Tahoma" w:cs="Tahoma"/>
        </w:rPr>
        <w:t>sizeof</w:t>
      </w:r>
      <w:proofErr w:type="spellEnd"/>
      <w:r w:rsidRPr="00974E63">
        <w:rPr>
          <w:rFonts w:eastAsia="Tahoma" w:cs="Tahoma"/>
        </w:rPr>
        <w:t>(</w:t>
      </w:r>
      <w:proofErr w:type="gramEnd"/>
      <w:r w:rsidRPr="00974E63">
        <w:rPr>
          <w:rFonts w:eastAsia="Tahoma" w:cs="Tahoma"/>
        </w:rPr>
        <w:t>Lista)</w:t>
      </w:r>
      <w:r w:rsidRPr="00974E63">
        <w:rPr>
          <w:rFonts w:ascii="Tahoma" w:eastAsia="Tahoma" w:hAnsi="Tahoma" w:cs="Tahoma"/>
        </w:rPr>
        <w:t xml:space="preserve"> é identificar o tamanho, em bytes, do tipo de dado</w:t>
      </w:r>
      <w:r>
        <w:rPr>
          <w:rFonts w:ascii="Tahoma" w:eastAsia="Tahoma" w:hAnsi="Tahoma" w:cs="Tahoma"/>
        </w:rPr>
        <w:t>s</w:t>
      </w:r>
      <w:r w:rsidRPr="00974E63">
        <w:rPr>
          <w:rFonts w:ascii="Tahoma" w:eastAsia="Tahoma" w:hAnsi="Tahoma" w:cs="Tahoma"/>
        </w:rPr>
        <w:t xml:space="preserve"> </w:t>
      </w:r>
      <w:r w:rsidRPr="00974E63">
        <w:rPr>
          <w:rFonts w:eastAsia="Tahoma" w:cs="Consolas"/>
        </w:rPr>
        <w:t>Lista</w:t>
      </w:r>
      <w:r w:rsidRPr="00974E63">
        <w:rPr>
          <w:rFonts w:ascii="Tahoma" w:eastAsia="Tahoma" w:hAnsi="Tahoma" w:cs="Tahoma"/>
        </w:rPr>
        <w:t>.</w:t>
      </w:r>
      <w:r>
        <w:rPr>
          <w:rFonts w:ascii="Tahoma" w:eastAsia="Tahoma" w:hAnsi="Tahoma" w:cs="Tahoma"/>
        </w:rPr>
        <w:t xml:space="preserve"> </w:t>
      </w:r>
      <w:r w:rsidRPr="00015CC4">
        <w:rPr>
          <w:rFonts w:ascii="Tahoma" w:eastAsia="Tahoma" w:hAnsi="Tahoma" w:cs="Tahoma"/>
        </w:rPr>
        <w:t xml:space="preserve">A função </w:t>
      </w:r>
      <w:proofErr w:type="spellStart"/>
      <w:r w:rsidRPr="00015CC4">
        <w:rPr>
          <w:rFonts w:eastAsia="Tahoma" w:cs="Consolas"/>
        </w:rPr>
        <w:t>malloc</w:t>
      </w:r>
      <w:proofErr w:type="spellEnd"/>
      <w:r>
        <w:rPr>
          <w:rFonts w:ascii="Tahoma" w:eastAsia="Tahoma" w:hAnsi="Tahoma" w:cs="Tahoma"/>
        </w:rPr>
        <w:t xml:space="preserve"> retorna um ponteiro genérico e,</w:t>
      </w:r>
      <w:r w:rsidRPr="00015CC4">
        <w:rPr>
          <w:rFonts w:ascii="Tahoma" w:eastAsia="Tahoma" w:hAnsi="Tahoma" w:cs="Tahoma"/>
        </w:rPr>
        <w:t xml:space="preserve"> portanto</w:t>
      </w:r>
      <w:r>
        <w:rPr>
          <w:rFonts w:ascii="Tahoma" w:eastAsia="Tahoma" w:hAnsi="Tahoma" w:cs="Tahoma"/>
        </w:rPr>
        <w:t>,</w:t>
      </w:r>
      <w:r w:rsidRPr="00015CC4">
        <w:rPr>
          <w:rFonts w:ascii="Tahoma" w:eastAsia="Tahoma" w:hAnsi="Tahoma" w:cs="Tahoma"/>
        </w:rPr>
        <w:t xml:space="preserve"> é necessário fazer um </w:t>
      </w:r>
      <w:proofErr w:type="spellStart"/>
      <w:r w:rsidRPr="00632383">
        <w:rPr>
          <w:rFonts w:ascii="Tahoma" w:eastAsia="Tahoma" w:hAnsi="Tahoma" w:cs="Tahoma"/>
          <w:iCs/>
        </w:rPr>
        <w:t>typecast</w:t>
      </w:r>
      <w:proofErr w:type="spellEnd"/>
      <w:r w:rsidRPr="00632383">
        <w:rPr>
          <w:rFonts w:ascii="Tahoma" w:eastAsia="Tahoma" w:hAnsi="Tahoma" w:cs="Tahoma"/>
          <w:iCs/>
        </w:rPr>
        <w:t xml:space="preserve"> </w:t>
      </w:r>
      <w:r w:rsidRPr="00015CC4">
        <w:rPr>
          <w:rFonts w:ascii="Tahoma" w:eastAsia="Tahoma" w:hAnsi="Tahoma" w:cs="Tahoma"/>
        </w:rPr>
        <w:t>para atribuí-lo ao tipo correto</w:t>
      </w:r>
      <w:r>
        <w:rPr>
          <w:rFonts w:ascii="Tahoma" w:eastAsia="Tahoma" w:hAnsi="Tahoma" w:cs="Tahoma"/>
        </w:rPr>
        <w:t xml:space="preserve">. </w:t>
      </w:r>
      <w:r w:rsidRPr="00632383">
        <w:rPr>
          <w:rFonts w:ascii="Tahoma" w:eastAsia="Tahoma" w:hAnsi="Tahoma" w:cs="Tahoma"/>
        </w:rPr>
        <w:t xml:space="preserve">Esse </w:t>
      </w:r>
      <w:proofErr w:type="spellStart"/>
      <w:r w:rsidRPr="00632383">
        <w:rPr>
          <w:rFonts w:ascii="Tahoma" w:eastAsia="Tahoma" w:hAnsi="Tahoma" w:cs="Tahoma"/>
        </w:rPr>
        <w:t>typecast</w:t>
      </w:r>
      <w:proofErr w:type="spellEnd"/>
      <w:r>
        <w:rPr>
          <w:rFonts w:ascii="Tahoma" w:eastAsia="Tahoma" w:hAnsi="Tahoma" w:cs="Tahoma"/>
        </w:rPr>
        <w:t xml:space="preserve"> é feito da seguinte forma:</w:t>
      </w:r>
      <w:r w:rsidRPr="00015CC4">
        <w:rPr>
          <w:rFonts w:ascii="Tahoma" w:eastAsia="Tahoma" w:hAnsi="Tahoma" w:cs="Tahoma"/>
        </w:rPr>
        <w:t xml:space="preserve"> (</w:t>
      </w:r>
      <w:r w:rsidRPr="00015CC4">
        <w:rPr>
          <w:rFonts w:eastAsia="Tahoma" w:cs="Consolas"/>
        </w:rPr>
        <w:t>Lista*</w:t>
      </w:r>
      <w:r w:rsidRPr="00015CC4">
        <w:rPr>
          <w:rFonts w:ascii="Tahoma" w:eastAsia="Tahoma" w:hAnsi="Tahoma" w:cs="Tahoma"/>
        </w:rPr>
        <w:t>).</w:t>
      </w:r>
    </w:p>
    <w:p w14:paraId="4935B84C" w14:textId="77777777" w:rsidR="00DD00FD" w:rsidRDefault="00DD00FD" w:rsidP="00DD00FD">
      <w:pPr>
        <w:spacing w:after="0" w:line="360" w:lineRule="auto"/>
        <w:ind w:firstLine="709"/>
        <w:jc w:val="both"/>
        <w:rPr>
          <w:rFonts w:ascii="Tahoma" w:eastAsia="Tahoma" w:hAnsi="Tahoma" w:cs="Tahoma"/>
        </w:rPr>
      </w:pPr>
      <w:r w:rsidRPr="00015CC4">
        <w:rPr>
          <w:rFonts w:ascii="Tahoma" w:eastAsia="Tahoma" w:hAnsi="Tahoma" w:cs="Tahoma"/>
        </w:rPr>
        <w:t xml:space="preserve">Na linha 23, o campo </w:t>
      </w:r>
      <w:proofErr w:type="spellStart"/>
      <w:r w:rsidRPr="00015CC4">
        <w:rPr>
          <w:rFonts w:eastAsia="Tahoma" w:cs="Consolas"/>
        </w:rPr>
        <w:t>numero</w:t>
      </w:r>
      <w:proofErr w:type="spellEnd"/>
      <w:r w:rsidRPr="00015CC4">
        <w:rPr>
          <w:rFonts w:ascii="Tahoma" w:eastAsia="Tahoma" w:hAnsi="Tahoma" w:cs="Tahoma"/>
        </w:rPr>
        <w:t xml:space="preserve"> do nó </w:t>
      </w:r>
      <w:r w:rsidRPr="00E10D98">
        <w:rPr>
          <w:rFonts w:eastAsia="Tahoma" w:cs="Consolas"/>
        </w:rPr>
        <w:t>no</w:t>
      </w:r>
      <w:r w:rsidRPr="00015CC4">
        <w:rPr>
          <w:rFonts w:ascii="Tahoma" w:eastAsia="Tahoma" w:hAnsi="Tahoma" w:cs="Tahoma"/>
        </w:rPr>
        <w:t xml:space="preserve"> é atribuído com o valor </w:t>
      </w:r>
      <w:r>
        <w:rPr>
          <w:rFonts w:ascii="Tahoma" w:eastAsia="Tahoma" w:hAnsi="Tahoma" w:cs="Tahoma"/>
        </w:rPr>
        <w:t>do</w:t>
      </w:r>
      <w:r w:rsidRPr="00015CC4">
        <w:rPr>
          <w:rFonts w:ascii="Tahoma" w:eastAsia="Tahoma" w:hAnsi="Tahoma" w:cs="Tahoma"/>
        </w:rPr>
        <w:t xml:space="preserve"> </w:t>
      </w:r>
      <w:r>
        <w:rPr>
          <w:rFonts w:ascii="Tahoma" w:eastAsia="Tahoma" w:hAnsi="Tahoma" w:cs="Tahoma"/>
        </w:rPr>
        <w:t>parâmetro</w:t>
      </w:r>
      <w:r w:rsidRPr="00015CC4">
        <w:rPr>
          <w:rFonts w:ascii="Tahoma" w:eastAsia="Tahoma" w:hAnsi="Tahoma" w:cs="Tahoma"/>
        </w:rPr>
        <w:t xml:space="preserve"> </w:t>
      </w:r>
      <w:proofErr w:type="spellStart"/>
      <w:r w:rsidRPr="00015CC4">
        <w:rPr>
          <w:rFonts w:eastAsia="Tahoma" w:cs="Consolas"/>
        </w:rPr>
        <w:t>numero</w:t>
      </w:r>
      <w:proofErr w:type="spellEnd"/>
      <w:r>
        <w:rPr>
          <w:rFonts w:ascii="Tahoma" w:eastAsia="Tahoma" w:hAnsi="Tahoma" w:cs="Tahoma"/>
        </w:rPr>
        <w:t xml:space="preserve">. </w:t>
      </w:r>
      <w:r w:rsidRPr="00015CC4">
        <w:rPr>
          <w:rFonts w:ascii="Tahoma" w:eastAsia="Tahoma" w:hAnsi="Tahoma" w:cs="Tahoma"/>
        </w:rPr>
        <w:t xml:space="preserve">Na linha 24, o campo </w:t>
      </w:r>
      <w:r w:rsidRPr="00015CC4">
        <w:rPr>
          <w:rFonts w:eastAsia="Tahoma" w:cs="Consolas"/>
        </w:rPr>
        <w:t>cor</w:t>
      </w:r>
      <w:r w:rsidRPr="00015CC4">
        <w:rPr>
          <w:rFonts w:ascii="Tahoma" w:eastAsia="Tahoma" w:hAnsi="Tahoma" w:cs="Tahoma"/>
        </w:rPr>
        <w:t xml:space="preserve"> do nó </w:t>
      </w:r>
      <w:r w:rsidRPr="00015CC4">
        <w:rPr>
          <w:rFonts w:eastAsia="Tahoma" w:cs="Consolas"/>
        </w:rPr>
        <w:t>no</w:t>
      </w:r>
      <w:r w:rsidRPr="00015CC4">
        <w:rPr>
          <w:rFonts w:ascii="Tahoma" w:eastAsia="Tahoma" w:hAnsi="Tahoma" w:cs="Tahoma"/>
        </w:rPr>
        <w:t xml:space="preserve"> é atribuído com o valor </w:t>
      </w:r>
      <w:r>
        <w:rPr>
          <w:rFonts w:ascii="Tahoma" w:eastAsia="Tahoma" w:hAnsi="Tahoma" w:cs="Tahoma"/>
        </w:rPr>
        <w:t>d</w:t>
      </w:r>
      <w:r w:rsidRPr="00015CC4">
        <w:rPr>
          <w:rFonts w:ascii="Tahoma" w:eastAsia="Tahoma" w:hAnsi="Tahoma" w:cs="Tahoma"/>
        </w:rPr>
        <w:t xml:space="preserve">o </w:t>
      </w:r>
      <w:r>
        <w:rPr>
          <w:rFonts w:ascii="Tahoma" w:eastAsia="Tahoma" w:hAnsi="Tahoma" w:cs="Tahoma"/>
        </w:rPr>
        <w:t>parâmetro</w:t>
      </w:r>
      <w:r w:rsidRPr="00015CC4">
        <w:rPr>
          <w:rFonts w:ascii="Tahoma" w:eastAsia="Tahoma" w:hAnsi="Tahoma" w:cs="Tahoma"/>
        </w:rPr>
        <w:t xml:space="preserve"> </w:t>
      </w:r>
      <w:r w:rsidRPr="00015CC4">
        <w:rPr>
          <w:rFonts w:eastAsia="Tahoma" w:cs="Consolas"/>
        </w:rPr>
        <w:t>cor</w:t>
      </w:r>
      <w:r>
        <w:rPr>
          <w:rFonts w:ascii="Tahoma" w:eastAsia="Tahoma" w:hAnsi="Tahoma" w:cs="Tahoma"/>
        </w:rPr>
        <w:t>.</w:t>
      </w:r>
    </w:p>
    <w:p w14:paraId="2CEC15F9" w14:textId="77777777" w:rsidR="00DD00FD" w:rsidRPr="00015CC4" w:rsidRDefault="00DD00FD" w:rsidP="00DD00FD">
      <w:pPr>
        <w:spacing w:after="0" w:line="360" w:lineRule="auto"/>
        <w:ind w:firstLine="709"/>
        <w:jc w:val="both"/>
        <w:rPr>
          <w:rFonts w:ascii="Tahoma" w:eastAsia="Tahoma" w:hAnsi="Tahoma" w:cs="Tahoma"/>
        </w:rPr>
      </w:pPr>
      <w:r>
        <w:rPr>
          <w:rFonts w:ascii="Tahoma" w:eastAsia="Tahoma" w:hAnsi="Tahoma" w:cs="Tahoma"/>
        </w:rPr>
        <w:t>O</w:t>
      </w:r>
      <w:r w:rsidRPr="00DC7C83">
        <w:rPr>
          <w:rFonts w:ascii="Tahoma" w:eastAsia="Tahoma" w:hAnsi="Tahoma" w:cs="Tahoma"/>
        </w:rPr>
        <w:t xml:space="preserve"> caso especial "inserção em uma lista vazia" é tratado de forma separada pelo programa, nas linhas 26-29. Como nesse caso de lista vazia não há outros cartões para estabelecer uma prioridade, a função </w:t>
      </w:r>
      <w:proofErr w:type="gramStart"/>
      <w:r w:rsidRPr="00DC7C83">
        <w:rPr>
          <w:rFonts w:eastAsia="Tahoma" w:cs="Consolas"/>
        </w:rPr>
        <w:t>inserir(</w:t>
      </w:r>
      <w:proofErr w:type="gramEnd"/>
      <w:r w:rsidRPr="00DC7C83">
        <w:rPr>
          <w:rFonts w:eastAsia="Tahoma" w:cs="Consolas"/>
        </w:rPr>
        <w:t>)</w:t>
      </w:r>
      <w:r w:rsidRPr="00DC7C83">
        <w:rPr>
          <w:rFonts w:ascii="Tahoma" w:eastAsia="Tahoma" w:hAnsi="Tahoma" w:cs="Tahoma"/>
        </w:rPr>
        <w:t xml:space="preserve"> associa diretamente o nó criado com o nó inicial da lista, que vai ser retornado na linha 36, e não são chamadas nenhuma das outras funções auxiliares. Isso faz com que as funções </w:t>
      </w:r>
      <w:proofErr w:type="spellStart"/>
      <w:r w:rsidRPr="00DC7C83">
        <w:rPr>
          <w:rFonts w:eastAsia="Tahoma" w:cs="Consolas"/>
        </w:rPr>
        <w:t>inserir_</w:t>
      </w:r>
      <w:proofErr w:type="gramStart"/>
      <w:r w:rsidRPr="00DC7C83">
        <w:rPr>
          <w:rFonts w:eastAsia="Tahoma" w:cs="Consolas"/>
        </w:rPr>
        <w:t>fim</w:t>
      </w:r>
      <w:proofErr w:type="spellEnd"/>
      <w:r w:rsidRPr="00DC7C83">
        <w:rPr>
          <w:rFonts w:eastAsia="Tahoma" w:cs="Consolas"/>
        </w:rPr>
        <w:t>(</w:t>
      </w:r>
      <w:proofErr w:type="gramEnd"/>
      <w:r w:rsidRPr="00DC7C83">
        <w:rPr>
          <w:rFonts w:eastAsia="Tahoma" w:cs="Consolas"/>
        </w:rPr>
        <w:t>)</w:t>
      </w:r>
      <w:r w:rsidRPr="00DC7C83">
        <w:rPr>
          <w:rFonts w:ascii="Tahoma" w:eastAsia="Tahoma" w:hAnsi="Tahoma" w:cs="Tahoma"/>
        </w:rPr>
        <w:t xml:space="preserve"> e </w:t>
      </w:r>
      <w:proofErr w:type="spellStart"/>
      <w:r w:rsidRPr="00DC7C83">
        <w:rPr>
          <w:rFonts w:eastAsia="Tahoma" w:cs="Consolas"/>
        </w:rPr>
        <w:t>inserir_prioridade</w:t>
      </w:r>
      <w:proofErr w:type="spellEnd"/>
      <w:r w:rsidRPr="00DC7C83">
        <w:rPr>
          <w:rFonts w:eastAsia="Tahoma" w:cs="Consolas"/>
        </w:rPr>
        <w:t>()</w:t>
      </w:r>
      <w:r w:rsidRPr="00DC7C83">
        <w:rPr>
          <w:rFonts w:ascii="Tahoma" w:eastAsia="Tahoma" w:hAnsi="Tahoma" w:cs="Tahoma"/>
        </w:rPr>
        <w:t xml:space="preserve"> não se </w:t>
      </w:r>
      <w:r>
        <w:rPr>
          <w:rFonts w:ascii="Tahoma" w:eastAsia="Tahoma" w:hAnsi="Tahoma" w:cs="Tahoma"/>
        </w:rPr>
        <w:t>“</w:t>
      </w:r>
      <w:r w:rsidRPr="00DC7C83">
        <w:rPr>
          <w:rFonts w:ascii="Tahoma" w:eastAsia="Tahoma" w:hAnsi="Tahoma" w:cs="Tahoma"/>
        </w:rPr>
        <w:t>preocupem</w:t>
      </w:r>
      <w:r>
        <w:rPr>
          <w:rFonts w:ascii="Tahoma" w:eastAsia="Tahoma" w:hAnsi="Tahoma" w:cs="Tahoma"/>
        </w:rPr>
        <w:t>”</w:t>
      </w:r>
      <w:r w:rsidRPr="00DC7C83">
        <w:rPr>
          <w:rFonts w:ascii="Tahoma" w:eastAsia="Tahoma" w:hAnsi="Tahoma" w:cs="Tahoma"/>
        </w:rPr>
        <w:t xml:space="preserve"> com o caso da lista vazia, e ambas dependem, implicitamente, que as listas não estejam vazias para o seu correto funcionamento.</w:t>
      </w:r>
    </w:p>
    <w:p w14:paraId="7813CD8A" w14:textId="77777777" w:rsidR="00DD00FD" w:rsidRDefault="00DD00FD" w:rsidP="00DD00FD">
      <w:pPr>
        <w:spacing w:after="0" w:line="360" w:lineRule="auto"/>
        <w:ind w:firstLine="709"/>
        <w:jc w:val="both"/>
        <w:rPr>
          <w:rFonts w:ascii="Tahoma" w:eastAsia="Tahoma" w:hAnsi="Tahoma" w:cs="Tahoma"/>
        </w:rPr>
      </w:pPr>
      <w:r w:rsidRPr="00015CC4">
        <w:rPr>
          <w:rFonts w:ascii="Tahoma" w:eastAsia="Tahoma" w:hAnsi="Tahoma" w:cs="Tahoma"/>
        </w:rPr>
        <w:t xml:space="preserve">Na linha 26, </w:t>
      </w:r>
      <w:r>
        <w:rPr>
          <w:rFonts w:ascii="Tahoma" w:eastAsia="Tahoma" w:hAnsi="Tahoma" w:cs="Tahoma"/>
        </w:rPr>
        <w:t>é verificado</w:t>
      </w:r>
      <w:r w:rsidRPr="00015CC4">
        <w:rPr>
          <w:rFonts w:ascii="Tahoma" w:eastAsia="Tahoma" w:hAnsi="Tahoma" w:cs="Tahoma"/>
        </w:rPr>
        <w:t xml:space="preserve"> se a lista está vazia. Caso seja verdadeiro (</w:t>
      </w:r>
      <w:r>
        <w:rPr>
          <w:rFonts w:ascii="Tahoma" w:eastAsia="Tahoma" w:hAnsi="Tahoma" w:cs="Tahoma"/>
        </w:rPr>
        <w:t xml:space="preserve">ou seja, se </w:t>
      </w:r>
      <w:r w:rsidRPr="00015CC4">
        <w:rPr>
          <w:rFonts w:eastAsia="Tahoma" w:cs="Consolas"/>
        </w:rPr>
        <w:t>l</w:t>
      </w:r>
      <w:r>
        <w:rPr>
          <w:rFonts w:eastAsia="Tahoma" w:cs="Consolas"/>
        </w:rPr>
        <w:t xml:space="preserve"> </w:t>
      </w:r>
      <w:r>
        <w:rPr>
          <w:rFonts w:ascii="Tahoma" w:eastAsia="Tahoma" w:hAnsi="Tahoma" w:cs="Tahoma"/>
        </w:rPr>
        <w:t>for</w:t>
      </w:r>
      <w:r w:rsidRPr="00015CC4">
        <w:rPr>
          <w:rFonts w:ascii="Tahoma" w:eastAsia="Tahoma" w:hAnsi="Tahoma" w:cs="Tahoma"/>
        </w:rPr>
        <w:t xml:space="preserve"> igual a </w:t>
      </w:r>
      <w:r w:rsidRPr="00015CC4">
        <w:rPr>
          <w:rFonts w:eastAsia="Tahoma" w:cs="Consolas"/>
        </w:rPr>
        <w:t>NULL</w:t>
      </w:r>
      <w:r w:rsidRPr="00015CC4">
        <w:rPr>
          <w:rFonts w:ascii="Tahoma" w:eastAsia="Tahoma" w:hAnsi="Tahoma" w:cs="Tahoma"/>
        </w:rPr>
        <w:t xml:space="preserve">), a lista está vazia e o nó </w:t>
      </w:r>
      <w:r w:rsidRPr="00E10D98">
        <w:rPr>
          <w:rFonts w:eastAsia="Tahoma" w:cs="Consolas"/>
        </w:rPr>
        <w:t>no</w:t>
      </w:r>
      <w:r w:rsidRPr="00015CC4">
        <w:rPr>
          <w:rFonts w:ascii="Tahoma" w:eastAsia="Tahoma" w:hAnsi="Tahoma" w:cs="Tahoma"/>
        </w:rPr>
        <w:t xml:space="preserve"> será o primeiro elemento da lista.</w:t>
      </w:r>
      <w:r w:rsidRPr="00083D65">
        <w:t xml:space="preserve"> </w:t>
      </w:r>
      <w:r>
        <w:rPr>
          <w:rFonts w:ascii="Tahoma" w:eastAsia="Tahoma" w:hAnsi="Tahoma" w:cs="Tahoma"/>
        </w:rPr>
        <w:t>C</w:t>
      </w:r>
      <w:r w:rsidRPr="00083D65">
        <w:rPr>
          <w:rFonts w:ascii="Tahoma" w:eastAsia="Tahoma" w:hAnsi="Tahoma" w:cs="Tahoma"/>
        </w:rPr>
        <w:t>aso contrário, a lista já possui pelo menos um nó</w:t>
      </w:r>
      <w:r>
        <w:rPr>
          <w:rFonts w:ascii="Tahoma" w:eastAsia="Tahoma" w:hAnsi="Tahoma" w:cs="Tahoma"/>
        </w:rPr>
        <w:t xml:space="preserve"> (</w:t>
      </w:r>
      <w:r w:rsidRPr="00083D65">
        <w:rPr>
          <w:rFonts w:ascii="Tahoma" w:eastAsia="Tahoma" w:hAnsi="Tahoma" w:cs="Tahoma"/>
        </w:rPr>
        <w:t>potencialmente vários</w:t>
      </w:r>
      <w:r>
        <w:rPr>
          <w:rFonts w:ascii="Tahoma" w:eastAsia="Tahoma" w:hAnsi="Tahoma" w:cs="Tahoma"/>
        </w:rPr>
        <w:t>)</w:t>
      </w:r>
      <w:r w:rsidRPr="00083D65">
        <w:rPr>
          <w:rFonts w:ascii="Tahoma" w:eastAsia="Tahoma" w:hAnsi="Tahoma" w:cs="Tahoma"/>
        </w:rPr>
        <w:t>.</w:t>
      </w:r>
    </w:p>
    <w:p w14:paraId="2AC13067" w14:textId="77777777" w:rsidR="00DD00FD" w:rsidRPr="00015CC4"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As linhas 27 e 28 serão executadas caso a lista esteja vazia. </w:t>
      </w:r>
      <w:r w:rsidRPr="00015CC4">
        <w:rPr>
          <w:rFonts w:ascii="Tahoma" w:eastAsia="Tahoma" w:hAnsi="Tahoma" w:cs="Tahoma"/>
        </w:rPr>
        <w:t>Na linha 27</w:t>
      </w:r>
      <w:r>
        <w:rPr>
          <w:rFonts w:ascii="Tahoma" w:eastAsia="Tahoma" w:hAnsi="Tahoma" w:cs="Tahoma"/>
        </w:rPr>
        <w:t>,</w:t>
      </w:r>
      <w:r w:rsidRPr="00015CC4">
        <w:rPr>
          <w:rFonts w:ascii="Tahoma" w:eastAsia="Tahoma" w:hAnsi="Tahoma" w:cs="Tahoma"/>
        </w:rPr>
        <w:t xml:space="preserve"> o campo </w:t>
      </w:r>
      <w:proofErr w:type="spellStart"/>
      <w:r w:rsidRPr="006F04B6">
        <w:rPr>
          <w:rFonts w:eastAsia="Tahoma" w:cs="Consolas"/>
        </w:rPr>
        <w:t>prox</w:t>
      </w:r>
      <w:proofErr w:type="spellEnd"/>
      <w:r w:rsidRPr="00015CC4">
        <w:rPr>
          <w:rFonts w:ascii="Tahoma" w:eastAsia="Tahoma" w:hAnsi="Tahoma" w:cs="Tahoma"/>
        </w:rPr>
        <w:t xml:space="preserve"> do nó </w:t>
      </w:r>
      <w:r w:rsidRPr="006F04B6">
        <w:rPr>
          <w:rFonts w:eastAsia="Tahoma" w:cs="Consolas"/>
        </w:rPr>
        <w:t>no</w:t>
      </w:r>
      <w:r w:rsidRPr="00015CC4">
        <w:rPr>
          <w:rFonts w:ascii="Tahoma" w:eastAsia="Tahoma" w:hAnsi="Tahoma" w:cs="Tahoma"/>
        </w:rPr>
        <w:t xml:space="preserve"> é atr</w:t>
      </w:r>
      <w:r>
        <w:rPr>
          <w:rFonts w:ascii="Tahoma" w:eastAsia="Tahoma" w:hAnsi="Tahoma" w:cs="Tahoma"/>
        </w:rPr>
        <w:t>i</w:t>
      </w:r>
      <w:r w:rsidRPr="00015CC4">
        <w:rPr>
          <w:rFonts w:ascii="Tahoma" w:eastAsia="Tahoma" w:hAnsi="Tahoma" w:cs="Tahoma"/>
        </w:rPr>
        <w:t xml:space="preserve">buído com o valor de </w:t>
      </w:r>
      <w:r w:rsidRPr="006F04B6">
        <w:rPr>
          <w:rFonts w:eastAsia="Tahoma" w:cs="Consolas"/>
        </w:rPr>
        <w:t>l</w:t>
      </w:r>
      <w:r>
        <w:rPr>
          <w:rFonts w:eastAsia="Tahoma" w:cs="Consolas"/>
        </w:rPr>
        <w:t xml:space="preserve"> </w:t>
      </w:r>
      <w:r w:rsidRPr="00C00E21">
        <w:rPr>
          <w:rFonts w:ascii="Tahoma" w:eastAsia="Tahoma" w:hAnsi="Tahoma" w:cs="Tahoma"/>
        </w:rPr>
        <w:t>(ou seja, valor</w:t>
      </w:r>
      <w:r>
        <w:rPr>
          <w:rFonts w:eastAsia="Tahoma" w:cs="Consolas"/>
        </w:rPr>
        <w:t xml:space="preserve"> NULL</w:t>
      </w:r>
      <w:r w:rsidRPr="00C00E21">
        <w:rPr>
          <w:rFonts w:ascii="Tahoma" w:eastAsia="Tahoma" w:hAnsi="Tahoma" w:cs="Tahoma"/>
        </w:rPr>
        <w:t>)</w:t>
      </w:r>
      <w:r w:rsidRPr="00015CC4">
        <w:rPr>
          <w:rFonts w:ascii="Tahoma" w:eastAsia="Tahoma" w:hAnsi="Tahoma" w:cs="Tahoma"/>
        </w:rPr>
        <w:t xml:space="preserve">. Na linha 28, o ponteiro </w:t>
      </w:r>
      <w:r w:rsidRPr="006F04B6">
        <w:rPr>
          <w:rFonts w:eastAsia="Tahoma" w:cs="Consolas"/>
        </w:rPr>
        <w:t>l</w:t>
      </w:r>
      <w:r w:rsidRPr="00015CC4">
        <w:rPr>
          <w:rFonts w:ascii="Tahoma" w:eastAsia="Tahoma" w:hAnsi="Tahoma" w:cs="Tahoma"/>
        </w:rPr>
        <w:t xml:space="preserve"> é atualizado para apontar para o novo nó </w:t>
      </w:r>
      <w:r w:rsidRPr="006F04B6">
        <w:rPr>
          <w:rFonts w:eastAsia="Tahoma" w:cs="Consolas"/>
        </w:rPr>
        <w:t>no</w:t>
      </w:r>
      <w:r w:rsidRPr="00015CC4">
        <w:rPr>
          <w:rFonts w:ascii="Tahoma" w:eastAsia="Tahoma" w:hAnsi="Tahoma" w:cs="Tahoma"/>
        </w:rPr>
        <w:t xml:space="preserve">, </w:t>
      </w:r>
      <w:r>
        <w:rPr>
          <w:rFonts w:ascii="Tahoma" w:eastAsia="Tahoma" w:hAnsi="Tahoma" w:cs="Tahoma"/>
        </w:rPr>
        <w:t xml:space="preserve">o que o torna </w:t>
      </w:r>
      <w:r w:rsidRPr="00015CC4">
        <w:rPr>
          <w:rFonts w:ascii="Tahoma" w:eastAsia="Tahoma" w:hAnsi="Tahoma" w:cs="Tahoma"/>
        </w:rPr>
        <w:t xml:space="preserve">o novo </w:t>
      </w:r>
      <w:r>
        <w:rPr>
          <w:rFonts w:ascii="Tahoma" w:eastAsia="Tahoma" w:hAnsi="Tahoma" w:cs="Tahoma"/>
        </w:rPr>
        <w:t xml:space="preserve">nó inicial </w:t>
      </w:r>
      <w:r w:rsidRPr="00015CC4">
        <w:rPr>
          <w:rFonts w:ascii="Tahoma" w:eastAsia="Tahoma" w:hAnsi="Tahoma" w:cs="Tahoma"/>
        </w:rPr>
        <w:t>da lista.</w:t>
      </w:r>
    </w:p>
    <w:p w14:paraId="506AB044" w14:textId="77777777" w:rsidR="00DD00FD" w:rsidRPr="00015CC4"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Na linha 29, temos o comando </w:t>
      </w:r>
      <w:proofErr w:type="spellStart"/>
      <w:r w:rsidRPr="00607BB3">
        <w:rPr>
          <w:rFonts w:eastAsia="Tahoma" w:cs="Consolas"/>
        </w:rPr>
        <w:t>else</w:t>
      </w:r>
      <w:proofErr w:type="spellEnd"/>
      <w:r>
        <w:rPr>
          <w:rFonts w:ascii="Tahoma" w:eastAsia="Tahoma" w:hAnsi="Tahoma" w:cs="Tahoma"/>
        </w:rPr>
        <w:t>, cujo bloco de comandos será executado caso seja falso que a lista está vazia, ou</w:t>
      </w:r>
      <w:r w:rsidRPr="00C00E21">
        <w:rPr>
          <w:rFonts w:ascii="Tahoma" w:eastAsia="Tahoma" w:hAnsi="Tahoma" w:cs="Tahoma"/>
        </w:rPr>
        <w:t xml:space="preserve"> seja, se a lista possui ao menos um elemento</w:t>
      </w:r>
      <w:r>
        <w:rPr>
          <w:rFonts w:ascii="Tahoma" w:eastAsia="Tahoma" w:hAnsi="Tahoma" w:cs="Tahoma"/>
        </w:rPr>
        <w:t>. Seu bloco ocorre entre as linhas 30 e 33</w:t>
      </w:r>
      <w:r w:rsidRPr="00015CC4">
        <w:rPr>
          <w:rFonts w:ascii="Tahoma" w:eastAsia="Tahoma" w:hAnsi="Tahoma" w:cs="Tahoma"/>
        </w:rPr>
        <w:t>.</w:t>
      </w:r>
      <w:r>
        <w:rPr>
          <w:rFonts w:ascii="Tahoma" w:eastAsia="Tahoma" w:hAnsi="Tahoma" w:cs="Tahoma"/>
        </w:rPr>
        <w:t xml:space="preserve"> </w:t>
      </w:r>
      <w:r w:rsidRPr="007758D3">
        <w:rPr>
          <w:rFonts w:ascii="Tahoma" w:eastAsia="Tahoma" w:hAnsi="Tahoma" w:cs="Tahoma"/>
        </w:rPr>
        <w:t>Se a lista não estiver vazia, é necessário disparar o mecanismo de inserção correto para cada caso, como estipulado pelo enunciado.</w:t>
      </w:r>
    </w:p>
    <w:p w14:paraId="27F8FA2B" w14:textId="77777777" w:rsidR="00DD00FD" w:rsidRDefault="00DD00FD" w:rsidP="00DD00FD">
      <w:pPr>
        <w:spacing w:after="0" w:line="360" w:lineRule="auto"/>
        <w:ind w:firstLine="709"/>
        <w:jc w:val="both"/>
        <w:rPr>
          <w:rFonts w:ascii="Tahoma" w:eastAsia="Tahoma" w:hAnsi="Tahoma" w:cs="Tahoma"/>
        </w:rPr>
      </w:pPr>
      <w:r w:rsidRPr="00015CC4">
        <w:rPr>
          <w:rFonts w:ascii="Tahoma" w:eastAsia="Tahoma" w:hAnsi="Tahoma" w:cs="Tahoma"/>
        </w:rPr>
        <w:t xml:space="preserve">Na linha 30, </w:t>
      </w:r>
      <w:r>
        <w:rPr>
          <w:rFonts w:ascii="Tahoma" w:eastAsia="Tahoma" w:hAnsi="Tahoma" w:cs="Tahoma"/>
        </w:rPr>
        <w:t>é verificado</w:t>
      </w:r>
      <w:r w:rsidRPr="00015CC4">
        <w:rPr>
          <w:rFonts w:ascii="Tahoma" w:eastAsia="Tahoma" w:hAnsi="Tahoma" w:cs="Tahoma"/>
        </w:rPr>
        <w:t xml:space="preserve"> se a cor do novo nó </w:t>
      </w:r>
      <w:r w:rsidRPr="00607BB3">
        <w:rPr>
          <w:rFonts w:eastAsia="Tahoma" w:cs="Consolas"/>
        </w:rPr>
        <w:t>no</w:t>
      </w:r>
      <w:r w:rsidRPr="00015CC4">
        <w:rPr>
          <w:rFonts w:ascii="Tahoma" w:eastAsia="Tahoma" w:hAnsi="Tahoma" w:cs="Tahoma"/>
        </w:rPr>
        <w:t xml:space="preserve"> é igual a </w:t>
      </w:r>
      <w:r w:rsidRPr="00607BB3">
        <w:rPr>
          <w:rFonts w:eastAsia="Tahoma" w:cs="Consolas"/>
        </w:rPr>
        <w:t>'V'</w:t>
      </w:r>
      <w:r>
        <w:rPr>
          <w:rFonts w:ascii="Tahoma" w:eastAsia="Tahoma" w:hAnsi="Tahoma" w:cs="Tahoma"/>
        </w:rPr>
        <w:t xml:space="preserve"> que, nesse contexto, significa cor verde</w:t>
      </w:r>
      <w:r w:rsidRPr="00015CC4">
        <w:rPr>
          <w:rFonts w:ascii="Tahoma" w:eastAsia="Tahoma" w:hAnsi="Tahoma" w:cs="Tahoma"/>
        </w:rPr>
        <w:t>.</w:t>
      </w:r>
      <w:r>
        <w:rPr>
          <w:rFonts w:ascii="Tahoma" w:eastAsia="Tahoma" w:hAnsi="Tahoma" w:cs="Tahoma"/>
        </w:rPr>
        <w:t xml:space="preserve"> </w:t>
      </w:r>
      <w:r w:rsidRPr="00015CC4">
        <w:rPr>
          <w:rFonts w:ascii="Tahoma" w:eastAsia="Tahoma" w:hAnsi="Tahoma" w:cs="Tahoma"/>
        </w:rPr>
        <w:t xml:space="preserve">Se a </w:t>
      </w:r>
      <w:r>
        <w:rPr>
          <w:rFonts w:ascii="Tahoma" w:eastAsia="Tahoma" w:hAnsi="Tahoma" w:cs="Tahoma"/>
        </w:rPr>
        <w:t>proposição</w:t>
      </w:r>
      <w:r w:rsidRPr="00015CC4">
        <w:rPr>
          <w:rFonts w:ascii="Tahoma" w:eastAsia="Tahoma" w:hAnsi="Tahoma" w:cs="Tahoma"/>
        </w:rPr>
        <w:t xml:space="preserve"> for verdadeira, significa que o novo nó deve ser inserido no final da lista</w:t>
      </w:r>
      <w:r>
        <w:rPr>
          <w:rFonts w:ascii="Tahoma" w:eastAsia="Tahoma" w:hAnsi="Tahoma" w:cs="Tahoma"/>
        </w:rPr>
        <w:t xml:space="preserve">, já que pacientes cujo cartão tem cor verde não são prioritários no atendimento. Isso é feito invocando a função </w:t>
      </w:r>
      <w:proofErr w:type="spellStart"/>
      <w:r w:rsidRPr="00C46A97">
        <w:rPr>
          <w:rFonts w:eastAsia="Tahoma" w:cs="Consolas"/>
        </w:rPr>
        <w:t>inserir_</w:t>
      </w:r>
      <w:proofErr w:type="gramStart"/>
      <w:r w:rsidRPr="00C46A97">
        <w:rPr>
          <w:rFonts w:eastAsia="Tahoma" w:cs="Consolas"/>
        </w:rPr>
        <w:t>fim</w:t>
      </w:r>
      <w:proofErr w:type="spellEnd"/>
      <w:r>
        <w:rPr>
          <w:rFonts w:eastAsia="Tahoma" w:cs="Consolas"/>
        </w:rPr>
        <w:t>(</w:t>
      </w:r>
      <w:proofErr w:type="gramEnd"/>
      <w:r>
        <w:rPr>
          <w:rFonts w:eastAsia="Tahoma" w:cs="Consolas"/>
        </w:rPr>
        <w:t>)</w:t>
      </w:r>
      <w:r>
        <w:rPr>
          <w:rFonts w:ascii="Tahoma" w:eastAsia="Tahoma" w:hAnsi="Tahoma" w:cs="Tahoma"/>
        </w:rPr>
        <w:t>, que já foi comentada anteriormente.</w:t>
      </w:r>
    </w:p>
    <w:p w14:paraId="15A218D1" w14:textId="77777777" w:rsidR="00DD00FD" w:rsidRPr="00015CC4" w:rsidRDefault="00DD00FD" w:rsidP="00DD00FD">
      <w:pPr>
        <w:spacing w:after="0" w:line="360" w:lineRule="auto"/>
        <w:ind w:firstLine="709"/>
        <w:jc w:val="both"/>
        <w:rPr>
          <w:rFonts w:ascii="Tahoma" w:eastAsia="Tahoma" w:hAnsi="Tahoma" w:cs="Tahoma"/>
        </w:rPr>
      </w:pPr>
      <w:r>
        <w:rPr>
          <w:rFonts w:ascii="Tahoma" w:eastAsia="Tahoma" w:hAnsi="Tahoma" w:cs="Tahoma"/>
        </w:rPr>
        <w:t>Naturalmente, c</w:t>
      </w:r>
      <w:r w:rsidRPr="00015CC4">
        <w:rPr>
          <w:rFonts w:ascii="Tahoma" w:eastAsia="Tahoma" w:hAnsi="Tahoma" w:cs="Tahoma"/>
        </w:rPr>
        <w:t xml:space="preserve">aso a </w:t>
      </w:r>
      <w:r>
        <w:rPr>
          <w:rFonts w:ascii="Tahoma" w:eastAsia="Tahoma" w:hAnsi="Tahoma" w:cs="Tahoma"/>
        </w:rPr>
        <w:t>proposição</w:t>
      </w:r>
      <w:r w:rsidRPr="00015CC4">
        <w:rPr>
          <w:rFonts w:ascii="Tahoma" w:eastAsia="Tahoma" w:hAnsi="Tahoma" w:cs="Tahoma"/>
        </w:rPr>
        <w:t xml:space="preserve"> na linha 30 seja falsa, isso significa que a cor do novo nó é diferente de </w:t>
      </w:r>
      <w:r w:rsidRPr="0079467D">
        <w:rPr>
          <w:rFonts w:eastAsia="Tahoma" w:cs="Consolas"/>
        </w:rPr>
        <w:t>'V'</w:t>
      </w:r>
      <w:r w:rsidRPr="00AE273D">
        <w:rPr>
          <w:rFonts w:ascii="Tahoma" w:eastAsia="Tahoma" w:hAnsi="Tahoma" w:cs="Tahoma"/>
        </w:rPr>
        <w:t xml:space="preserve">, </w:t>
      </w:r>
      <w:r>
        <w:rPr>
          <w:rFonts w:ascii="Tahoma" w:eastAsia="Tahoma" w:hAnsi="Tahoma" w:cs="Tahoma"/>
        </w:rPr>
        <w:t xml:space="preserve">o que, nesse contexto, significa que o paciente tem um cartão amarelo. </w:t>
      </w:r>
      <w:r w:rsidRPr="00015CC4">
        <w:rPr>
          <w:rFonts w:ascii="Tahoma" w:eastAsia="Tahoma" w:hAnsi="Tahoma" w:cs="Tahoma"/>
        </w:rPr>
        <w:t>Nesse caso, o novo nó deve ser inserido em uma posição prioritária na lista</w:t>
      </w:r>
      <w:r>
        <w:rPr>
          <w:rFonts w:ascii="Tahoma" w:eastAsia="Tahoma" w:hAnsi="Tahoma" w:cs="Tahoma"/>
        </w:rPr>
        <w:t>.</w:t>
      </w:r>
      <w:r w:rsidRPr="0079467D">
        <w:t xml:space="preserve"> </w:t>
      </w:r>
      <w:r w:rsidRPr="0079467D">
        <w:rPr>
          <w:rFonts w:ascii="Tahoma" w:eastAsia="Tahoma" w:hAnsi="Tahoma" w:cs="Tahoma"/>
        </w:rPr>
        <w:t xml:space="preserve">A função </w:t>
      </w:r>
      <w:proofErr w:type="spellStart"/>
      <w:r w:rsidRPr="00BE20C0">
        <w:rPr>
          <w:rFonts w:eastAsia="Tahoma" w:cs="Consolas"/>
        </w:rPr>
        <w:t>inserir_</w:t>
      </w:r>
      <w:proofErr w:type="gramStart"/>
      <w:r w:rsidRPr="00BE20C0">
        <w:rPr>
          <w:rFonts w:eastAsia="Tahoma" w:cs="Consolas"/>
        </w:rPr>
        <w:t>prioridade</w:t>
      </w:r>
      <w:proofErr w:type="spellEnd"/>
      <w:r>
        <w:rPr>
          <w:rFonts w:eastAsia="Tahoma" w:cs="Consolas"/>
        </w:rPr>
        <w:t>(</w:t>
      </w:r>
      <w:proofErr w:type="gramEnd"/>
      <w:r>
        <w:rPr>
          <w:rFonts w:eastAsia="Tahoma" w:cs="Consolas"/>
        </w:rPr>
        <w:t>)</w:t>
      </w:r>
      <w:r w:rsidRPr="0079467D">
        <w:rPr>
          <w:rFonts w:ascii="Tahoma" w:eastAsia="Tahoma" w:hAnsi="Tahoma" w:cs="Tahoma"/>
        </w:rPr>
        <w:t xml:space="preserve"> é chamada na linha 33, passando </w:t>
      </w:r>
      <w:r w:rsidRPr="00BE20C0">
        <w:rPr>
          <w:rFonts w:eastAsia="Tahoma" w:cs="Consolas"/>
        </w:rPr>
        <w:t xml:space="preserve">l </w:t>
      </w:r>
      <w:r w:rsidRPr="0079467D">
        <w:rPr>
          <w:rFonts w:ascii="Tahoma" w:eastAsia="Tahoma" w:hAnsi="Tahoma" w:cs="Tahoma"/>
        </w:rPr>
        <w:t xml:space="preserve">e </w:t>
      </w:r>
      <w:proofErr w:type="spellStart"/>
      <w:r w:rsidRPr="00BE20C0">
        <w:rPr>
          <w:rFonts w:eastAsia="Tahoma" w:cs="Consolas"/>
        </w:rPr>
        <w:t>no</w:t>
      </w:r>
      <w:proofErr w:type="spellEnd"/>
      <w:r>
        <w:rPr>
          <w:rFonts w:ascii="Tahoma" w:eastAsia="Tahoma" w:hAnsi="Tahoma" w:cs="Tahoma"/>
        </w:rPr>
        <w:t xml:space="preserve"> como argumentos, e o retorno da função</w:t>
      </w:r>
      <w:r w:rsidRPr="0079467D">
        <w:rPr>
          <w:rFonts w:ascii="Tahoma" w:eastAsia="Tahoma" w:hAnsi="Tahoma" w:cs="Tahoma"/>
        </w:rPr>
        <w:t xml:space="preserve"> é atribuído a </w:t>
      </w:r>
      <w:r w:rsidRPr="00BE20C0">
        <w:rPr>
          <w:rFonts w:eastAsia="Tahoma" w:cs="Consolas"/>
        </w:rPr>
        <w:t>l</w:t>
      </w:r>
      <w:r w:rsidRPr="0079467D">
        <w:rPr>
          <w:rFonts w:ascii="Tahoma" w:eastAsia="Tahoma" w:hAnsi="Tahoma" w:cs="Tahoma"/>
        </w:rPr>
        <w:t>.</w:t>
      </w:r>
      <w:r>
        <w:rPr>
          <w:rFonts w:ascii="Tahoma" w:eastAsia="Tahoma" w:hAnsi="Tahoma" w:cs="Tahoma"/>
        </w:rPr>
        <w:t xml:space="preserve"> </w:t>
      </w:r>
      <w:r w:rsidRPr="0079467D">
        <w:rPr>
          <w:rFonts w:ascii="Tahoma" w:eastAsia="Tahoma" w:hAnsi="Tahoma" w:cs="Tahoma"/>
        </w:rPr>
        <w:t xml:space="preserve">A função </w:t>
      </w:r>
      <w:proofErr w:type="spellStart"/>
      <w:r w:rsidRPr="00BE20C0">
        <w:rPr>
          <w:rFonts w:eastAsia="Tahoma" w:cs="Consolas"/>
        </w:rPr>
        <w:t>inserir_prioridade</w:t>
      </w:r>
      <w:proofErr w:type="spellEnd"/>
      <w:r>
        <w:rPr>
          <w:rFonts w:eastAsia="Tahoma" w:cs="Consolas"/>
        </w:rPr>
        <w:t xml:space="preserve">() </w:t>
      </w:r>
      <w:r w:rsidRPr="00B91D3E">
        <w:rPr>
          <w:rFonts w:ascii="Tahoma" w:eastAsia="Tahoma" w:hAnsi="Tahoma" w:cs="Tahoma"/>
        </w:rPr>
        <w:t>ainda não foi coment</w:t>
      </w:r>
      <w:r>
        <w:rPr>
          <w:rFonts w:ascii="Tahoma" w:eastAsia="Tahoma" w:hAnsi="Tahoma" w:cs="Tahoma"/>
        </w:rPr>
        <w:t>ada porque sua implementação é, justamente, o objetivo que temos para resolver a questão, conforme o enunciado. V</w:t>
      </w:r>
      <w:r w:rsidRPr="007D3FC9">
        <w:rPr>
          <w:rFonts w:ascii="Tahoma" w:eastAsia="Tahoma" w:hAnsi="Tahoma" w:cs="Tahoma"/>
        </w:rPr>
        <w:t>eremos em detalhes a sua implementação no próximo item</w:t>
      </w:r>
      <w:r>
        <w:rPr>
          <w:rFonts w:ascii="Tahoma" w:eastAsia="Tahoma" w:hAnsi="Tahoma" w:cs="Tahoma"/>
        </w:rPr>
        <w:t>.</w:t>
      </w:r>
    </w:p>
    <w:p w14:paraId="069ED190" w14:textId="77777777" w:rsidR="00DD00FD" w:rsidRPr="00015CC4"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Por fim, na linha 36 do código-fonte, </w:t>
      </w:r>
      <w:r w:rsidRPr="00015CC4">
        <w:rPr>
          <w:rFonts w:ascii="Tahoma" w:eastAsia="Tahoma" w:hAnsi="Tahoma" w:cs="Tahoma"/>
        </w:rPr>
        <w:t xml:space="preserve">o ponteiro </w:t>
      </w:r>
      <w:r w:rsidRPr="0079467D">
        <w:rPr>
          <w:rFonts w:eastAsia="Tahoma" w:cs="Consolas"/>
        </w:rPr>
        <w:t>l</w:t>
      </w:r>
      <w:r w:rsidRPr="0079467D">
        <w:rPr>
          <w:rFonts w:ascii="Tahoma" w:eastAsia="Tahoma" w:hAnsi="Tahoma" w:cs="Tahoma"/>
        </w:rPr>
        <w:t>,</w:t>
      </w:r>
      <w:r>
        <w:rPr>
          <w:rFonts w:ascii="Tahoma" w:eastAsia="Tahoma" w:hAnsi="Tahoma" w:cs="Tahoma"/>
        </w:rPr>
        <w:t xml:space="preserve"> que representa o início da lista, é retornado</w:t>
      </w:r>
      <w:r w:rsidRPr="00015CC4">
        <w:rPr>
          <w:rFonts w:ascii="Tahoma" w:eastAsia="Tahoma" w:hAnsi="Tahoma" w:cs="Tahoma"/>
        </w:rPr>
        <w:t>.</w:t>
      </w:r>
      <w:r>
        <w:rPr>
          <w:rFonts w:ascii="Tahoma" w:eastAsia="Tahoma" w:hAnsi="Tahoma" w:cs="Tahoma"/>
        </w:rPr>
        <w:t xml:space="preserve"> O</w:t>
      </w:r>
      <w:r w:rsidRPr="00C56B7A">
        <w:rPr>
          <w:rFonts w:ascii="Tahoma" w:eastAsia="Tahoma" w:hAnsi="Tahoma" w:cs="Tahoma"/>
        </w:rPr>
        <w:t xml:space="preserve"> programa do enunciado manipula a lista mantendo sempre um ponteiro para o seu primeiro nó (ou, se a lista estiver vazia, esse ponteiro deve ser igual a NULL), no caso, identificado pela variável </w:t>
      </w:r>
      <w:r w:rsidRPr="00C56B7A">
        <w:rPr>
          <w:rFonts w:eastAsia="Tahoma" w:cs="Tahoma"/>
        </w:rPr>
        <w:t>l</w:t>
      </w:r>
      <w:r w:rsidRPr="00C56B7A">
        <w:rPr>
          <w:rFonts w:ascii="Tahoma" w:eastAsia="Tahoma" w:hAnsi="Tahoma" w:cs="Tahoma"/>
        </w:rPr>
        <w:t>. Assim, se ocorrer alguma alteração no primeiro elemento da lista, essa variável deve ser atualizada. Evidentemente, se um elemento for inserido ou retirado em um outro ponto diferente, esse ponteiro não deve se alterar. Mas as funções de alteração da lista (como funções de inserção e remoção) devem sempre receber esse ponteiro, e retorná-lo, mesmo que não ocorra alteração</w:t>
      </w:r>
      <w:r>
        <w:rPr>
          <w:rFonts w:ascii="Tahoma" w:eastAsia="Tahoma" w:hAnsi="Tahoma" w:cs="Tahoma"/>
        </w:rPr>
        <w:t>.</w:t>
      </w:r>
    </w:p>
    <w:p w14:paraId="15DA274E" w14:textId="77777777" w:rsidR="00DD00FD" w:rsidRDefault="00DD00FD" w:rsidP="00DD00FD">
      <w:pPr>
        <w:spacing w:after="0" w:line="360" w:lineRule="auto"/>
        <w:ind w:firstLine="709"/>
        <w:jc w:val="both"/>
        <w:rPr>
          <w:rFonts w:ascii="Tahoma" w:eastAsia="Tahoma" w:hAnsi="Tahoma" w:cs="Tahoma"/>
        </w:rPr>
      </w:pPr>
      <w:r>
        <w:rPr>
          <w:rFonts w:ascii="Tahoma" w:eastAsia="Tahoma" w:hAnsi="Tahoma" w:cs="Tahoma"/>
        </w:rPr>
        <w:t>De forma resumida</w:t>
      </w:r>
      <w:r w:rsidRPr="00015CC4">
        <w:rPr>
          <w:rFonts w:ascii="Tahoma" w:eastAsia="Tahoma" w:hAnsi="Tahoma" w:cs="Tahoma"/>
        </w:rPr>
        <w:t xml:space="preserve">, a função </w:t>
      </w:r>
      <w:r w:rsidRPr="0079467D">
        <w:rPr>
          <w:rFonts w:eastAsia="Tahoma" w:cs="Consolas"/>
        </w:rPr>
        <w:t>inserir</w:t>
      </w:r>
      <w:r w:rsidRPr="00015CC4">
        <w:rPr>
          <w:rFonts w:ascii="Tahoma" w:eastAsia="Tahoma" w:hAnsi="Tahoma" w:cs="Tahoma"/>
        </w:rPr>
        <w:t xml:space="preserve"> cria um novo nó com os valores fornecidos</w:t>
      </w:r>
      <w:r>
        <w:rPr>
          <w:rFonts w:ascii="Tahoma" w:eastAsia="Tahoma" w:hAnsi="Tahoma" w:cs="Tahoma"/>
        </w:rPr>
        <w:t xml:space="preserve"> como argumentos</w:t>
      </w:r>
      <w:r w:rsidRPr="00015CC4">
        <w:rPr>
          <w:rFonts w:ascii="Tahoma" w:eastAsia="Tahoma" w:hAnsi="Tahoma" w:cs="Tahoma"/>
        </w:rPr>
        <w:t xml:space="preserve"> e o insere na lista encadeada</w:t>
      </w:r>
      <w:r>
        <w:rPr>
          <w:rFonts w:ascii="Tahoma" w:eastAsia="Tahoma" w:hAnsi="Tahoma" w:cs="Tahoma"/>
        </w:rPr>
        <w:t>,</w:t>
      </w:r>
      <w:r w:rsidRPr="00015CC4">
        <w:rPr>
          <w:rFonts w:ascii="Tahoma" w:eastAsia="Tahoma" w:hAnsi="Tahoma" w:cs="Tahoma"/>
        </w:rPr>
        <w:t xml:space="preserve"> de acordo com as condições</w:t>
      </w:r>
      <w:r>
        <w:rPr>
          <w:rFonts w:ascii="Tahoma" w:eastAsia="Tahoma" w:hAnsi="Tahoma" w:cs="Tahoma"/>
        </w:rPr>
        <w:t xml:space="preserve"> dispostas a seguir.</w:t>
      </w:r>
    </w:p>
    <w:p w14:paraId="6D229255" w14:textId="77777777" w:rsidR="00DD00FD" w:rsidRPr="00DD00FD" w:rsidRDefault="00DD00FD" w:rsidP="007E6E8A">
      <w:pPr>
        <w:pStyle w:val="PargrafodaLista"/>
        <w:numPr>
          <w:ilvl w:val="0"/>
          <w:numId w:val="16"/>
        </w:numPr>
        <w:suppressAutoHyphens w:val="0"/>
        <w:spacing w:after="0" w:line="360" w:lineRule="auto"/>
        <w:ind w:left="426" w:hanging="426"/>
        <w:jc w:val="both"/>
        <w:rPr>
          <w:rFonts w:ascii="Tahoma" w:eastAsia="Tahoma" w:hAnsi="Tahoma" w:cs="Tahoma"/>
          <w:sz w:val="24"/>
          <w:szCs w:val="24"/>
        </w:rPr>
      </w:pPr>
      <w:r w:rsidRPr="00DD00FD">
        <w:rPr>
          <w:rFonts w:ascii="Tahoma" w:eastAsia="Tahoma" w:hAnsi="Tahoma" w:cs="Tahoma"/>
          <w:sz w:val="24"/>
          <w:szCs w:val="24"/>
        </w:rPr>
        <w:t>Se a lista estiver vazia, o novo nó se torna o início da lista.</w:t>
      </w:r>
    </w:p>
    <w:p w14:paraId="6254AD27" w14:textId="77777777" w:rsidR="00DD00FD" w:rsidRPr="00DD00FD" w:rsidRDefault="00DD00FD" w:rsidP="007E6E8A">
      <w:pPr>
        <w:pStyle w:val="PargrafodaLista"/>
        <w:numPr>
          <w:ilvl w:val="0"/>
          <w:numId w:val="16"/>
        </w:numPr>
        <w:suppressAutoHyphens w:val="0"/>
        <w:spacing w:after="0" w:line="360" w:lineRule="auto"/>
        <w:ind w:left="426" w:hanging="426"/>
        <w:jc w:val="both"/>
        <w:rPr>
          <w:rFonts w:ascii="Tahoma" w:eastAsia="Tahoma" w:hAnsi="Tahoma" w:cs="Tahoma"/>
          <w:sz w:val="24"/>
          <w:szCs w:val="24"/>
        </w:rPr>
      </w:pPr>
      <w:r w:rsidRPr="00DD00FD">
        <w:rPr>
          <w:rFonts w:ascii="Tahoma" w:eastAsia="Tahoma" w:hAnsi="Tahoma" w:cs="Tahoma"/>
          <w:sz w:val="24"/>
          <w:szCs w:val="24"/>
        </w:rPr>
        <w:t xml:space="preserve">Se a cor do novo nó for </w:t>
      </w:r>
      <w:r w:rsidRPr="00DD00FD">
        <w:rPr>
          <w:rFonts w:eastAsia="Tahoma" w:cs="Consolas"/>
          <w:sz w:val="24"/>
          <w:szCs w:val="24"/>
        </w:rPr>
        <w:t>'V'</w:t>
      </w:r>
      <w:r w:rsidRPr="00DD00FD">
        <w:rPr>
          <w:rFonts w:ascii="Tahoma" w:eastAsia="Tahoma" w:hAnsi="Tahoma" w:cs="Tahoma"/>
          <w:sz w:val="24"/>
          <w:szCs w:val="24"/>
        </w:rPr>
        <w:t xml:space="preserve"> (verde), o novo nó é inserido no final da lista por meio da função </w:t>
      </w:r>
      <w:proofErr w:type="spellStart"/>
      <w:r w:rsidRPr="00DD00FD">
        <w:rPr>
          <w:rFonts w:eastAsia="Tahoma" w:cs="Consolas"/>
          <w:sz w:val="24"/>
          <w:szCs w:val="24"/>
        </w:rPr>
        <w:t>inserir_</w:t>
      </w:r>
      <w:proofErr w:type="gramStart"/>
      <w:r w:rsidRPr="00DD00FD">
        <w:rPr>
          <w:rFonts w:eastAsia="Tahoma" w:cs="Consolas"/>
          <w:sz w:val="24"/>
          <w:szCs w:val="24"/>
        </w:rPr>
        <w:t>fim</w:t>
      </w:r>
      <w:proofErr w:type="spellEnd"/>
      <w:r w:rsidRPr="00DD00FD">
        <w:rPr>
          <w:rFonts w:eastAsia="Tahoma" w:cs="Consolas"/>
          <w:sz w:val="24"/>
          <w:szCs w:val="24"/>
        </w:rPr>
        <w:t>(</w:t>
      </w:r>
      <w:proofErr w:type="gramEnd"/>
      <w:r w:rsidRPr="00DD00FD">
        <w:rPr>
          <w:rFonts w:eastAsia="Tahoma" w:cs="Consolas"/>
          <w:sz w:val="24"/>
          <w:szCs w:val="24"/>
        </w:rPr>
        <w:t>)</w:t>
      </w:r>
      <w:r w:rsidRPr="00DD00FD">
        <w:rPr>
          <w:rFonts w:ascii="Tahoma" w:eastAsia="Tahoma" w:hAnsi="Tahoma" w:cs="Tahoma"/>
          <w:sz w:val="24"/>
          <w:szCs w:val="24"/>
        </w:rPr>
        <w:t>.</w:t>
      </w:r>
    </w:p>
    <w:p w14:paraId="6583AF1F" w14:textId="77777777" w:rsidR="00DD00FD" w:rsidRPr="00DD00FD" w:rsidRDefault="00DD00FD" w:rsidP="007E6E8A">
      <w:pPr>
        <w:pStyle w:val="PargrafodaLista"/>
        <w:numPr>
          <w:ilvl w:val="0"/>
          <w:numId w:val="16"/>
        </w:numPr>
        <w:suppressAutoHyphens w:val="0"/>
        <w:spacing w:after="0" w:line="360" w:lineRule="auto"/>
        <w:ind w:left="426" w:hanging="426"/>
        <w:jc w:val="both"/>
        <w:rPr>
          <w:rFonts w:ascii="Tahoma" w:eastAsia="Tahoma" w:hAnsi="Tahoma" w:cs="Tahoma"/>
          <w:sz w:val="24"/>
          <w:szCs w:val="24"/>
        </w:rPr>
      </w:pPr>
      <w:r w:rsidRPr="00DD00FD">
        <w:rPr>
          <w:rFonts w:ascii="Tahoma" w:eastAsia="Tahoma" w:hAnsi="Tahoma" w:cs="Tahoma"/>
          <w:sz w:val="24"/>
          <w:szCs w:val="24"/>
        </w:rPr>
        <w:t xml:space="preserve">Caso a cor do novo nó seja diferente de </w:t>
      </w:r>
      <w:r w:rsidRPr="00DD00FD">
        <w:rPr>
          <w:rFonts w:eastAsia="Tahoma" w:cs="Consolas"/>
          <w:sz w:val="24"/>
          <w:szCs w:val="24"/>
        </w:rPr>
        <w:t>'V'</w:t>
      </w:r>
      <w:r w:rsidRPr="00DD00FD">
        <w:rPr>
          <w:rFonts w:ascii="Tahoma" w:eastAsia="Tahoma" w:hAnsi="Tahoma" w:cs="Tahoma"/>
          <w:sz w:val="24"/>
          <w:szCs w:val="24"/>
        </w:rPr>
        <w:t xml:space="preserve">, o novo nó é inserido em uma posição prioritária na lista, por meio da função </w:t>
      </w:r>
      <w:proofErr w:type="spellStart"/>
      <w:r w:rsidRPr="00DD00FD">
        <w:rPr>
          <w:rFonts w:eastAsia="Tahoma" w:cs="Consolas"/>
          <w:sz w:val="24"/>
          <w:szCs w:val="24"/>
        </w:rPr>
        <w:t>inserir_</w:t>
      </w:r>
      <w:proofErr w:type="gramStart"/>
      <w:r w:rsidRPr="00DD00FD">
        <w:rPr>
          <w:rFonts w:eastAsia="Tahoma" w:cs="Consolas"/>
          <w:sz w:val="24"/>
          <w:szCs w:val="24"/>
        </w:rPr>
        <w:t>prioridade</w:t>
      </w:r>
      <w:proofErr w:type="spellEnd"/>
      <w:r w:rsidRPr="00DD00FD">
        <w:rPr>
          <w:rFonts w:eastAsia="Tahoma" w:cs="Consolas"/>
          <w:sz w:val="24"/>
          <w:szCs w:val="24"/>
        </w:rPr>
        <w:t>(</w:t>
      </w:r>
      <w:proofErr w:type="gramEnd"/>
      <w:r w:rsidRPr="00DD00FD">
        <w:rPr>
          <w:rFonts w:eastAsia="Tahoma" w:cs="Consolas"/>
          <w:sz w:val="24"/>
          <w:szCs w:val="24"/>
        </w:rPr>
        <w:t>)</w:t>
      </w:r>
      <w:r w:rsidRPr="00DD00FD">
        <w:rPr>
          <w:rFonts w:ascii="Tahoma" w:eastAsia="Tahoma" w:hAnsi="Tahoma" w:cs="Tahoma"/>
          <w:sz w:val="24"/>
          <w:szCs w:val="24"/>
        </w:rPr>
        <w:t>.</w:t>
      </w:r>
    </w:p>
    <w:p w14:paraId="07E21F11" w14:textId="77777777" w:rsidR="00DD00FD" w:rsidRPr="00D424DB" w:rsidRDefault="00DD00FD" w:rsidP="00DD00FD">
      <w:pPr>
        <w:spacing w:after="0" w:line="360" w:lineRule="auto"/>
        <w:ind w:firstLine="709"/>
        <w:jc w:val="both"/>
        <w:rPr>
          <w:rFonts w:ascii="Tahoma" w:eastAsia="Tahoma" w:hAnsi="Tahoma" w:cs="Tahoma"/>
        </w:rPr>
      </w:pPr>
      <w:r>
        <w:rPr>
          <w:rFonts w:ascii="Tahoma" w:eastAsia="Tahoma" w:hAnsi="Tahoma" w:cs="Tahoma"/>
        </w:rPr>
        <w:t xml:space="preserve">A função </w:t>
      </w:r>
      <w:proofErr w:type="spellStart"/>
      <w:r w:rsidRPr="003D3429">
        <w:rPr>
          <w:rFonts w:eastAsia="Tahoma" w:cs="Consolas"/>
        </w:rPr>
        <w:t>inserir_</w:t>
      </w:r>
      <w:proofErr w:type="gramStart"/>
      <w:r w:rsidRPr="003D3429">
        <w:rPr>
          <w:rFonts w:eastAsia="Tahoma" w:cs="Consolas"/>
        </w:rPr>
        <w:t>prioridade</w:t>
      </w:r>
      <w:proofErr w:type="spellEnd"/>
      <w:r>
        <w:rPr>
          <w:rFonts w:eastAsia="Tahoma" w:cs="Consolas"/>
        </w:rPr>
        <w:t>(</w:t>
      </w:r>
      <w:proofErr w:type="gramEnd"/>
      <w:r>
        <w:rPr>
          <w:rFonts w:eastAsia="Tahoma" w:cs="Consolas"/>
        </w:rPr>
        <w:t>)</w:t>
      </w:r>
      <w:r>
        <w:rPr>
          <w:rFonts w:ascii="Tahoma" w:eastAsia="Tahoma" w:hAnsi="Tahoma" w:cs="Tahoma"/>
        </w:rPr>
        <w:t xml:space="preserve"> é, justamente, a que deve ser implementada na resposta da questão, e pode ser conferida a seguir.</w:t>
      </w:r>
    </w:p>
    <w:p w14:paraId="08CE8ABF"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b/>
        </w:rPr>
      </w:pPr>
    </w:p>
    <w:p w14:paraId="76AD845F" w14:textId="77777777" w:rsidR="00DD00FD" w:rsidRPr="002E0053" w:rsidRDefault="00DD00FD" w:rsidP="00DD00FD">
      <w:pPr>
        <w:pBdr>
          <w:top w:val="nil"/>
          <w:left w:val="nil"/>
          <w:bottom w:val="nil"/>
          <w:right w:val="nil"/>
          <w:between w:val="nil"/>
        </w:pBdr>
        <w:spacing w:after="0" w:line="360" w:lineRule="auto"/>
        <w:jc w:val="both"/>
        <w:rPr>
          <w:rFonts w:ascii="Tahoma" w:eastAsia="Tahoma" w:hAnsi="Tahoma" w:cs="Tahoma"/>
          <w:b/>
        </w:rPr>
      </w:pPr>
      <w:r>
        <w:rPr>
          <w:rFonts w:ascii="Tahoma" w:eastAsia="Tahoma" w:hAnsi="Tahoma" w:cs="Tahoma"/>
          <w:b/>
        </w:rPr>
        <w:t>2.</w:t>
      </w:r>
      <w:r w:rsidRPr="00017808">
        <w:rPr>
          <w:rFonts w:ascii="Tahoma" w:eastAsia="Tahoma" w:hAnsi="Tahoma" w:cs="Tahoma"/>
          <w:b/>
        </w:rPr>
        <w:t xml:space="preserve"> </w:t>
      </w:r>
      <w:r w:rsidRPr="002E0053">
        <w:rPr>
          <w:rFonts w:ascii="Tahoma" w:eastAsia="Tahoma" w:hAnsi="Tahoma" w:cs="Tahoma"/>
          <w:b/>
        </w:rPr>
        <w:t>Padrão de resposta do INEP</w:t>
      </w:r>
    </w:p>
    <w:p w14:paraId="79BC192F"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p>
    <w:p w14:paraId="401F16D6"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r w:rsidRPr="002E0053">
        <w:rPr>
          <w:rFonts w:ascii="Tahoma" w:eastAsia="Tahoma" w:hAnsi="Tahoma" w:cs="Tahoma"/>
        </w:rPr>
        <w:t xml:space="preserve">De acordo com o </w:t>
      </w:r>
      <w:r>
        <w:rPr>
          <w:rFonts w:ascii="Tahoma" w:eastAsia="Tahoma" w:hAnsi="Tahoma" w:cs="Tahoma"/>
        </w:rPr>
        <w:t>padrão de resposta do ENADE 2021, temos o seguinte.</w:t>
      </w:r>
    </w:p>
    <w:p w14:paraId="03BBE5D7" w14:textId="77777777" w:rsidR="00DD00FD" w:rsidRPr="002E0053" w:rsidRDefault="00DD00FD" w:rsidP="00DD00FD">
      <w:pPr>
        <w:pBdr>
          <w:top w:val="nil"/>
          <w:left w:val="nil"/>
          <w:bottom w:val="nil"/>
          <w:right w:val="nil"/>
          <w:between w:val="nil"/>
        </w:pBdr>
        <w:spacing w:after="0" w:line="360" w:lineRule="auto"/>
        <w:jc w:val="both"/>
        <w:rPr>
          <w:rFonts w:ascii="Tahoma" w:eastAsia="Tahoma" w:hAnsi="Tahoma" w:cs="Tahoma"/>
        </w:rPr>
      </w:pPr>
    </w:p>
    <w:p w14:paraId="5A6D1144" w14:textId="77777777" w:rsidR="00DD00FD" w:rsidRPr="00DD00FD" w:rsidRDefault="00DD00FD" w:rsidP="00DD00FD">
      <w:pPr>
        <w:spacing w:after="0" w:line="240" w:lineRule="auto"/>
        <w:ind w:left="2268"/>
        <w:jc w:val="both"/>
        <w:rPr>
          <w:rFonts w:ascii="Tahoma" w:eastAsia="Tahoma" w:hAnsi="Tahoma" w:cs="Tahoma"/>
          <w:bCs/>
          <w:i/>
          <w:sz w:val="22"/>
          <w:szCs w:val="22"/>
        </w:rPr>
      </w:pPr>
      <w:r w:rsidRPr="00DD00FD">
        <w:rPr>
          <w:rFonts w:ascii="Tahoma" w:eastAsia="Tahoma" w:hAnsi="Tahoma" w:cs="Tahoma"/>
          <w:bCs/>
          <w:i/>
          <w:sz w:val="22"/>
          <w:szCs w:val="22"/>
        </w:rPr>
        <w:t xml:space="preserve">O respondente deve implementar a função </w:t>
      </w:r>
      <w:proofErr w:type="spellStart"/>
      <w:r w:rsidRPr="00DD00FD">
        <w:rPr>
          <w:rFonts w:ascii="Tahoma" w:eastAsia="Tahoma" w:hAnsi="Tahoma" w:cs="Tahoma"/>
          <w:bCs/>
          <w:i/>
          <w:sz w:val="22"/>
          <w:szCs w:val="22"/>
        </w:rPr>
        <w:t>inserir_</w:t>
      </w:r>
      <w:proofErr w:type="gramStart"/>
      <w:r w:rsidRPr="00DD00FD">
        <w:rPr>
          <w:rFonts w:ascii="Tahoma" w:eastAsia="Tahoma" w:hAnsi="Tahoma" w:cs="Tahoma"/>
          <w:bCs/>
          <w:i/>
          <w:sz w:val="22"/>
          <w:szCs w:val="22"/>
        </w:rPr>
        <w:t>prioridade</w:t>
      </w:r>
      <w:proofErr w:type="spellEnd"/>
      <w:r w:rsidRPr="00DD00FD">
        <w:rPr>
          <w:rFonts w:ascii="Tahoma" w:eastAsia="Tahoma" w:hAnsi="Tahoma" w:cs="Tahoma"/>
          <w:bCs/>
          <w:i/>
          <w:sz w:val="22"/>
          <w:szCs w:val="22"/>
        </w:rPr>
        <w:t>(</w:t>
      </w:r>
      <w:proofErr w:type="gramEnd"/>
      <w:r w:rsidRPr="00DD00FD">
        <w:rPr>
          <w:rFonts w:ascii="Tahoma" w:eastAsia="Tahoma" w:hAnsi="Tahoma" w:cs="Tahoma"/>
          <w:bCs/>
          <w:i/>
          <w:sz w:val="22"/>
          <w:szCs w:val="22"/>
        </w:rPr>
        <w:t>) no código fonte apresentado. Assim, a lógica do algoritmo deve atender a dois fundamentos básicos de inserção de nós em uma lista simplesmente encadeada.</w:t>
      </w:r>
    </w:p>
    <w:p w14:paraId="253C4555" w14:textId="77777777" w:rsidR="00DD00FD" w:rsidRPr="00DD00FD" w:rsidRDefault="00DD00FD" w:rsidP="00DD00FD">
      <w:pPr>
        <w:spacing w:after="0" w:line="240" w:lineRule="auto"/>
        <w:ind w:left="2268"/>
        <w:jc w:val="both"/>
        <w:rPr>
          <w:rFonts w:ascii="Tahoma" w:eastAsia="Tahoma" w:hAnsi="Tahoma" w:cs="Tahoma"/>
          <w:bCs/>
          <w:i/>
          <w:sz w:val="22"/>
          <w:szCs w:val="22"/>
        </w:rPr>
      </w:pPr>
      <w:r w:rsidRPr="00DD00FD">
        <w:rPr>
          <w:rFonts w:ascii="Tahoma" w:eastAsia="Tahoma" w:hAnsi="Tahoma" w:cs="Tahoma"/>
          <w:bCs/>
          <w:i/>
          <w:sz w:val="22"/>
          <w:szCs w:val="22"/>
        </w:rPr>
        <w:t>1) INSERÇÃO NO INÍCIO: caso ainda não haja nenhum cartão amarelo na fila, o novo nó é inserido no início, como primeiro elemento da fila;</w:t>
      </w:r>
    </w:p>
    <w:p w14:paraId="143C8960" w14:textId="77777777" w:rsidR="00DD00FD" w:rsidRPr="00DD00FD" w:rsidRDefault="00DD00FD" w:rsidP="00DD00FD">
      <w:pPr>
        <w:spacing w:after="0" w:line="240" w:lineRule="auto"/>
        <w:ind w:left="2268"/>
        <w:jc w:val="both"/>
        <w:rPr>
          <w:rFonts w:ascii="Tahoma" w:eastAsia="Tahoma" w:hAnsi="Tahoma" w:cs="Tahoma"/>
          <w:bCs/>
          <w:i/>
          <w:sz w:val="22"/>
          <w:szCs w:val="22"/>
        </w:rPr>
      </w:pPr>
      <w:r w:rsidRPr="00DD00FD">
        <w:rPr>
          <w:rFonts w:ascii="Tahoma" w:eastAsia="Tahoma" w:hAnsi="Tahoma" w:cs="Tahoma"/>
          <w:bCs/>
          <w:i/>
          <w:sz w:val="22"/>
          <w:szCs w:val="22"/>
        </w:rPr>
        <w:t xml:space="preserve">2) INSERÇÃO NO MEIO: se já houver cartões amarelos na fila, o novo nó é inserido no meio ou no final da fila, a depender, respectivamente, da presença ou da ausência de algum cartão verde; para ambos os casos, contudo, a lógica de inserção do nó é exatamente a mesma, pois as variáveis </w:t>
      </w:r>
      <w:proofErr w:type="spellStart"/>
      <w:r w:rsidRPr="00DD00FD">
        <w:rPr>
          <w:rFonts w:ascii="Tahoma" w:eastAsia="Tahoma" w:hAnsi="Tahoma" w:cs="Tahoma"/>
          <w:bCs/>
          <w:i/>
          <w:sz w:val="22"/>
          <w:szCs w:val="22"/>
        </w:rPr>
        <w:t>ant</w:t>
      </w:r>
      <w:proofErr w:type="spellEnd"/>
      <w:r w:rsidRPr="00DD00FD">
        <w:rPr>
          <w:rFonts w:ascii="Tahoma" w:eastAsia="Tahoma" w:hAnsi="Tahoma" w:cs="Tahoma"/>
          <w:bCs/>
          <w:i/>
          <w:sz w:val="22"/>
          <w:szCs w:val="22"/>
        </w:rPr>
        <w:t xml:space="preserve"> e </w:t>
      </w:r>
      <w:proofErr w:type="spellStart"/>
      <w:r w:rsidRPr="00DD00FD">
        <w:rPr>
          <w:rFonts w:ascii="Tahoma" w:eastAsia="Tahoma" w:hAnsi="Tahoma" w:cs="Tahoma"/>
          <w:bCs/>
          <w:i/>
          <w:sz w:val="22"/>
          <w:szCs w:val="22"/>
        </w:rPr>
        <w:t>aux</w:t>
      </w:r>
      <w:proofErr w:type="spellEnd"/>
      <w:r w:rsidRPr="00DD00FD">
        <w:rPr>
          <w:rFonts w:ascii="Tahoma" w:eastAsia="Tahoma" w:hAnsi="Tahoma" w:cs="Tahoma"/>
          <w:bCs/>
          <w:i/>
          <w:sz w:val="22"/>
          <w:szCs w:val="22"/>
        </w:rPr>
        <w:t xml:space="preserve"> são usadas para percorrer a lista simultaneamente e atualizar as referências (ponteiros) entre os nós.</w:t>
      </w:r>
    </w:p>
    <w:p w14:paraId="716EE3E4" w14:textId="77777777" w:rsidR="00DD00FD" w:rsidRPr="00DD00FD" w:rsidRDefault="00DD00FD" w:rsidP="00DD00FD">
      <w:pPr>
        <w:spacing w:after="0" w:line="240" w:lineRule="auto"/>
        <w:ind w:left="2268"/>
        <w:jc w:val="both"/>
        <w:rPr>
          <w:rFonts w:ascii="Tahoma" w:eastAsia="Tahoma" w:hAnsi="Tahoma" w:cs="Tahoma"/>
          <w:bCs/>
          <w:i/>
          <w:sz w:val="22"/>
          <w:szCs w:val="22"/>
        </w:rPr>
      </w:pPr>
      <w:r w:rsidRPr="00DD00FD">
        <w:rPr>
          <w:rFonts w:ascii="Tahoma" w:eastAsia="Tahoma" w:hAnsi="Tahoma" w:cs="Tahoma"/>
          <w:bCs/>
          <w:i/>
          <w:sz w:val="22"/>
          <w:szCs w:val="22"/>
        </w:rPr>
        <w:t>É natural que o estudante siga essa sequência lógica e, portanto, espera-se que escreva a função.</w:t>
      </w:r>
    </w:p>
    <w:p w14:paraId="46298EA0" w14:textId="77777777" w:rsidR="00DD00FD" w:rsidRDefault="00DD00FD" w:rsidP="00DD00FD">
      <w:pPr>
        <w:spacing w:after="0" w:line="240" w:lineRule="auto"/>
        <w:ind w:left="2268"/>
        <w:jc w:val="both"/>
        <w:rPr>
          <w:rFonts w:ascii="Tahoma" w:eastAsia="Tahoma" w:hAnsi="Tahoma" w:cs="Tahoma"/>
          <w:bCs/>
          <w:i/>
        </w:rPr>
      </w:pPr>
    </w:p>
    <w:p w14:paraId="43516013"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 </w:t>
      </w:r>
      <w:r w:rsidRPr="00A86856">
        <w:rPr>
          <w:rFonts w:eastAsia="Tahoma" w:cs="Consolas"/>
        </w:rPr>
        <w:tab/>
      </w:r>
      <w:r>
        <w:rPr>
          <w:rFonts w:eastAsia="Tahoma" w:cs="Consolas"/>
        </w:rPr>
        <w:t>L</w:t>
      </w:r>
      <w:r w:rsidRPr="00A86856">
        <w:rPr>
          <w:rFonts w:eastAsia="Tahoma" w:cs="Consolas"/>
        </w:rPr>
        <w:t>ista</w:t>
      </w:r>
      <w:r>
        <w:rPr>
          <w:rFonts w:eastAsia="Tahoma" w:cs="Consolas"/>
        </w:rPr>
        <w:t xml:space="preserve">* </w:t>
      </w:r>
      <w:proofErr w:type="spellStart"/>
      <w:r>
        <w:rPr>
          <w:rFonts w:eastAsia="Tahoma" w:cs="Consolas"/>
        </w:rPr>
        <w:t>inserir_</w:t>
      </w:r>
      <w:proofErr w:type="gramStart"/>
      <w:r>
        <w:rPr>
          <w:rFonts w:eastAsia="Tahoma" w:cs="Consolas"/>
        </w:rPr>
        <w:t>prioridade</w:t>
      </w:r>
      <w:proofErr w:type="spellEnd"/>
      <w:r>
        <w:rPr>
          <w:rFonts w:eastAsia="Tahoma" w:cs="Consolas"/>
        </w:rPr>
        <w:t>(</w:t>
      </w:r>
      <w:proofErr w:type="gramEnd"/>
      <w:r>
        <w:rPr>
          <w:rFonts w:eastAsia="Tahoma" w:cs="Consolas"/>
        </w:rPr>
        <w:t>Lista* l, Lista* no)</w:t>
      </w:r>
      <w:r w:rsidRPr="00A86856">
        <w:rPr>
          <w:rFonts w:eastAsia="Tahoma" w:cs="Consolas"/>
        </w:rPr>
        <w:t xml:space="preserve"> {</w:t>
      </w:r>
    </w:p>
    <w:p w14:paraId="23DF8B7A"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2 </w:t>
      </w:r>
      <w:r w:rsidRPr="00A86856">
        <w:rPr>
          <w:rFonts w:eastAsia="Tahoma" w:cs="Consolas"/>
        </w:rPr>
        <w:tab/>
      </w:r>
      <w:r>
        <w:rPr>
          <w:rFonts w:eastAsia="Tahoma" w:cs="Consolas"/>
        </w:rPr>
        <w:tab/>
      </w:r>
      <w:proofErr w:type="spellStart"/>
      <w:r>
        <w:rPr>
          <w:rFonts w:eastAsia="Tahoma" w:cs="Consolas"/>
        </w:rPr>
        <w:t>if</w:t>
      </w:r>
      <w:proofErr w:type="spellEnd"/>
      <w:r>
        <w:rPr>
          <w:rFonts w:eastAsia="Tahoma" w:cs="Consolas"/>
        </w:rPr>
        <w:t xml:space="preserve"> (l-&gt;cor == ‘V’) {</w:t>
      </w:r>
    </w:p>
    <w:p w14:paraId="51F6813D"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3</w:t>
      </w:r>
      <w:r w:rsidRPr="00A86856">
        <w:rPr>
          <w:rFonts w:eastAsia="Tahoma" w:cs="Consolas"/>
        </w:rPr>
        <w:tab/>
      </w:r>
      <w:r w:rsidRPr="00A86856">
        <w:rPr>
          <w:rFonts w:eastAsia="Tahoma" w:cs="Consolas"/>
        </w:rPr>
        <w:tab/>
      </w:r>
      <w:r>
        <w:rPr>
          <w:rFonts w:eastAsia="Tahoma" w:cs="Consolas"/>
        </w:rPr>
        <w:tab/>
        <w:t>no-&gt;</w:t>
      </w:r>
      <w:proofErr w:type="spellStart"/>
      <w:r>
        <w:rPr>
          <w:rFonts w:eastAsia="Tahoma" w:cs="Consolas"/>
        </w:rPr>
        <w:t>prox</w:t>
      </w:r>
      <w:proofErr w:type="spellEnd"/>
      <w:r>
        <w:rPr>
          <w:rFonts w:eastAsia="Tahoma" w:cs="Consolas"/>
        </w:rPr>
        <w:t xml:space="preserve"> = l;</w:t>
      </w:r>
    </w:p>
    <w:p w14:paraId="78C8EAA8" w14:textId="77777777" w:rsidR="00DD00FD"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4 </w:t>
      </w:r>
      <w:r w:rsidRPr="00A86856">
        <w:rPr>
          <w:rFonts w:eastAsia="Tahoma" w:cs="Consolas"/>
        </w:rPr>
        <w:tab/>
      </w:r>
      <w:r w:rsidRPr="00A86856">
        <w:rPr>
          <w:rFonts w:eastAsia="Tahoma" w:cs="Consolas"/>
        </w:rPr>
        <w:tab/>
      </w:r>
      <w:r>
        <w:rPr>
          <w:rFonts w:eastAsia="Tahoma" w:cs="Consolas"/>
        </w:rPr>
        <w:tab/>
        <w:t xml:space="preserve">l = no; </w:t>
      </w:r>
    </w:p>
    <w:p w14:paraId="4EDF25A4"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5</w:t>
      </w:r>
      <w:r w:rsidRPr="00A86856">
        <w:rPr>
          <w:rFonts w:eastAsia="Tahoma" w:cs="Consolas"/>
        </w:rPr>
        <w:tab/>
        <w:t xml:space="preserve"> </w:t>
      </w:r>
      <w:r>
        <w:rPr>
          <w:rFonts w:eastAsia="Tahoma" w:cs="Consolas"/>
        </w:rPr>
        <w:tab/>
      </w:r>
      <w:r w:rsidRPr="00A86856">
        <w:rPr>
          <w:rFonts w:eastAsia="Tahoma" w:cs="Consolas"/>
        </w:rPr>
        <w:t>}</w:t>
      </w:r>
      <w:r>
        <w:rPr>
          <w:rFonts w:eastAsia="Tahoma" w:cs="Consolas"/>
        </w:rPr>
        <w:t xml:space="preserve"> </w:t>
      </w:r>
      <w:proofErr w:type="spellStart"/>
      <w:r>
        <w:rPr>
          <w:rFonts w:eastAsia="Tahoma" w:cs="Consolas"/>
        </w:rPr>
        <w:t>else</w:t>
      </w:r>
      <w:proofErr w:type="spellEnd"/>
      <w:r>
        <w:rPr>
          <w:rFonts w:eastAsia="Tahoma" w:cs="Consolas"/>
        </w:rPr>
        <w:t xml:space="preserve"> {</w:t>
      </w:r>
    </w:p>
    <w:p w14:paraId="61B3F318"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6</w:t>
      </w:r>
      <w:r>
        <w:rPr>
          <w:rFonts w:eastAsia="Tahoma" w:cs="Consolas"/>
        </w:rPr>
        <w:t xml:space="preserve"> </w:t>
      </w:r>
      <w:r>
        <w:rPr>
          <w:rFonts w:eastAsia="Tahoma" w:cs="Consolas"/>
        </w:rPr>
        <w:tab/>
      </w:r>
      <w:r>
        <w:rPr>
          <w:rFonts w:eastAsia="Tahoma" w:cs="Consolas"/>
        </w:rPr>
        <w:tab/>
      </w:r>
      <w:r>
        <w:rPr>
          <w:rFonts w:eastAsia="Tahoma" w:cs="Consolas"/>
        </w:rPr>
        <w:tab/>
        <w:t xml:space="preserve">Lista* </w:t>
      </w:r>
      <w:proofErr w:type="spellStart"/>
      <w:r>
        <w:rPr>
          <w:rFonts w:eastAsia="Tahoma" w:cs="Consolas"/>
        </w:rPr>
        <w:t>ant</w:t>
      </w:r>
      <w:proofErr w:type="spellEnd"/>
      <w:r>
        <w:rPr>
          <w:rFonts w:eastAsia="Tahoma" w:cs="Consolas"/>
        </w:rPr>
        <w:t xml:space="preserve"> = l;</w:t>
      </w:r>
    </w:p>
    <w:p w14:paraId="4F81DCD9"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7</w:t>
      </w:r>
      <w:r w:rsidRPr="00A86856">
        <w:rPr>
          <w:rFonts w:eastAsia="Tahoma" w:cs="Consolas"/>
        </w:rPr>
        <w:tab/>
        <w:t xml:space="preserve"> </w:t>
      </w:r>
      <w:r>
        <w:rPr>
          <w:rFonts w:eastAsia="Tahoma" w:cs="Consolas"/>
        </w:rPr>
        <w:tab/>
      </w:r>
      <w:r>
        <w:rPr>
          <w:rFonts w:eastAsia="Tahoma" w:cs="Consolas"/>
        </w:rPr>
        <w:tab/>
      </w:r>
      <w:r w:rsidRPr="00A86856">
        <w:rPr>
          <w:rFonts w:eastAsia="Tahoma" w:cs="Consolas"/>
        </w:rPr>
        <w:t>Lista</w:t>
      </w:r>
      <w:r>
        <w:rPr>
          <w:rFonts w:eastAsia="Tahoma" w:cs="Consolas"/>
        </w:rPr>
        <w:t xml:space="preserve">* </w:t>
      </w:r>
      <w:proofErr w:type="spellStart"/>
      <w:r>
        <w:rPr>
          <w:rFonts w:eastAsia="Tahoma" w:cs="Consolas"/>
        </w:rPr>
        <w:t>aux</w:t>
      </w:r>
      <w:proofErr w:type="spellEnd"/>
      <w:r>
        <w:rPr>
          <w:rFonts w:eastAsia="Tahoma" w:cs="Consolas"/>
        </w:rPr>
        <w:t xml:space="preserve"> = </w:t>
      </w:r>
      <w:proofErr w:type="spellStart"/>
      <w:r>
        <w:rPr>
          <w:rFonts w:eastAsia="Tahoma" w:cs="Consolas"/>
        </w:rPr>
        <w:t>ant</w:t>
      </w:r>
      <w:proofErr w:type="spellEnd"/>
      <w:r>
        <w:rPr>
          <w:rFonts w:eastAsia="Tahoma" w:cs="Consolas"/>
        </w:rPr>
        <w:t>-&gt;</w:t>
      </w:r>
      <w:proofErr w:type="spellStart"/>
      <w:r>
        <w:rPr>
          <w:rFonts w:eastAsia="Tahoma" w:cs="Consolas"/>
        </w:rPr>
        <w:t>prox</w:t>
      </w:r>
      <w:proofErr w:type="spellEnd"/>
      <w:r w:rsidRPr="00A86856">
        <w:rPr>
          <w:rFonts w:eastAsia="Tahoma" w:cs="Consolas"/>
        </w:rPr>
        <w:t>;</w:t>
      </w:r>
    </w:p>
    <w:p w14:paraId="440257B5"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8</w:t>
      </w:r>
      <w:r>
        <w:rPr>
          <w:rFonts w:eastAsia="Tahoma" w:cs="Consolas"/>
        </w:rPr>
        <w:tab/>
      </w:r>
      <w:r>
        <w:rPr>
          <w:rFonts w:eastAsia="Tahoma" w:cs="Consolas"/>
        </w:rPr>
        <w:tab/>
      </w:r>
      <w:r>
        <w:rPr>
          <w:rFonts w:eastAsia="Tahoma" w:cs="Consolas"/>
        </w:rPr>
        <w:tab/>
      </w:r>
      <w:proofErr w:type="spellStart"/>
      <w:r>
        <w:rPr>
          <w:rFonts w:eastAsia="Tahoma" w:cs="Consolas"/>
        </w:rPr>
        <w:t>while</w:t>
      </w:r>
      <w:proofErr w:type="spellEnd"/>
      <w:r>
        <w:rPr>
          <w:rFonts w:eastAsia="Tahoma" w:cs="Consolas"/>
        </w:rPr>
        <w:t xml:space="preserve"> (</w:t>
      </w:r>
      <w:proofErr w:type="spellStart"/>
      <w:proofErr w:type="gramStart"/>
      <w:r>
        <w:rPr>
          <w:rFonts w:eastAsia="Tahoma" w:cs="Consolas"/>
        </w:rPr>
        <w:t>aux</w:t>
      </w:r>
      <w:proofErr w:type="spellEnd"/>
      <w:r>
        <w:rPr>
          <w:rFonts w:eastAsia="Tahoma" w:cs="Consolas"/>
        </w:rPr>
        <w:t xml:space="preserve"> !</w:t>
      </w:r>
      <w:proofErr w:type="gramEnd"/>
      <w:r>
        <w:rPr>
          <w:rFonts w:eastAsia="Tahoma" w:cs="Consolas"/>
        </w:rPr>
        <w:t xml:space="preserve">= NULL &amp;&amp; </w:t>
      </w:r>
      <w:proofErr w:type="spellStart"/>
      <w:r>
        <w:rPr>
          <w:rFonts w:eastAsia="Tahoma" w:cs="Consolas"/>
        </w:rPr>
        <w:t>aux</w:t>
      </w:r>
      <w:proofErr w:type="spellEnd"/>
      <w:r>
        <w:rPr>
          <w:rFonts w:eastAsia="Tahoma" w:cs="Consolas"/>
        </w:rPr>
        <w:t>-&gt;cor == ‘A’) {</w:t>
      </w:r>
    </w:p>
    <w:p w14:paraId="28EBA3A8"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9</w:t>
      </w:r>
      <w:r w:rsidRPr="00A86856">
        <w:rPr>
          <w:rFonts w:eastAsia="Tahoma" w:cs="Consolas"/>
        </w:rPr>
        <w:tab/>
      </w:r>
      <w:r>
        <w:rPr>
          <w:rFonts w:eastAsia="Tahoma" w:cs="Consolas"/>
        </w:rPr>
        <w:tab/>
      </w:r>
      <w:r>
        <w:rPr>
          <w:rFonts w:eastAsia="Tahoma" w:cs="Consolas"/>
        </w:rPr>
        <w:tab/>
      </w:r>
      <w:r>
        <w:rPr>
          <w:rFonts w:eastAsia="Tahoma" w:cs="Consolas"/>
        </w:rPr>
        <w:tab/>
      </w:r>
      <w:proofErr w:type="spellStart"/>
      <w:r>
        <w:rPr>
          <w:rFonts w:eastAsia="Tahoma" w:cs="Consolas"/>
        </w:rPr>
        <w:t>ant</w:t>
      </w:r>
      <w:proofErr w:type="spellEnd"/>
      <w:r>
        <w:rPr>
          <w:rFonts w:eastAsia="Tahoma" w:cs="Consolas"/>
        </w:rPr>
        <w:t xml:space="preserve"> = </w:t>
      </w:r>
      <w:proofErr w:type="spellStart"/>
      <w:r>
        <w:rPr>
          <w:rFonts w:eastAsia="Tahoma" w:cs="Consolas"/>
        </w:rPr>
        <w:t>aux</w:t>
      </w:r>
      <w:proofErr w:type="spellEnd"/>
      <w:r>
        <w:rPr>
          <w:rFonts w:eastAsia="Tahoma" w:cs="Consolas"/>
        </w:rPr>
        <w:t>;</w:t>
      </w:r>
    </w:p>
    <w:p w14:paraId="72F222E5"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10 </w:t>
      </w:r>
      <w:r w:rsidRPr="00A86856">
        <w:rPr>
          <w:rFonts w:eastAsia="Tahoma" w:cs="Consolas"/>
        </w:rPr>
        <w:tab/>
      </w:r>
      <w:r w:rsidRPr="00A86856">
        <w:rPr>
          <w:rFonts w:eastAsia="Tahoma" w:cs="Consolas"/>
        </w:rPr>
        <w:tab/>
      </w:r>
      <w:r>
        <w:rPr>
          <w:rFonts w:eastAsia="Tahoma" w:cs="Consolas"/>
        </w:rPr>
        <w:tab/>
      </w:r>
      <w:proofErr w:type="spellStart"/>
      <w:r w:rsidRPr="00A86856">
        <w:rPr>
          <w:rFonts w:eastAsia="Tahoma" w:cs="Consolas"/>
        </w:rPr>
        <w:t>aux</w:t>
      </w:r>
      <w:proofErr w:type="spellEnd"/>
      <w:r>
        <w:rPr>
          <w:rFonts w:eastAsia="Tahoma" w:cs="Consolas"/>
        </w:rPr>
        <w:t xml:space="preserve"> = </w:t>
      </w:r>
      <w:proofErr w:type="spellStart"/>
      <w:r>
        <w:rPr>
          <w:rFonts w:eastAsia="Tahoma" w:cs="Consolas"/>
        </w:rPr>
        <w:t>aux</w:t>
      </w:r>
      <w:proofErr w:type="spellEnd"/>
      <w:r>
        <w:rPr>
          <w:rFonts w:eastAsia="Tahoma" w:cs="Consolas"/>
        </w:rPr>
        <w:t>-&gt;</w:t>
      </w:r>
      <w:proofErr w:type="spellStart"/>
      <w:r>
        <w:rPr>
          <w:rFonts w:eastAsia="Tahoma" w:cs="Consolas"/>
        </w:rPr>
        <w:t>prox</w:t>
      </w:r>
      <w:proofErr w:type="spellEnd"/>
      <w:r w:rsidRPr="00A86856">
        <w:rPr>
          <w:rFonts w:eastAsia="Tahoma" w:cs="Consolas"/>
        </w:rPr>
        <w:t>;</w:t>
      </w:r>
    </w:p>
    <w:p w14:paraId="4E31943E"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11</w:t>
      </w:r>
      <w:r>
        <w:rPr>
          <w:rFonts w:eastAsia="Tahoma" w:cs="Consolas"/>
        </w:rPr>
        <w:tab/>
      </w:r>
      <w:r>
        <w:rPr>
          <w:rFonts w:eastAsia="Tahoma" w:cs="Consolas"/>
        </w:rPr>
        <w:tab/>
      </w:r>
      <w:r>
        <w:rPr>
          <w:rFonts w:eastAsia="Tahoma" w:cs="Consolas"/>
        </w:rPr>
        <w:tab/>
        <w:t>}</w:t>
      </w:r>
    </w:p>
    <w:p w14:paraId="5F10DB79"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12 </w:t>
      </w:r>
      <w:r w:rsidRPr="00A86856">
        <w:rPr>
          <w:rFonts w:eastAsia="Tahoma" w:cs="Consolas"/>
        </w:rPr>
        <w:tab/>
      </w:r>
      <w:r w:rsidRPr="00A86856">
        <w:rPr>
          <w:rFonts w:eastAsia="Tahoma" w:cs="Consolas"/>
        </w:rPr>
        <w:tab/>
      </w:r>
      <w:proofErr w:type="spellStart"/>
      <w:r>
        <w:rPr>
          <w:rFonts w:eastAsia="Tahoma" w:cs="Consolas"/>
        </w:rPr>
        <w:t>ant</w:t>
      </w:r>
      <w:proofErr w:type="spellEnd"/>
      <w:r w:rsidRPr="00A86856">
        <w:rPr>
          <w:rFonts w:eastAsia="Tahoma" w:cs="Consolas"/>
        </w:rPr>
        <w:t>-&gt;</w:t>
      </w:r>
      <w:proofErr w:type="spellStart"/>
      <w:r w:rsidRPr="00A86856">
        <w:rPr>
          <w:rFonts w:eastAsia="Tahoma" w:cs="Consolas"/>
        </w:rPr>
        <w:t>prox</w:t>
      </w:r>
      <w:proofErr w:type="spellEnd"/>
      <w:r w:rsidRPr="00A86856">
        <w:rPr>
          <w:rFonts w:eastAsia="Tahoma" w:cs="Consolas"/>
        </w:rPr>
        <w:t xml:space="preserve"> = </w:t>
      </w:r>
      <w:r>
        <w:rPr>
          <w:rFonts w:eastAsia="Tahoma" w:cs="Consolas"/>
        </w:rPr>
        <w:t>no</w:t>
      </w:r>
      <w:r w:rsidRPr="00A86856">
        <w:rPr>
          <w:rFonts w:eastAsia="Tahoma" w:cs="Consolas"/>
        </w:rPr>
        <w:t>;</w:t>
      </w:r>
    </w:p>
    <w:p w14:paraId="24C09FB4"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13 </w:t>
      </w:r>
      <w:r w:rsidRPr="00A86856">
        <w:rPr>
          <w:rFonts w:eastAsia="Tahoma" w:cs="Consolas"/>
        </w:rPr>
        <w:tab/>
      </w:r>
      <w:r w:rsidRPr="00A86856">
        <w:rPr>
          <w:rFonts w:eastAsia="Tahoma" w:cs="Consolas"/>
        </w:rPr>
        <w:tab/>
      </w:r>
      <w:r>
        <w:rPr>
          <w:rFonts w:eastAsia="Tahoma" w:cs="Consolas"/>
        </w:rPr>
        <w:t>no-&gt;</w:t>
      </w:r>
      <w:proofErr w:type="spellStart"/>
      <w:r>
        <w:rPr>
          <w:rFonts w:eastAsia="Tahoma" w:cs="Consolas"/>
        </w:rPr>
        <w:t>prox</w:t>
      </w:r>
      <w:proofErr w:type="spellEnd"/>
      <w:r>
        <w:rPr>
          <w:rFonts w:eastAsia="Tahoma" w:cs="Consolas"/>
        </w:rPr>
        <w:t xml:space="preserve"> = </w:t>
      </w:r>
      <w:proofErr w:type="spellStart"/>
      <w:r>
        <w:rPr>
          <w:rFonts w:eastAsia="Tahoma" w:cs="Consolas"/>
        </w:rPr>
        <w:t>aux</w:t>
      </w:r>
      <w:proofErr w:type="spellEnd"/>
      <w:r>
        <w:rPr>
          <w:rFonts w:eastAsia="Tahoma" w:cs="Consolas"/>
        </w:rPr>
        <w:t>;</w:t>
      </w:r>
    </w:p>
    <w:p w14:paraId="0CBB81B4"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14 </w:t>
      </w:r>
      <w:r w:rsidRPr="00A86856">
        <w:rPr>
          <w:rFonts w:eastAsia="Tahoma" w:cs="Consolas"/>
        </w:rPr>
        <w:tab/>
      </w:r>
      <w:r>
        <w:rPr>
          <w:rFonts w:eastAsia="Tahoma" w:cs="Consolas"/>
        </w:rPr>
        <w:t>}</w:t>
      </w:r>
    </w:p>
    <w:p w14:paraId="106B8A8B"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15 </w:t>
      </w:r>
      <w:r w:rsidRPr="00A86856">
        <w:rPr>
          <w:rFonts w:eastAsia="Tahoma" w:cs="Consolas"/>
        </w:rPr>
        <w:tab/>
      </w:r>
      <w:r w:rsidRPr="00A86856">
        <w:rPr>
          <w:rFonts w:eastAsia="Tahoma" w:cs="Consolas"/>
        </w:rPr>
        <w:tab/>
      </w:r>
      <w:r w:rsidRPr="00A86856">
        <w:rPr>
          <w:rFonts w:eastAsia="Tahoma" w:cs="Consolas"/>
        </w:rPr>
        <w:tab/>
      </w:r>
    </w:p>
    <w:p w14:paraId="08AEBA29"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 xml:space="preserve">16 </w:t>
      </w:r>
      <w:r w:rsidRPr="00A86856">
        <w:rPr>
          <w:rFonts w:eastAsia="Tahoma" w:cs="Consolas"/>
        </w:rPr>
        <w:tab/>
      </w:r>
      <w:proofErr w:type="spellStart"/>
      <w:r>
        <w:rPr>
          <w:rFonts w:eastAsia="Tahoma" w:cs="Consolas"/>
        </w:rPr>
        <w:t>return</w:t>
      </w:r>
      <w:proofErr w:type="spellEnd"/>
      <w:r>
        <w:rPr>
          <w:rFonts w:eastAsia="Tahoma" w:cs="Consolas"/>
        </w:rPr>
        <w:t xml:space="preserve"> l</w:t>
      </w:r>
      <w:r w:rsidRPr="00A86856">
        <w:rPr>
          <w:rFonts w:eastAsia="Tahoma" w:cs="Consolas"/>
        </w:rPr>
        <w:t>;</w:t>
      </w:r>
    </w:p>
    <w:p w14:paraId="32286B32" w14:textId="77777777" w:rsidR="00DD00FD" w:rsidRPr="00A86856" w:rsidRDefault="00DD00FD" w:rsidP="00DD00FD">
      <w:pPr>
        <w:tabs>
          <w:tab w:val="left" w:pos="567"/>
          <w:tab w:val="left" w:pos="1134"/>
          <w:tab w:val="left" w:pos="1701"/>
          <w:tab w:val="left" w:pos="2552"/>
          <w:tab w:val="left" w:pos="2977"/>
          <w:tab w:val="left" w:pos="3402"/>
          <w:tab w:val="left" w:pos="3828"/>
        </w:tabs>
        <w:spacing w:after="0" w:line="240" w:lineRule="auto"/>
        <w:ind w:left="2268"/>
        <w:rPr>
          <w:rFonts w:eastAsia="Tahoma" w:cs="Consolas"/>
        </w:rPr>
      </w:pPr>
      <w:r w:rsidRPr="00A86856">
        <w:rPr>
          <w:rFonts w:eastAsia="Tahoma" w:cs="Consolas"/>
        </w:rPr>
        <w:t>17</w:t>
      </w:r>
      <w:r>
        <w:rPr>
          <w:rFonts w:eastAsia="Tahoma" w:cs="Consolas"/>
        </w:rPr>
        <w:tab/>
        <w:t>}</w:t>
      </w:r>
    </w:p>
    <w:p w14:paraId="53A52EC3" w14:textId="77777777" w:rsidR="00DD00FD" w:rsidRDefault="00DD00FD" w:rsidP="00DD00FD">
      <w:pPr>
        <w:spacing w:after="0" w:line="240" w:lineRule="auto"/>
        <w:ind w:left="2268"/>
        <w:jc w:val="both"/>
        <w:rPr>
          <w:rFonts w:ascii="Tahoma" w:eastAsia="Tahoma" w:hAnsi="Tahoma" w:cs="Tahoma"/>
          <w:bCs/>
          <w:i/>
        </w:rPr>
      </w:pPr>
    </w:p>
    <w:p w14:paraId="02FFC144" w14:textId="77777777" w:rsidR="00DD00FD" w:rsidRPr="00DD00FD" w:rsidRDefault="00DD00FD" w:rsidP="00DD00FD">
      <w:pPr>
        <w:spacing w:after="0" w:line="240" w:lineRule="auto"/>
        <w:ind w:left="2268"/>
        <w:jc w:val="both"/>
        <w:rPr>
          <w:rFonts w:ascii="Tahoma" w:eastAsia="Tahoma" w:hAnsi="Tahoma" w:cs="Tahoma"/>
          <w:bCs/>
          <w:i/>
          <w:sz w:val="22"/>
          <w:szCs w:val="22"/>
        </w:rPr>
      </w:pPr>
      <w:r w:rsidRPr="00DD00FD">
        <w:rPr>
          <w:rFonts w:ascii="Tahoma" w:eastAsia="Tahoma" w:hAnsi="Tahoma" w:cs="Tahoma"/>
          <w:bCs/>
          <w:i/>
          <w:sz w:val="22"/>
          <w:szCs w:val="22"/>
        </w:rPr>
        <w:t>Observação. Serão aceitas respostas em outra linguagem de programação compatível ou pseudocódigo.</w:t>
      </w:r>
    </w:p>
    <w:p w14:paraId="28A5F9B0" w14:textId="77777777" w:rsidR="00DD00FD" w:rsidRPr="00DD00FD" w:rsidRDefault="00DD00FD" w:rsidP="00DD00FD">
      <w:pPr>
        <w:pBdr>
          <w:top w:val="nil"/>
          <w:left w:val="nil"/>
          <w:bottom w:val="nil"/>
          <w:right w:val="nil"/>
          <w:between w:val="nil"/>
        </w:pBdr>
        <w:spacing w:after="0" w:line="240" w:lineRule="auto"/>
        <w:jc w:val="both"/>
        <w:rPr>
          <w:rFonts w:ascii="Tahoma" w:eastAsia="Tahoma" w:hAnsi="Tahoma" w:cs="Tahoma"/>
          <w:sz w:val="22"/>
          <w:szCs w:val="22"/>
        </w:rPr>
      </w:pPr>
    </w:p>
    <w:p w14:paraId="0268A052"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É importante salientar que o</w:t>
      </w:r>
      <w:r w:rsidRPr="004466D5">
        <w:rPr>
          <w:rFonts w:ascii="Tahoma" w:eastAsia="Tahoma" w:hAnsi="Tahoma" w:cs="Tahoma"/>
        </w:rPr>
        <w:t xml:space="preserve"> padrão de resposta original do INEP indicava, em seu trecho de código, o </w:t>
      </w:r>
      <w:r>
        <w:rPr>
          <w:rFonts w:ascii="Tahoma" w:eastAsia="Tahoma" w:hAnsi="Tahoma" w:cs="Tahoma"/>
        </w:rPr>
        <w:t>termo</w:t>
      </w:r>
      <w:r w:rsidRPr="004466D5">
        <w:rPr>
          <w:rFonts w:ascii="Tahoma" w:eastAsia="Tahoma" w:hAnsi="Tahoma" w:cs="Tahoma"/>
        </w:rPr>
        <w:t xml:space="preserve"> </w:t>
      </w:r>
      <w:r w:rsidRPr="003F0849">
        <w:rPr>
          <w:rFonts w:ascii="Tahoma" w:eastAsia="Tahoma" w:hAnsi="Tahoma" w:cs="Tahoma"/>
        </w:rPr>
        <w:t>"</w:t>
      </w:r>
      <w:proofErr w:type="spellStart"/>
      <w:r w:rsidRPr="004466D5">
        <w:rPr>
          <w:rFonts w:eastAsia="Tahoma" w:cs="Consolas"/>
        </w:rPr>
        <w:t>cartao</w:t>
      </w:r>
      <w:proofErr w:type="spellEnd"/>
      <w:r w:rsidRPr="003F0849">
        <w:rPr>
          <w:rFonts w:ascii="Tahoma" w:eastAsia="Tahoma" w:hAnsi="Tahoma" w:cs="Tahoma"/>
        </w:rPr>
        <w:t>"</w:t>
      </w:r>
      <w:r w:rsidRPr="004466D5">
        <w:rPr>
          <w:rFonts w:ascii="Tahoma" w:eastAsia="Tahoma" w:hAnsi="Tahoma" w:cs="Tahoma"/>
        </w:rPr>
        <w:t xml:space="preserve"> </w:t>
      </w:r>
      <w:r>
        <w:rPr>
          <w:rFonts w:ascii="Tahoma" w:eastAsia="Tahoma" w:hAnsi="Tahoma" w:cs="Tahoma"/>
        </w:rPr>
        <w:t>para se referir ao</w:t>
      </w:r>
      <w:r w:rsidRPr="004466D5">
        <w:rPr>
          <w:rFonts w:ascii="Tahoma" w:eastAsia="Tahoma" w:hAnsi="Tahoma" w:cs="Tahoma"/>
        </w:rPr>
        <w:t xml:space="preserve"> campo </w:t>
      </w:r>
      <w:r w:rsidRPr="004466D5">
        <w:rPr>
          <w:rFonts w:eastAsia="Tahoma" w:cs="Consolas"/>
        </w:rPr>
        <w:t>cor</w:t>
      </w:r>
      <w:r w:rsidRPr="004466D5">
        <w:rPr>
          <w:rFonts w:ascii="Tahoma" w:eastAsia="Tahoma" w:hAnsi="Tahoma" w:cs="Tahoma"/>
        </w:rPr>
        <w:t>.</w:t>
      </w:r>
      <w:r>
        <w:rPr>
          <w:rFonts w:ascii="Tahoma" w:eastAsia="Tahoma" w:hAnsi="Tahoma" w:cs="Tahoma"/>
        </w:rPr>
        <w:t xml:space="preserve"> C</w:t>
      </w:r>
      <w:r w:rsidRPr="003F0849">
        <w:rPr>
          <w:rFonts w:ascii="Tahoma" w:eastAsia="Tahoma" w:hAnsi="Tahoma" w:cs="Tahoma"/>
        </w:rPr>
        <w:t xml:space="preserve">omo a </w:t>
      </w:r>
      <w:proofErr w:type="spellStart"/>
      <w:r w:rsidRPr="003F0849">
        <w:rPr>
          <w:rFonts w:eastAsia="Tahoma" w:cs="Consolas"/>
        </w:rPr>
        <w:t>struct</w:t>
      </w:r>
      <w:proofErr w:type="spellEnd"/>
      <w:r w:rsidRPr="003F0849">
        <w:rPr>
          <w:rFonts w:eastAsia="Tahoma" w:cs="Consolas"/>
        </w:rPr>
        <w:t xml:space="preserve"> lista</w:t>
      </w:r>
      <w:r w:rsidRPr="003F0849">
        <w:rPr>
          <w:rFonts w:ascii="Tahoma" w:eastAsia="Tahoma" w:hAnsi="Tahoma" w:cs="Tahoma"/>
        </w:rPr>
        <w:t xml:space="preserve"> não possui nenhum </w:t>
      </w:r>
      <w:r>
        <w:rPr>
          <w:rFonts w:ascii="Tahoma" w:eastAsia="Tahoma" w:hAnsi="Tahoma" w:cs="Tahoma"/>
        </w:rPr>
        <w:t>campo</w:t>
      </w:r>
      <w:r w:rsidRPr="003F0849">
        <w:rPr>
          <w:rFonts w:ascii="Tahoma" w:eastAsia="Tahoma" w:hAnsi="Tahoma" w:cs="Tahoma"/>
        </w:rPr>
        <w:t xml:space="preserve"> "</w:t>
      </w:r>
      <w:proofErr w:type="spellStart"/>
      <w:r w:rsidRPr="003F0849">
        <w:rPr>
          <w:rFonts w:eastAsia="Tahoma" w:cs="Consolas"/>
        </w:rPr>
        <w:t>cartao</w:t>
      </w:r>
      <w:proofErr w:type="spellEnd"/>
      <w:r w:rsidRPr="003F0849">
        <w:rPr>
          <w:rFonts w:ascii="Tahoma" w:eastAsia="Tahoma" w:hAnsi="Tahoma" w:cs="Tahoma"/>
        </w:rPr>
        <w:t>", isso acarreta</w:t>
      </w:r>
      <w:r>
        <w:rPr>
          <w:rFonts w:ascii="Tahoma" w:eastAsia="Tahoma" w:hAnsi="Tahoma" w:cs="Tahoma"/>
        </w:rPr>
        <w:t>ria</w:t>
      </w:r>
      <w:r w:rsidRPr="003F0849">
        <w:rPr>
          <w:rFonts w:ascii="Tahoma" w:eastAsia="Tahoma" w:hAnsi="Tahoma" w:cs="Tahoma"/>
        </w:rPr>
        <w:t xml:space="preserve"> um erro de compilação. </w:t>
      </w:r>
      <w:r w:rsidRPr="004466D5">
        <w:rPr>
          <w:rFonts w:ascii="Tahoma" w:eastAsia="Tahoma" w:hAnsi="Tahoma" w:cs="Tahoma"/>
        </w:rPr>
        <w:t>Isso foi corrigido no trecho disposto anteriormente.</w:t>
      </w:r>
    </w:p>
    <w:p w14:paraId="02DB29EF"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 xml:space="preserve">De forma geral, </w:t>
      </w:r>
      <w:r w:rsidRPr="00FA0DC7">
        <w:rPr>
          <w:rFonts w:ascii="Tahoma" w:eastAsia="Tahoma" w:hAnsi="Tahoma" w:cs="Tahoma"/>
        </w:rPr>
        <w:t xml:space="preserve">o código da função </w:t>
      </w:r>
      <w:proofErr w:type="spellStart"/>
      <w:r w:rsidRPr="00486773">
        <w:rPr>
          <w:rFonts w:eastAsia="Tahoma" w:cs="Consolas"/>
        </w:rPr>
        <w:t>inserir_</w:t>
      </w:r>
      <w:proofErr w:type="gramStart"/>
      <w:r w:rsidRPr="00486773">
        <w:rPr>
          <w:rFonts w:eastAsia="Tahoma" w:cs="Consolas"/>
        </w:rPr>
        <w:t>prioridade</w:t>
      </w:r>
      <w:proofErr w:type="spellEnd"/>
      <w:r w:rsidRPr="00486773">
        <w:rPr>
          <w:rFonts w:eastAsia="Tahoma" w:cs="Consolas"/>
        </w:rPr>
        <w:t>(</w:t>
      </w:r>
      <w:proofErr w:type="gramEnd"/>
      <w:r w:rsidRPr="00486773">
        <w:rPr>
          <w:rFonts w:eastAsia="Tahoma" w:cs="Consolas"/>
        </w:rPr>
        <w:t>)</w:t>
      </w:r>
      <w:r w:rsidRPr="00FA0DC7">
        <w:rPr>
          <w:rFonts w:ascii="Tahoma" w:eastAsia="Tahoma" w:hAnsi="Tahoma" w:cs="Tahoma"/>
        </w:rPr>
        <w:t xml:space="preserve"> lida com a inserção de pacientes com cartão amarelo na fila, garantindo que el</w:t>
      </w:r>
      <w:r>
        <w:rPr>
          <w:rFonts w:ascii="Tahoma" w:eastAsia="Tahoma" w:hAnsi="Tahoma" w:cs="Tahoma"/>
        </w:rPr>
        <w:t>es sejam inseridos prioritariamente</w:t>
      </w:r>
      <w:r w:rsidRPr="00FA0DC7">
        <w:rPr>
          <w:rFonts w:ascii="Tahoma" w:eastAsia="Tahoma" w:hAnsi="Tahoma" w:cs="Tahoma"/>
        </w:rPr>
        <w:t>.</w:t>
      </w:r>
    </w:p>
    <w:p w14:paraId="2CE45586" w14:textId="77777777" w:rsidR="00DD00FD" w:rsidRPr="00486773" w:rsidRDefault="00DD00FD" w:rsidP="00DD00FD">
      <w:pPr>
        <w:pBdr>
          <w:top w:val="nil"/>
          <w:left w:val="nil"/>
          <w:bottom w:val="nil"/>
          <w:right w:val="nil"/>
          <w:between w:val="nil"/>
        </w:pBdr>
        <w:spacing w:after="0" w:line="360" w:lineRule="auto"/>
        <w:jc w:val="both"/>
        <w:rPr>
          <w:rFonts w:ascii="Tahoma" w:eastAsia="Tahoma" w:hAnsi="Tahoma" w:cs="Tahoma"/>
        </w:rPr>
      </w:pPr>
      <w:r w:rsidRPr="00486773">
        <w:rPr>
          <w:rFonts w:ascii="Tahoma" w:eastAsia="Tahoma" w:hAnsi="Tahoma" w:cs="Tahoma"/>
        </w:rPr>
        <w:t>A</w:t>
      </w:r>
      <w:r>
        <w:rPr>
          <w:rFonts w:ascii="Tahoma" w:eastAsia="Tahoma" w:hAnsi="Tahoma" w:cs="Tahoma"/>
        </w:rPr>
        <w:t xml:space="preserve"> função</w:t>
      </w:r>
      <w:r w:rsidRPr="00486773">
        <w:rPr>
          <w:rFonts w:ascii="Tahoma" w:eastAsia="Tahoma" w:hAnsi="Tahoma" w:cs="Tahoma"/>
        </w:rPr>
        <w:t xml:space="preserve"> recebe dois parâmetros: a lista </w:t>
      </w:r>
      <w:r w:rsidRPr="00486773">
        <w:rPr>
          <w:rFonts w:eastAsia="Tahoma" w:cs="Consolas"/>
        </w:rPr>
        <w:t>l</w:t>
      </w:r>
      <w:r>
        <w:rPr>
          <w:rFonts w:ascii="Tahoma" w:eastAsia="Tahoma" w:hAnsi="Tahoma" w:cs="Tahoma"/>
        </w:rPr>
        <w:t>,</w:t>
      </w:r>
      <w:r w:rsidRPr="00486773">
        <w:rPr>
          <w:rFonts w:ascii="Tahoma" w:eastAsia="Tahoma" w:hAnsi="Tahoma" w:cs="Tahoma"/>
        </w:rPr>
        <w:t xml:space="preserve"> que representa </w:t>
      </w:r>
      <w:r>
        <w:rPr>
          <w:rFonts w:ascii="Tahoma" w:eastAsia="Tahoma" w:hAnsi="Tahoma" w:cs="Tahoma"/>
        </w:rPr>
        <w:t>o primeiro paciente da espera já existente,</w:t>
      </w:r>
      <w:r w:rsidRPr="00486773">
        <w:rPr>
          <w:rFonts w:ascii="Tahoma" w:eastAsia="Tahoma" w:hAnsi="Tahoma" w:cs="Tahoma"/>
        </w:rPr>
        <w:t xml:space="preserve"> e o nó </w:t>
      </w:r>
      <w:r w:rsidRPr="00486773">
        <w:rPr>
          <w:rFonts w:eastAsia="Tahoma" w:cs="Consolas"/>
        </w:rPr>
        <w:t>no</w:t>
      </w:r>
      <w:r>
        <w:rPr>
          <w:rFonts w:ascii="Tahoma" w:eastAsia="Tahoma" w:hAnsi="Tahoma" w:cs="Tahoma"/>
        </w:rPr>
        <w:t xml:space="preserve">, </w:t>
      </w:r>
      <w:r w:rsidRPr="00486773">
        <w:rPr>
          <w:rFonts w:ascii="Tahoma" w:eastAsia="Tahoma" w:hAnsi="Tahoma" w:cs="Tahoma"/>
        </w:rPr>
        <w:t>que contém as informações do novo</w:t>
      </w:r>
      <w:r>
        <w:rPr>
          <w:rFonts w:ascii="Tahoma" w:eastAsia="Tahoma" w:hAnsi="Tahoma" w:cs="Tahoma"/>
        </w:rPr>
        <w:t xml:space="preserve"> paciente a ser inserido na lista</w:t>
      </w:r>
      <w:r w:rsidRPr="00486773">
        <w:rPr>
          <w:rFonts w:ascii="Tahoma" w:eastAsia="Tahoma" w:hAnsi="Tahoma" w:cs="Tahoma"/>
        </w:rPr>
        <w:t>.</w:t>
      </w:r>
    </w:p>
    <w:p w14:paraId="4EB1B9C9" w14:textId="749F11D4" w:rsidR="00DD00FD" w:rsidRDefault="00DD00FD" w:rsidP="00DD00FD">
      <w:p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Uma</w:t>
      </w:r>
      <w:r w:rsidRPr="00486773">
        <w:rPr>
          <w:rFonts w:ascii="Tahoma" w:eastAsia="Tahoma" w:hAnsi="Tahoma" w:cs="Tahoma"/>
        </w:rPr>
        <w:t xml:space="preserve"> verificação</w:t>
      </w:r>
      <w:r>
        <w:rPr>
          <w:rFonts w:ascii="Tahoma" w:eastAsia="Tahoma" w:hAnsi="Tahoma" w:cs="Tahoma"/>
        </w:rPr>
        <w:t xml:space="preserve"> condicional</w:t>
      </w:r>
      <w:r w:rsidRPr="00486773">
        <w:rPr>
          <w:rFonts w:ascii="Tahoma" w:eastAsia="Tahoma" w:hAnsi="Tahoma" w:cs="Tahoma"/>
        </w:rPr>
        <w:t xml:space="preserve"> é feita para determinar </w:t>
      </w:r>
      <w:r>
        <w:rPr>
          <w:rFonts w:ascii="Tahoma" w:eastAsia="Tahoma" w:hAnsi="Tahoma" w:cs="Tahoma"/>
        </w:rPr>
        <w:t>se o primeiro paciente da lista recebida tem um cartão verde</w:t>
      </w:r>
      <w:r w:rsidRPr="00486773">
        <w:rPr>
          <w:rFonts w:ascii="Tahoma" w:eastAsia="Tahoma" w:hAnsi="Tahoma" w:cs="Tahoma"/>
        </w:rPr>
        <w:t xml:space="preserve">. Se sim, isso significa que </w:t>
      </w:r>
      <w:r>
        <w:rPr>
          <w:rFonts w:ascii="Tahoma" w:eastAsia="Tahoma" w:hAnsi="Tahoma" w:cs="Tahoma"/>
        </w:rPr>
        <w:t xml:space="preserve">ele deve passar a ser o próximo paciente, e que o </w:t>
      </w:r>
      <w:r w:rsidRPr="00486773">
        <w:rPr>
          <w:rFonts w:ascii="Tahoma" w:eastAsia="Tahoma" w:hAnsi="Tahoma" w:cs="Tahoma"/>
        </w:rPr>
        <w:t xml:space="preserve">paciente </w:t>
      </w:r>
      <w:r>
        <w:rPr>
          <w:rFonts w:ascii="Tahoma" w:eastAsia="Tahoma" w:hAnsi="Tahoma" w:cs="Tahoma"/>
        </w:rPr>
        <w:t xml:space="preserve">a ser inserido atualmente tem prioridade, e passará a ser o primeiro da espera. Isso ocorre porque, </w:t>
      </w:r>
      <w:r w:rsidRPr="008221E0">
        <w:rPr>
          <w:rFonts w:ascii="Tahoma" w:eastAsia="Tahoma" w:hAnsi="Tahoma" w:cs="Tahoma"/>
        </w:rPr>
        <w:t>se o primeiro elemento da lista tiver um cartão verde, e, sabendo que os cartões amarelos devem ter prioridade sobre os cartões verdes, então podemos concluir que a lista não deve possuir nenhum n</w:t>
      </w:r>
      <w:r>
        <w:rPr>
          <w:rFonts w:ascii="Tahoma" w:eastAsia="Tahoma" w:hAnsi="Tahoma" w:cs="Tahoma"/>
        </w:rPr>
        <w:t>ó</w:t>
      </w:r>
      <w:r w:rsidRPr="008221E0">
        <w:rPr>
          <w:rFonts w:ascii="Tahoma" w:eastAsia="Tahoma" w:hAnsi="Tahoma" w:cs="Tahoma"/>
        </w:rPr>
        <w:t xml:space="preserve"> com o campo "cor" associado </w:t>
      </w:r>
      <w:r>
        <w:rPr>
          <w:rFonts w:ascii="Tahoma" w:eastAsia="Tahoma" w:hAnsi="Tahoma" w:cs="Tahoma"/>
        </w:rPr>
        <w:t>à</w:t>
      </w:r>
      <w:r w:rsidRPr="008221E0">
        <w:rPr>
          <w:rFonts w:ascii="Tahoma" w:eastAsia="Tahoma" w:hAnsi="Tahoma" w:cs="Tahoma"/>
        </w:rPr>
        <w:t xml:space="preserve"> cor amarela (pois, se</w:t>
      </w:r>
      <w:r w:rsidR="00D949DD">
        <w:rPr>
          <w:rFonts w:ascii="Tahoma" w:eastAsia="Tahoma" w:hAnsi="Tahoma" w:cs="Tahoma"/>
        </w:rPr>
        <w:t xml:space="preserve"> </w:t>
      </w:r>
      <w:r w:rsidRPr="008221E0">
        <w:rPr>
          <w:rFonts w:ascii="Tahoma" w:eastAsia="Tahoma" w:hAnsi="Tahoma" w:cs="Tahoma"/>
        </w:rPr>
        <w:t xml:space="preserve">fosse o caso, esse nó deveria vir antes dos demais). Nesse caso, e levando em consideração que estamos nos referindo </w:t>
      </w:r>
      <w:r>
        <w:rPr>
          <w:rFonts w:ascii="Tahoma" w:eastAsia="Tahoma" w:hAnsi="Tahoma" w:cs="Tahoma"/>
        </w:rPr>
        <w:t>à</w:t>
      </w:r>
      <w:r w:rsidRPr="008221E0">
        <w:rPr>
          <w:rFonts w:ascii="Tahoma" w:eastAsia="Tahoma" w:hAnsi="Tahoma" w:cs="Tahoma"/>
        </w:rPr>
        <w:t xml:space="preserve"> inserção de um nó associado </w:t>
      </w:r>
      <w:r>
        <w:rPr>
          <w:rFonts w:ascii="Tahoma" w:eastAsia="Tahoma" w:hAnsi="Tahoma" w:cs="Tahoma"/>
        </w:rPr>
        <w:t>à</w:t>
      </w:r>
      <w:r w:rsidRPr="008221E0">
        <w:rPr>
          <w:rFonts w:ascii="Tahoma" w:eastAsia="Tahoma" w:hAnsi="Tahoma" w:cs="Tahoma"/>
        </w:rPr>
        <w:t xml:space="preserve"> cor amarela, podemos afirmar que o novo nó a ser inserido deve ser o primeiro nó da lista.</w:t>
      </w:r>
    </w:p>
    <w:p w14:paraId="13312A7D" w14:textId="77777777" w:rsidR="00DD00FD" w:rsidRPr="00E576C1" w:rsidRDefault="00DD00FD" w:rsidP="00DD00FD">
      <w:p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 xml:space="preserve">Se o resultado da verificação condicionar for falso, </w:t>
      </w:r>
      <w:r w:rsidRPr="00E576C1">
        <w:rPr>
          <w:rFonts w:ascii="Tahoma" w:eastAsia="Tahoma" w:hAnsi="Tahoma" w:cs="Tahoma"/>
        </w:rPr>
        <w:t>pacientes com cartão amarelo devem ser inseridos em ordem de chegada.</w:t>
      </w:r>
      <w:r>
        <w:rPr>
          <w:rFonts w:ascii="Tahoma" w:eastAsia="Tahoma" w:hAnsi="Tahoma" w:cs="Tahoma"/>
        </w:rPr>
        <w:t xml:space="preserve"> </w:t>
      </w:r>
      <w:r w:rsidRPr="00E576C1">
        <w:rPr>
          <w:rFonts w:ascii="Tahoma" w:eastAsia="Tahoma" w:hAnsi="Tahoma" w:cs="Tahoma"/>
        </w:rPr>
        <w:t>Para fazer iss</w:t>
      </w:r>
      <w:r>
        <w:rPr>
          <w:rFonts w:ascii="Tahoma" w:eastAsia="Tahoma" w:hAnsi="Tahoma" w:cs="Tahoma"/>
        </w:rPr>
        <w:t>o, d</w:t>
      </w:r>
      <w:r w:rsidRPr="00E576C1">
        <w:rPr>
          <w:rFonts w:ascii="Tahoma" w:eastAsia="Tahoma" w:hAnsi="Tahoma" w:cs="Tahoma"/>
        </w:rPr>
        <w:t xml:space="preserve">uas variáveis, </w:t>
      </w:r>
      <w:proofErr w:type="spellStart"/>
      <w:r w:rsidRPr="00DC1660">
        <w:rPr>
          <w:rFonts w:eastAsia="Tahoma" w:cs="Consolas"/>
        </w:rPr>
        <w:t>ant</w:t>
      </w:r>
      <w:proofErr w:type="spellEnd"/>
      <w:r w:rsidRPr="00E576C1">
        <w:rPr>
          <w:rFonts w:ascii="Tahoma" w:eastAsia="Tahoma" w:hAnsi="Tahoma" w:cs="Tahoma"/>
        </w:rPr>
        <w:t xml:space="preserve"> (anterior) e </w:t>
      </w:r>
      <w:proofErr w:type="spellStart"/>
      <w:r w:rsidRPr="00DC1660">
        <w:rPr>
          <w:rFonts w:eastAsia="Tahoma" w:cs="Consolas"/>
        </w:rPr>
        <w:t>aux</w:t>
      </w:r>
      <w:proofErr w:type="spellEnd"/>
      <w:r w:rsidRPr="00E576C1">
        <w:rPr>
          <w:rFonts w:ascii="Tahoma" w:eastAsia="Tahoma" w:hAnsi="Tahoma" w:cs="Tahoma"/>
        </w:rPr>
        <w:t xml:space="preserve"> (auxiliar), são inicializadas para apontar para o primeiro paciente da </w:t>
      </w:r>
      <w:r>
        <w:rPr>
          <w:rFonts w:ascii="Tahoma" w:eastAsia="Tahoma" w:hAnsi="Tahoma" w:cs="Tahoma"/>
        </w:rPr>
        <w:t>lista</w:t>
      </w:r>
      <w:r w:rsidRPr="00E576C1">
        <w:rPr>
          <w:rFonts w:ascii="Tahoma" w:eastAsia="Tahoma" w:hAnsi="Tahoma" w:cs="Tahoma"/>
        </w:rPr>
        <w:t xml:space="preserve"> e </w:t>
      </w:r>
      <w:r>
        <w:rPr>
          <w:rFonts w:ascii="Tahoma" w:eastAsia="Tahoma" w:hAnsi="Tahoma" w:cs="Tahoma"/>
        </w:rPr>
        <w:t xml:space="preserve">para </w:t>
      </w:r>
      <w:r w:rsidRPr="00E576C1">
        <w:rPr>
          <w:rFonts w:ascii="Tahoma" w:eastAsia="Tahoma" w:hAnsi="Tahoma" w:cs="Tahoma"/>
        </w:rPr>
        <w:t xml:space="preserve">o próximo paciente </w:t>
      </w:r>
      <w:r>
        <w:rPr>
          <w:rFonts w:ascii="Tahoma" w:eastAsia="Tahoma" w:hAnsi="Tahoma" w:cs="Tahoma"/>
        </w:rPr>
        <w:t>da lista</w:t>
      </w:r>
      <w:r w:rsidRPr="00E576C1">
        <w:rPr>
          <w:rFonts w:ascii="Tahoma" w:eastAsia="Tahoma" w:hAnsi="Tahoma" w:cs="Tahoma"/>
        </w:rPr>
        <w:t>, respectivamente.</w:t>
      </w:r>
    </w:p>
    <w:p w14:paraId="6037C869" w14:textId="77777777" w:rsidR="00DD00FD" w:rsidRPr="00E576C1" w:rsidRDefault="00DD00FD" w:rsidP="00DD00FD">
      <w:pPr>
        <w:pBdr>
          <w:top w:val="nil"/>
          <w:left w:val="nil"/>
          <w:bottom w:val="nil"/>
          <w:right w:val="nil"/>
          <w:between w:val="nil"/>
        </w:pBdr>
        <w:spacing w:after="0" w:line="360" w:lineRule="auto"/>
        <w:jc w:val="both"/>
        <w:rPr>
          <w:rFonts w:ascii="Tahoma" w:eastAsia="Tahoma" w:hAnsi="Tahoma" w:cs="Tahoma"/>
        </w:rPr>
      </w:pPr>
      <w:r w:rsidRPr="00E576C1">
        <w:rPr>
          <w:rFonts w:ascii="Tahoma" w:eastAsia="Tahoma" w:hAnsi="Tahoma" w:cs="Tahoma"/>
        </w:rPr>
        <w:t xml:space="preserve">Um </w:t>
      </w:r>
      <w:r>
        <w:rPr>
          <w:rFonts w:ascii="Tahoma" w:eastAsia="Tahoma" w:hAnsi="Tahoma" w:cs="Tahoma"/>
        </w:rPr>
        <w:t>laço</w:t>
      </w:r>
      <w:r w:rsidRPr="00E576C1">
        <w:rPr>
          <w:rFonts w:ascii="Tahoma" w:eastAsia="Tahoma" w:hAnsi="Tahoma" w:cs="Tahoma"/>
        </w:rPr>
        <w:t xml:space="preserve"> </w:t>
      </w:r>
      <w:proofErr w:type="spellStart"/>
      <w:r w:rsidRPr="00DC1660">
        <w:rPr>
          <w:rFonts w:eastAsia="Tahoma" w:cs="Consolas"/>
        </w:rPr>
        <w:t>while</w:t>
      </w:r>
      <w:proofErr w:type="spellEnd"/>
      <w:r w:rsidRPr="00E576C1">
        <w:rPr>
          <w:rFonts w:ascii="Tahoma" w:eastAsia="Tahoma" w:hAnsi="Tahoma" w:cs="Tahoma"/>
        </w:rPr>
        <w:t xml:space="preserve"> é usado para percorrer a fila enquanto o próximo paciente (</w:t>
      </w:r>
      <w:proofErr w:type="spellStart"/>
      <w:r w:rsidRPr="00DC1660">
        <w:rPr>
          <w:rFonts w:eastAsia="Tahoma" w:cs="Consolas"/>
        </w:rPr>
        <w:t>aux</w:t>
      </w:r>
      <w:proofErr w:type="spellEnd"/>
      <w:r w:rsidRPr="00E576C1">
        <w:rPr>
          <w:rFonts w:ascii="Tahoma" w:eastAsia="Tahoma" w:hAnsi="Tahoma" w:cs="Tahoma"/>
        </w:rPr>
        <w:t xml:space="preserve">) não for nulo (ou seja, enquanto houver mais pacientes na fila) e </w:t>
      </w:r>
      <w:r>
        <w:rPr>
          <w:rFonts w:ascii="Tahoma" w:eastAsia="Tahoma" w:hAnsi="Tahoma" w:cs="Tahoma"/>
        </w:rPr>
        <w:t>tiver um cartão amarelo (</w:t>
      </w:r>
      <w:r w:rsidRPr="00DC1660">
        <w:rPr>
          <w:rFonts w:eastAsia="Tahoma" w:cs="Consolas"/>
        </w:rPr>
        <w:t>'A'</w:t>
      </w:r>
      <w:r>
        <w:rPr>
          <w:rFonts w:ascii="Tahoma" w:eastAsia="Tahoma" w:hAnsi="Tahoma" w:cs="Tahoma"/>
        </w:rPr>
        <w:t xml:space="preserve">). </w:t>
      </w:r>
      <w:r w:rsidRPr="00E576C1">
        <w:rPr>
          <w:rFonts w:ascii="Tahoma" w:eastAsia="Tahoma" w:hAnsi="Tahoma" w:cs="Tahoma"/>
        </w:rPr>
        <w:t>Dentro do</w:t>
      </w:r>
      <w:r>
        <w:rPr>
          <w:rFonts w:ascii="Tahoma" w:eastAsia="Tahoma" w:hAnsi="Tahoma" w:cs="Tahoma"/>
        </w:rPr>
        <w:t xml:space="preserve"> laço,</w:t>
      </w:r>
      <w:r w:rsidRPr="00E576C1">
        <w:rPr>
          <w:rFonts w:ascii="Tahoma" w:eastAsia="Tahoma" w:hAnsi="Tahoma" w:cs="Tahoma"/>
        </w:rPr>
        <w:t xml:space="preserve"> as variáveis </w:t>
      </w:r>
      <w:proofErr w:type="spellStart"/>
      <w:r w:rsidRPr="00DC1660">
        <w:rPr>
          <w:rFonts w:eastAsia="Tahoma" w:cs="Consolas"/>
        </w:rPr>
        <w:t>ant</w:t>
      </w:r>
      <w:proofErr w:type="spellEnd"/>
      <w:r w:rsidRPr="00E576C1">
        <w:rPr>
          <w:rFonts w:ascii="Tahoma" w:eastAsia="Tahoma" w:hAnsi="Tahoma" w:cs="Tahoma"/>
        </w:rPr>
        <w:t xml:space="preserve"> e </w:t>
      </w:r>
      <w:proofErr w:type="spellStart"/>
      <w:r w:rsidRPr="00DC1660">
        <w:rPr>
          <w:rFonts w:eastAsia="Tahoma" w:cs="Consolas"/>
        </w:rPr>
        <w:t>aux</w:t>
      </w:r>
      <w:proofErr w:type="spellEnd"/>
      <w:r w:rsidRPr="00E576C1">
        <w:rPr>
          <w:rFonts w:ascii="Tahoma" w:eastAsia="Tahoma" w:hAnsi="Tahoma" w:cs="Tahoma"/>
        </w:rPr>
        <w:t xml:space="preserve"> são atualizadas para avançar na fila.</w:t>
      </w:r>
    </w:p>
    <w:p w14:paraId="57105D87"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Após sair do laço</w:t>
      </w:r>
      <w:r w:rsidRPr="00E576C1">
        <w:rPr>
          <w:rFonts w:ascii="Tahoma" w:eastAsia="Tahoma" w:hAnsi="Tahoma" w:cs="Tahoma"/>
        </w:rPr>
        <w:t xml:space="preserve">, o novo paciente </w:t>
      </w:r>
      <w:r w:rsidRPr="00DC1660">
        <w:rPr>
          <w:rFonts w:eastAsia="Tahoma" w:cs="Consolas"/>
        </w:rPr>
        <w:t>no</w:t>
      </w:r>
      <w:r w:rsidRPr="00E576C1">
        <w:rPr>
          <w:rFonts w:ascii="Tahoma" w:eastAsia="Tahoma" w:hAnsi="Tahoma" w:cs="Tahoma"/>
        </w:rPr>
        <w:t xml:space="preserve"> é inserido entre o paciente anterior (</w:t>
      </w:r>
      <w:proofErr w:type="spellStart"/>
      <w:r w:rsidRPr="00DC1660">
        <w:rPr>
          <w:rFonts w:eastAsia="Tahoma" w:cs="Consolas"/>
        </w:rPr>
        <w:t>ant</w:t>
      </w:r>
      <w:proofErr w:type="spellEnd"/>
      <w:r w:rsidRPr="00E576C1">
        <w:rPr>
          <w:rFonts w:ascii="Tahoma" w:eastAsia="Tahoma" w:hAnsi="Tahoma" w:cs="Tahoma"/>
        </w:rPr>
        <w:t>) e o paciente atual (</w:t>
      </w:r>
      <w:proofErr w:type="spellStart"/>
      <w:r w:rsidRPr="00DC1660">
        <w:rPr>
          <w:rFonts w:eastAsia="Tahoma" w:cs="Consolas"/>
        </w:rPr>
        <w:t>aux</w:t>
      </w:r>
      <w:proofErr w:type="spellEnd"/>
      <w:r w:rsidRPr="00E576C1">
        <w:rPr>
          <w:rFonts w:ascii="Tahoma" w:eastAsia="Tahoma" w:hAnsi="Tahoma" w:cs="Tahoma"/>
        </w:rPr>
        <w:t>) na fila.</w:t>
      </w:r>
      <w:r>
        <w:rPr>
          <w:rFonts w:ascii="Tahoma" w:eastAsia="Tahoma" w:hAnsi="Tahoma" w:cs="Tahoma"/>
        </w:rPr>
        <w:t xml:space="preserve"> </w:t>
      </w:r>
      <w:r w:rsidRPr="00E576C1">
        <w:rPr>
          <w:rFonts w:ascii="Tahoma" w:eastAsia="Tahoma" w:hAnsi="Tahoma" w:cs="Tahoma"/>
        </w:rPr>
        <w:t xml:space="preserve">Para fazer isso, o ponteiro </w:t>
      </w:r>
      <w:proofErr w:type="spellStart"/>
      <w:r w:rsidRPr="00355312">
        <w:rPr>
          <w:rFonts w:eastAsia="Tahoma" w:cs="Consolas"/>
        </w:rPr>
        <w:t>prox</w:t>
      </w:r>
      <w:proofErr w:type="spellEnd"/>
      <w:r w:rsidRPr="00E576C1">
        <w:rPr>
          <w:rFonts w:ascii="Tahoma" w:eastAsia="Tahoma" w:hAnsi="Tahoma" w:cs="Tahoma"/>
        </w:rPr>
        <w:t xml:space="preserve"> do paciente anterior (</w:t>
      </w:r>
      <w:r>
        <w:rPr>
          <w:rFonts w:ascii="Tahoma" w:eastAsia="Tahoma" w:hAnsi="Tahoma" w:cs="Tahoma"/>
        </w:rPr>
        <w:t>comando </w:t>
      </w:r>
      <w:proofErr w:type="spellStart"/>
      <w:r w:rsidRPr="00355312">
        <w:rPr>
          <w:rFonts w:eastAsia="Tahoma" w:cs="Consolas"/>
        </w:rPr>
        <w:t>ant</w:t>
      </w:r>
      <w:proofErr w:type="spellEnd"/>
      <w:r w:rsidRPr="00355312">
        <w:rPr>
          <w:rFonts w:eastAsia="Tahoma" w:cs="Consolas"/>
        </w:rPr>
        <w:t>-&gt;</w:t>
      </w:r>
      <w:proofErr w:type="spellStart"/>
      <w:r w:rsidRPr="00355312">
        <w:rPr>
          <w:rFonts w:eastAsia="Tahoma" w:cs="Consolas"/>
        </w:rPr>
        <w:t>prox</w:t>
      </w:r>
      <w:proofErr w:type="spellEnd"/>
      <w:r w:rsidRPr="00E576C1">
        <w:rPr>
          <w:rFonts w:ascii="Tahoma" w:eastAsia="Tahoma" w:hAnsi="Tahoma" w:cs="Tahoma"/>
        </w:rPr>
        <w:t xml:space="preserve">) é ajustado para apontar para o novo paciente </w:t>
      </w:r>
      <w:r w:rsidRPr="00355312">
        <w:rPr>
          <w:rFonts w:eastAsia="Tahoma" w:cs="Consolas"/>
        </w:rPr>
        <w:t>no</w:t>
      </w:r>
      <w:r w:rsidRPr="00E576C1">
        <w:rPr>
          <w:rFonts w:ascii="Tahoma" w:eastAsia="Tahoma" w:hAnsi="Tahoma" w:cs="Tahoma"/>
        </w:rPr>
        <w:t xml:space="preserve">, e o ponteiro </w:t>
      </w:r>
      <w:proofErr w:type="spellStart"/>
      <w:r w:rsidRPr="00355312">
        <w:rPr>
          <w:rFonts w:eastAsia="Tahoma" w:cs="Consolas"/>
        </w:rPr>
        <w:t>prox</w:t>
      </w:r>
      <w:proofErr w:type="spellEnd"/>
      <w:r w:rsidRPr="00E576C1">
        <w:rPr>
          <w:rFonts w:ascii="Tahoma" w:eastAsia="Tahoma" w:hAnsi="Tahoma" w:cs="Tahoma"/>
        </w:rPr>
        <w:t xml:space="preserve"> do novo paciente </w:t>
      </w:r>
      <w:r w:rsidRPr="00355312">
        <w:rPr>
          <w:rFonts w:eastAsia="Tahoma" w:cs="Consolas"/>
        </w:rPr>
        <w:t>no</w:t>
      </w:r>
      <w:r w:rsidRPr="00E576C1">
        <w:rPr>
          <w:rFonts w:ascii="Tahoma" w:eastAsia="Tahoma" w:hAnsi="Tahoma" w:cs="Tahoma"/>
        </w:rPr>
        <w:t xml:space="preserve"> é ajustado para apontar para o paciente atual (</w:t>
      </w:r>
      <w:proofErr w:type="spellStart"/>
      <w:r w:rsidRPr="00355312">
        <w:rPr>
          <w:rFonts w:eastAsia="Tahoma" w:cs="Consolas"/>
        </w:rPr>
        <w:t>aux</w:t>
      </w:r>
      <w:proofErr w:type="spellEnd"/>
      <w:r w:rsidRPr="00E576C1">
        <w:rPr>
          <w:rFonts w:ascii="Tahoma" w:eastAsia="Tahoma" w:hAnsi="Tahoma" w:cs="Tahoma"/>
        </w:rPr>
        <w:t>).</w:t>
      </w:r>
    </w:p>
    <w:p w14:paraId="29E0E7C6"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Por fim</w:t>
      </w:r>
      <w:r w:rsidRPr="00E576C1">
        <w:rPr>
          <w:rFonts w:ascii="Tahoma" w:eastAsia="Tahoma" w:hAnsi="Tahoma" w:cs="Tahoma"/>
        </w:rPr>
        <w:t xml:space="preserve">, a função </w:t>
      </w:r>
      <w:proofErr w:type="spellStart"/>
      <w:r w:rsidRPr="00355312">
        <w:rPr>
          <w:rFonts w:eastAsia="Tahoma" w:cs="Consolas"/>
        </w:rPr>
        <w:t>inserir_</w:t>
      </w:r>
      <w:proofErr w:type="gramStart"/>
      <w:r w:rsidRPr="00355312">
        <w:rPr>
          <w:rFonts w:eastAsia="Tahoma" w:cs="Consolas"/>
        </w:rPr>
        <w:t>prioridade</w:t>
      </w:r>
      <w:proofErr w:type="spellEnd"/>
      <w:r w:rsidRPr="00355312">
        <w:rPr>
          <w:rFonts w:eastAsia="Tahoma" w:cs="Consolas"/>
        </w:rPr>
        <w:t>(</w:t>
      </w:r>
      <w:proofErr w:type="gramEnd"/>
      <w:r w:rsidRPr="00355312">
        <w:rPr>
          <w:rFonts w:eastAsia="Tahoma" w:cs="Consolas"/>
        </w:rPr>
        <w:t>)</w:t>
      </w:r>
      <w:r>
        <w:rPr>
          <w:rFonts w:ascii="Tahoma" w:eastAsia="Tahoma" w:hAnsi="Tahoma" w:cs="Tahoma"/>
        </w:rPr>
        <w:t xml:space="preserve"> </w:t>
      </w:r>
      <w:r w:rsidRPr="00E576C1">
        <w:rPr>
          <w:rFonts w:ascii="Tahoma" w:eastAsia="Tahoma" w:hAnsi="Tahoma" w:cs="Tahoma"/>
        </w:rPr>
        <w:t xml:space="preserve">retorna </w:t>
      </w:r>
      <w:r>
        <w:rPr>
          <w:rFonts w:ascii="Tahoma" w:eastAsia="Tahoma" w:hAnsi="Tahoma" w:cs="Tahoma"/>
        </w:rPr>
        <w:t>o ponteiro</w:t>
      </w:r>
      <w:r w:rsidRPr="00E576C1">
        <w:rPr>
          <w:rFonts w:ascii="Tahoma" w:eastAsia="Tahoma" w:hAnsi="Tahoma" w:cs="Tahoma"/>
        </w:rPr>
        <w:t xml:space="preserve"> </w:t>
      </w:r>
      <w:r w:rsidRPr="00355312">
        <w:rPr>
          <w:rFonts w:eastAsia="Tahoma" w:cs="Consolas"/>
        </w:rPr>
        <w:t>l</w:t>
      </w:r>
      <w:r w:rsidRPr="00E576C1">
        <w:rPr>
          <w:rFonts w:ascii="Tahoma" w:eastAsia="Tahoma" w:hAnsi="Tahoma" w:cs="Tahoma"/>
        </w:rPr>
        <w:t xml:space="preserve"> </w:t>
      </w:r>
      <w:r>
        <w:rPr>
          <w:rFonts w:ascii="Tahoma" w:eastAsia="Tahoma" w:hAnsi="Tahoma" w:cs="Tahoma"/>
        </w:rPr>
        <w:t>atualizado</w:t>
      </w:r>
      <w:r w:rsidRPr="00E576C1">
        <w:rPr>
          <w:rFonts w:ascii="Tahoma" w:eastAsia="Tahoma" w:hAnsi="Tahoma" w:cs="Tahoma"/>
        </w:rPr>
        <w:t>.</w:t>
      </w:r>
      <w:r>
        <w:rPr>
          <w:rFonts w:ascii="Tahoma" w:eastAsia="Tahoma" w:hAnsi="Tahoma" w:cs="Tahoma"/>
        </w:rPr>
        <w:t xml:space="preserve"> </w:t>
      </w:r>
      <w:r w:rsidRPr="00464EEE">
        <w:rPr>
          <w:rFonts w:ascii="Tahoma" w:eastAsia="Tahoma" w:hAnsi="Tahoma" w:cs="Tahoma"/>
        </w:rPr>
        <w:t xml:space="preserve">Esse mesmo ponteiro é então repassado para a função </w:t>
      </w:r>
      <w:proofErr w:type="gramStart"/>
      <w:r w:rsidRPr="00464EEE">
        <w:rPr>
          <w:rFonts w:eastAsia="Tahoma" w:cs="Tahoma"/>
        </w:rPr>
        <w:t>inserir(</w:t>
      </w:r>
      <w:proofErr w:type="gramEnd"/>
      <w:r w:rsidRPr="00464EEE">
        <w:rPr>
          <w:rFonts w:eastAsia="Tahoma" w:cs="Tahoma"/>
        </w:rPr>
        <w:t>)</w:t>
      </w:r>
      <w:r w:rsidRPr="00464EEE">
        <w:rPr>
          <w:rFonts w:ascii="Tahoma" w:eastAsia="Tahoma" w:hAnsi="Tahoma" w:cs="Tahoma"/>
        </w:rPr>
        <w:t>, que, por sua vez, vai repassar para o programa que está manipulando a lista</w:t>
      </w:r>
      <w:r>
        <w:rPr>
          <w:rFonts w:ascii="Tahoma" w:eastAsia="Tahoma" w:hAnsi="Tahoma" w:cs="Tahoma"/>
        </w:rPr>
        <w:t>.</w:t>
      </w:r>
    </w:p>
    <w:p w14:paraId="342867B4" w14:textId="77777777" w:rsidR="00DD00FD" w:rsidRDefault="00DD00FD" w:rsidP="00DD00FD">
      <w:pPr>
        <w:pBdr>
          <w:top w:val="nil"/>
          <w:left w:val="nil"/>
          <w:bottom w:val="nil"/>
          <w:right w:val="nil"/>
          <w:between w:val="nil"/>
        </w:pBdr>
        <w:spacing w:after="0" w:line="360" w:lineRule="auto"/>
        <w:jc w:val="both"/>
        <w:rPr>
          <w:rFonts w:ascii="Tahoma" w:eastAsia="Tahoma" w:hAnsi="Tahoma" w:cs="Tahoma"/>
        </w:rPr>
      </w:pPr>
    </w:p>
    <w:p w14:paraId="0D1F36E4" w14:textId="77777777" w:rsidR="00DD00FD" w:rsidRPr="00017808" w:rsidRDefault="00DD00FD" w:rsidP="00DD00FD">
      <w:pPr>
        <w:spacing w:after="0" w:line="360" w:lineRule="auto"/>
        <w:jc w:val="both"/>
        <w:rPr>
          <w:rFonts w:ascii="Tahoma" w:eastAsia="Tahoma" w:hAnsi="Tahoma" w:cs="Tahoma"/>
        </w:rPr>
      </w:pPr>
      <w:r w:rsidRPr="00017808">
        <w:rPr>
          <w:rFonts w:ascii="Tahoma" w:eastAsia="Tahoma" w:hAnsi="Tahoma" w:cs="Tahoma"/>
          <w:b/>
        </w:rPr>
        <w:t>3. Indicações bibliográficas</w:t>
      </w:r>
    </w:p>
    <w:p w14:paraId="01897BC9" w14:textId="77777777" w:rsidR="00DD00FD" w:rsidRPr="00017808" w:rsidRDefault="00DD00FD" w:rsidP="00DD00FD">
      <w:pPr>
        <w:spacing w:after="0" w:line="360" w:lineRule="auto"/>
        <w:jc w:val="both"/>
        <w:rPr>
          <w:rFonts w:ascii="Tahoma" w:eastAsia="Tahoma" w:hAnsi="Tahoma" w:cs="Tahoma"/>
        </w:rPr>
      </w:pPr>
    </w:p>
    <w:p w14:paraId="125E6EEB"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Pr>
          <w:rFonts w:ascii="Tahoma" w:hAnsi="Tahoma" w:cs="Tahoma"/>
        </w:rPr>
        <w:t xml:space="preserve">SOFFNER, R. </w:t>
      </w:r>
      <w:r w:rsidRPr="00DB3E93">
        <w:rPr>
          <w:rFonts w:ascii="Tahoma" w:hAnsi="Tahoma" w:cs="Tahoma"/>
          <w:i/>
        </w:rPr>
        <w:t>Algoritmos e programação em linguagem C</w:t>
      </w:r>
      <w:r>
        <w:rPr>
          <w:rFonts w:ascii="Tahoma" w:hAnsi="Tahoma" w:cs="Tahoma"/>
        </w:rPr>
        <w:t>. São Paulo: Saraiva, 2013.</w:t>
      </w:r>
    </w:p>
    <w:p w14:paraId="4BD1D6E2"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4F2986">
        <w:rPr>
          <w:rFonts w:ascii="Tahoma" w:hAnsi="Tahoma" w:cs="Tahoma"/>
        </w:rPr>
        <w:t>BACKES</w:t>
      </w:r>
      <w:r>
        <w:rPr>
          <w:rFonts w:ascii="Tahoma" w:hAnsi="Tahoma" w:cs="Tahoma"/>
        </w:rPr>
        <w:t xml:space="preserve">, A. R. </w:t>
      </w:r>
      <w:r w:rsidRPr="004F2986">
        <w:rPr>
          <w:rFonts w:ascii="Tahoma" w:hAnsi="Tahoma" w:cs="Tahoma"/>
          <w:i/>
        </w:rPr>
        <w:t>Algoritmos e estruturas de dados em linguagem C</w:t>
      </w:r>
      <w:r>
        <w:rPr>
          <w:rFonts w:ascii="Tahoma" w:hAnsi="Tahoma" w:cs="Tahoma"/>
        </w:rPr>
        <w:t>. Rio de Janeiro</w:t>
      </w:r>
      <w:r w:rsidRPr="009F7F35">
        <w:rPr>
          <w:rFonts w:ascii="Tahoma" w:hAnsi="Tahoma" w:cs="Tahoma"/>
        </w:rPr>
        <w:t>: LTC, 2023.</w:t>
      </w:r>
    </w:p>
    <w:p w14:paraId="4C2D7335" w14:textId="74704A81"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Pr>
          <w:rFonts w:ascii="Tahoma" w:hAnsi="Tahoma" w:cs="Tahoma"/>
        </w:rPr>
        <w:t>UNIVERSIDADE FEDERAL DE UBERLÂ</w:t>
      </w:r>
      <w:r w:rsidRPr="0054289B">
        <w:rPr>
          <w:rFonts w:ascii="Tahoma" w:hAnsi="Tahoma" w:cs="Tahoma"/>
        </w:rPr>
        <w:t>NDIA</w:t>
      </w:r>
      <w:r>
        <w:rPr>
          <w:rFonts w:ascii="Tahoma" w:hAnsi="Tahoma" w:cs="Tahoma"/>
        </w:rPr>
        <w:t xml:space="preserve">. </w:t>
      </w:r>
      <w:r w:rsidRPr="004F2986">
        <w:rPr>
          <w:rFonts w:ascii="Tahoma" w:hAnsi="Tahoma" w:cs="Tahoma"/>
          <w:i/>
        </w:rPr>
        <w:t>Revisão de listas simplesmente encadeadas</w:t>
      </w:r>
      <w:r>
        <w:rPr>
          <w:rFonts w:ascii="Tahoma" w:hAnsi="Tahoma" w:cs="Tahoma"/>
        </w:rPr>
        <w:t>. Disponível em &lt;</w:t>
      </w:r>
      <w:r w:rsidRPr="0054289B">
        <w:rPr>
          <w:rFonts w:ascii="Tahoma" w:hAnsi="Tahoma" w:cs="Tahoma"/>
        </w:rPr>
        <w:t>https://www.facom.ufu.br/~claudio/Cursos/Antigos/EDxxxx/Artigos/bcc-ed01.pdf</w:t>
      </w:r>
      <w:r>
        <w:rPr>
          <w:rFonts w:ascii="Tahoma" w:hAnsi="Tahoma" w:cs="Tahoma"/>
        </w:rPr>
        <w:t xml:space="preserve">&gt;. Acesso em 16 </w:t>
      </w:r>
      <w:r w:rsidR="00DC0402">
        <w:rPr>
          <w:rFonts w:ascii="Tahoma" w:hAnsi="Tahoma" w:cs="Tahoma"/>
        </w:rPr>
        <w:t>ago</w:t>
      </w:r>
      <w:r>
        <w:rPr>
          <w:rFonts w:ascii="Tahoma" w:hAnsi="Tahoma" w:cs="Tahoma"/>
        </w:rPr>
        <w:t>. 202</w:t>
      </w:r>
      <w:r w:rsidR="00DC0402">
        <w:rPr>
          <w:rFonts w:ascii="Tahoma" w:hAnsi="Tahoma" w:cs="Tahoma"/>
        </w:rPr>
        <w:t>5</w:t>
      </w:r>
      <w:r>
        <w:rPr>
          <w:rFonts w:ascii="Tahoma" w:hAnsi="Tahoma" w:cs="Tahoma"/>
        </w:rPr>
        <w:t>.</w:t>
      </w:r>
    </w:p>
    <w:p w14:paraId="06A984FC"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8D5049">
        <w:rPr>
          <w:rFonts w:ascii="Tahoma" w:hAnsi="Tahoma" w:cs="Tahoma"/>
        </w:rPr>
        <w:t>GOODRICH,</w:t>
      </w:r>
      <w:r>
        <w:rPr>
          <w:rFonts w:ascii="Tahoma" w:hAnsi="Tahoma" w:cs="Tahoma"/>
        </w:rPr>
        <w:t xml:space="preserve"> </w:t>
      </w:r>
      <w:r w:rsidRPr="008D5049">
        <w:rPr>
          <w:rFonts w:ascii="Tahoma" w:hAnsi="Tahoma" w:cs="Tahoma"/>
        </w:rPr>
        <w:t>M</w:t>
      </w:r>
      <w:r>
        <w:rPr>
          <w:rFonts w:ascii="Tahoma" w:hAnsi="Tahoma" w:cs="Tahoma"/>
        </w:rPr>
        <w:t>.</w:t>
      </w:r>
      <w:r w:rsidRPr="008D5049">
        <w:rPr>
          <w:rFonts w:ascii="Tahoma" w:hAnsi="Tahoma" w:cs="Tahoma"/>
        </w:rPr>
        <w:t xml:space="preserve"> T.</w:t>
      </w:r>
      <w:r>
        <w:rPr>
          <w:rFonts w:ascii="Tahoma" w:hAnsi="Tahoma" w:cs="Tahoma"/>
        </w:rPr>
        <w:t>;</w:t>
      </w:r>
      <w:r w:rsidRPr="008D5049">
        <w:rPr>
          <w:rFonts w:ascii="Tahoma" w:hAnsi="Tahoma" w:cs="Tahoma"/>
        </w:rPr>
        <w:t xml:space="preserve"> TAMASSIA</w:t>
      </w:r>
      <w:r>
        <w:rPr>
          <w:rFonts w:ascii="Tahoma" w:hAnsi="Tahoma" w:cs="Tahoma"/>
        </w:rPr>
        <w:t xml:space="preserve">, </w:t>
      </w:r>
      <w:r w:rsidRPr="008D5049">
        <w:rPr>
          <w:rFonts w:ascii="Tahoma" w:hAnsi="Tahoma" w:cs="Tahoma"/>
        </w:rPr>
        <w:t>R</w:t>
      </w:r>
      <w:r>
        <w:rPr>
          <w:rFonts w:ascii="Tahoma" w:hAnsi="Tahoma" w:cs="Tahoma"/>
        </w:rPr>
        <w:t>.</w:t>
      </w:r>
      <w:r w:rsidRPr="008D5049">
        <w:rPr>
          <w:rFonts w:ascii="Tahoma" w:hAnsi="Tahoma" w:cs="Tahoma"/>
        </w:rPr>
        <w:t xml:space="preserve"> </w:t>
      </w:r>
      <w:r w:rsidRPr="008D5049">
        <w:rPr>
          <w:rFonts w:ascii="Tahoma" w:hAnsi="Tahoma" w:cs="Tahoma"/>
          <w:i/>
        </w:rPr>
        <w:t>Estruturas de dados e algoritmos em Java</w:t>
      </w:r>
      <w:r>
        <w:rPr>
          <w:rFonts w:ascii="Tahoma" w:hAnsi="Tahoma" w:cs="Tahoma"/>
        </w:rPr>
        <w:t>. Porto Alegre</w:t>
      </w:r>
      <w:r w:rsidRPr="008D5049">
        <w:rPr>
          <w:rFonts w:ascii="Tahoma" w:hAnsi="Tahoma" w:cs="Tahoma"/>
        </w:rPr>
        <w:t>: Bookman, 2013.</w:t>
      </w:r>
    </w:p>
    <w:p w14:paraId="305F6B06"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Pr>
          <w:rFonts w:ascii="Tahoma" w:hAnsi="Tahoma" w:cs="Tahoma"/>
        </w:rPr>
        <w:t xml:space="preserve">BACKES, A. </w:t>
      </w:r>
      <w:r w:rsidRPr="00C2650B">
        <w:rPr>
          <w:rFonts w:ascii="Tahoma" w:hAnsi="Tahoma" w:cs="Tahoma"/>
          <w:i/>
        </w:rPr>
        <w:t>Linguagem C: completa e descomplicada</w:t>
      </w:r>
      <w:r>
        <w:rPr>
          <w:rFonts w:ascii="Tahoma" w:hAnsi="Tahoma" w:cs="Tahoma"/>
        </w:rPr>
        <w:t xml:space="preserve">. </w:t>
      </w:r>
      <w:r w:rsidRPr="000C38EB">
        <w:rPr>
          <w:rFonts w:ascii="Tahoma" w:hAnsi="Tahoma" w:cs="Tahoma"/>
        </w:rPr>
        <w:t>Rio de Janeiro: LTC, 2023</w:t>
      </w:r>
      <w:r>
        <w:rPr>
          <w:rFonts w:ascii="Tahoma" w:hAnsi="Tahoma" w:cs="Tahoma"/>
        </w:rPr>
        <w:t>.</w:t>
      </w:r>
    </w:p>
    <w:p w14:paraId="579996DA" w14:textId="77777777" w:rsidR="00DD00FD" w:rsidRDefault="00DD00FD" w:rsidP="007E6E8A">
      <w:pPr>
        <w:numPr>
          <w:ilvl w:val="0"/>
          <w:numId w:val="14"/>
        </w:numPr>
        <w:pBdr>
          <w:top w:val="nil"/>
          <w:left w:val="nil"/>
          <w:bottom w:val="nil"/>
          <w:right w:val="nil"/>
          <w:between w:val="nil"/>
        </w:pBdr>
        <w:suppressAutoHyphens w:val="0"/>
        <w:spacing w:after="0" w:line="360" w:lineRule="auto"/>
        <w:jc w:val="both"/>
        <w:rPr>
          <w:rFonts w:ascii="Tahoma" w:hAnsi="Tahoma" w:cs="Tahoma"/>
        </w:rPr>
      </w:pPr>
      <w:r w:rsidRPr="00CA701B">
        <w:rPr>
          <w:rFonts w:ascii="Tahoma" w:hAnsi="Tahoma" w:cs="Tahoma"/>
        </w:rPr>
        <w:t xml:space="preserve">LAMBERT, K. A. </w:t>
      </w:r>
      <w:r w:rsidRPr="00C2650B">
        <w:rPr>
          <w:rFonts w:ascii="Tahoma" w:hAnsi="Tahoma" w:cs="Tahoma"/>
          <w:i/>
        </w:rPr>
        <w:t>Fundamentos de Python: estruturas de dados</w:t>
      </w:r>
      <w:r w:rsidRPr="00CA701B">
        <w:rPr>
          <w:rFonts w:ascii="Tahoma" w:hAnsi="Tahoma" w:cs="Tahoma"/>
        </w:rPr>
        <w:t>. São Paulo</w:t>
      </w:r>
      <w:r>
        <w:rPr>
          <w:rFonts w:ascii="Tahoma" w:hAnsi="Tahoma" w:cs="Tahoma"/>
        </w:rPr>
        <w:t xml:space="preserve">: </w:t>
      </w:r>
      <w:proofErr w:type="spellStart"/>
      <w:r>
        <w:rPr>
          <w:rFonts w:ascii="Tahoma" w:hAnsi="Tahoma" w:cs="Tahoma"/>
        </w:rPr>
        <w:t>Cengage</w:t>
      </w:r>
      <w:proofErr w:type="spellEnd"/>
      <w:r>
        <w:rPr>
          <w:rFonts w:ascii="Tahoma" w:hAnsi="Tahoma" w:cs="Tahoma"/>
        </w:rPr>
        <w:t xml:space="preserve"> Learning, 2022</w:t>
      </w:r>
      <w:r w:rsidRPr="00CA701B">
        <w:rPr>
          <w:rFonts w:ascii="Tahoma" w:hAnsi="Tahoma" w:cs="Tahoma"/>
        </w:rPr>
        <w:t>.</w:t>
      </w:r>
    </w:p>
    <w:p w14:paraId="3A3D0296" w14:textId="77777777" w:rsidR="00DD00FD" w:rsidRDefault="00DD00FD" w:rsidP="00DD00FD">
      <w:pPr>
        <w:rPr>
          <w:rFonts w:ascii="Tahoma" w:eastAsia="Tahoma" w:hAnsi="Tahoma" w:cs="Tahoma"/>
          <w:b/>
        </w:rPr>
      </w:pPr>
      <w:r>
        <w:rPr>
          <w:rFonts w:ascii="Tahoma" w:eastAsia="Tahoma" w:hAnsi="Tahoma" w:cs="Tahoma"/>
          <w:b/>
        </w:rPr>
        <w:br w:type="page"/>
      </w:r>
    </w:p>
    <w:p w14:paraId="46A4FAE9" w14:textId="40731F8D" w:rsidR="007E6E8A" w:rsidRPr="00040F71" w:rsidRDefault="007E6E8A" w:rsidP="007E6E8A">
      <w:pPr>
        <w:spacing w:after="0" w:line="360" w:lineRule="auto"/>
        <w:jc w:val="center"/>
        <w:rPr>
          <w:rFonts w:ascii="Tahoma" w:eastAsia="Tahoma" w:hAnsi="Tahoma" w:cs="Tahoma"/>
          <w:b/>
        </w:rPr>
      </w:pPr>
      <w:r w:rsidRPr="00040F71">
        <w:rPr>
          <w:rFonts w:ascii="Tahoma" w:eastAsia="Tahoma" w:hAnsi="Tahoma" w:cs="Tahoma"/>
          <w:b/>
        </w:rPr>
        <w:t xml:space="preserve">Questão </w:t>
      </w:r>
      <w:r w:rsidR="00D949DD">
        <w:rPr>
          <w:rFonts w:ascii="Tahoma" w:eastAsia="Tahoma" w:hAnsi="Tahoma" w:cs="Tahoma"/>
          <w:b/>
        </w:rPr>
        <w:t>7</w:t>
      </w:r>
    </w:p>
    <w:p w14:paraId="423A8E3E" w14:textId="2C3F684D" w:rsidR="007E6E8A" w:rsidRPr="00040F71" w:rsidRDefault="007E6E8A" w:rsidP="007E6E8A">
      <w:pPr>
        <w:spacing w:after="0" w:line="360" w:lineRule="auto"/>
        <w:rPr>
          <w:rFonts w:ascii="Tahoma" w:eastAsia="Tahoma" w:hAnsi="Tahoma" w:cs="Tahoma"/>
          <w:b/>
        </w:rPr>
      </w:pPr>
      <w:r w:rsidRPr="00040F71">
        <w:rPr>
          <w:rFonts w:ascii="Tahoma" w:eastAsia="Tahoma" w:hAnsi="Tahoma" w:cs="Tahoma"/>
          <w:b/>
        </w:rPr>
        <w:t xml:space="preserve">Questão </w:t>
      </w:r>
      <w:r w:rsidR="00D949DD">
        <w:rPr>
          <w:rFonts w:ascii="Tahoma" w:eastAsia="Tahoma" w:hAnsi="Tahoma" w:cs="Tahoma"/>
          <w:b/>
        </w:rPr>
        <w:t>7</w:t>
      </w:r>
      <w:r w:rsidRPr="00040F71">
        <w:rPr>
          <w:rFonts w:ascii="Tahoma" w:eastAsia="Tahoma" w:hAnsi="Tahoma" w:cs="Tahoma"/>
          <w:b/>
        </w:rPr>
        <w:t>.</w:t>
      </w:r>
      <w:r w:rsidRPr="00040F71">
        <w:rPr>
          <w:rFonts w:ascii="Tahoma" w:eastAsia="Tahoma" w:hAnsi="Tahoma" w:cs="Tahoma"/>
          <w:vertAlign w:val="superscript"/>
        </w:rPr>
        <w:footnoteReference w:id="7"/>
      </w:r>
    </w:p>
    <w:p w14:paraId="5B6FB2F1"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A evolução de sistemas de software legados pode ser dividida em três categorias: manutenção, modernização e substituição. De acordo com a figura a seguir, conforme o tempo aumenta, a quantidade de funcionalidades também cresce. No primeiro período de evolução a manutenção é realizada, pois as necessidades de negócio são alteradas e o sistema precisa suprir as mudanças por meio da manutenção. No segundo período é realizada a modernização do sistema, pois as necessidades de negócio continuam a crescer, mas há mudanças mais significativas que se fazem necessárias. Além da substituição do sistema de software, nos casos em que o modelo de negócio não atende mais a necessidade da empresa, a manutenção e modernização também não são mais suficientes.</w:t>
      </w:r>
    </w:p>
    <w:p w14:paraId="6730C042" w14:textId="77777777" w:rsidR="007E6E8A" w:rsidRPr="00040F71" w:rsidRDefault="007E6E8A" w:rsidP="007E6E8A">
      <w:pPr>
        <w:spacing w:after="0" w:line="360" w:lineRule="auto"/>
        <w:jc w:val="both"/>
        <w:rPr>
          <w:rFonts w:ascii="Tahoma" w:eastAsia="Tahoma" w:hAnsi="Tahoma" w:cs="Tahoma"/>
        </w:rPr>
      </w:pPr>
    </w:p>
    <w:p w14:paraId="544C95B7" w14:textId="77777777" w:rsidR="007E6E8A" w:rsidRPr="00040F71" w:rsidRDefault="007E6E8A" w:rsidP="007E6E8A">
      <w:pPr>
        <w:pBdr>
          <w:top w:val="nil"/>
          <w:left w:val="nil"/>
          <w:bottom w:val="nil"/>
          <w:right w:val="nil"/>
          <w:between w:val="nil"/>
        </w:pBdr>
        <w:spacing w:after="0" w:line="240" w:lineRule="auto"/>
        <w:jc w:val="center"/>
        <w:rPr>
          <w:rFonts w:ascii="Tahoma" w:eastAsia="Tahoma" w:hAnsi="Tahoma" w:cs="Tahoma"/>
          <w:b/>
          <w:sz w:val="16"/>
          <w:szCs w:val="16"/>
        </w:rPr>
      </w:pPr>
      <w:r w:rsidRPr="00040F71">
        <w:rPr>
          <w:rFonts w:ascii="Tahoma" w:eastAsia="Tahoma" w:hAnsi="Tahoma" w:cs="Tahoma"/>
          <w:b/>
          <w:noProof/>
          <w:lang w:eastAsia="pt-BR"/>
        </w:rPr>
        <w:drawing>
          <wp:inline distT="0" distB="0" distL="0" distR="0" wp14:anchorId="678FE41C" wp14:editId="3274DCC4">
            <wp:extent cx="5676900" cy="3819525"/>
            <wp:effectExtent l="0" t="0" r="0" b="9525"/>
            <wp:docPr id="1407806012" name="image8.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407806012" name="image8.png" descr="Diagrama&#10;&#10;O conteúdo gerado por IA pode estar incorreto."/>
                    <pic:cNvPicPr preferRelativeResize="0"/>
                  </pic:nvPicPr>
                  <pic:blipFill>
                    <a:blip r:embed="rId12"/>
                    <a:srcRect/>
                    <a:stretch>
                      <a:fillRect/>
                    </a:stretch>
                  </pic:blipFill>
                  <pic:spPr>
                    <a:xfrm>
                      <a:off x="0" y="0"/>
                      <a:ext cx="5676900" cy="3819525"/>
                    </a:xfrm>
                    <a:prstGeom prst="rect">
                      <a:avLst/>
                    </a:prstGeom>
                    <a:ln/>
                  </pic:spPr>
                </pic:pic>
              </a:graphicData>
            </a:graphic>
          </wp:inline>
        </w:drawing>
      </w:r>
    </w:p>
    <w:p w14:paraId="19188358" w14:textId="77777777" w:rsidR="007E6E8A" w:rsidRPr="00040F71" w:rsidRDefault="007E6E8A" w:rsidP="007E6E8A">
      <w:pPr>
        <w:pBdr>
          <w:top w:val="nil"/>
          <w:left w:val="nil"/>
          <w:bottom w:val="nil"/>
          <w:right w:val="nil"/>
          <w:between w:val="nil"/>
        </w:pBdr>
        <w:spacing w:after="0" w:line="240" w:lineRule="auto"/>
        <w:jc w:val="center"/>
        <w:rPr>
          <w:rFonts w:ascii="Tahoma" w:eastAsia="Tahoma" w:hAnsi="Tahoma" w:cs="Tahoma"/>
          <w:b/>
          <w:sz w:val="16"/>
          <w:szCs w:val="16"/>
        </w:rPr>
      </w:pPr>
      <w:r w:rsidRPr="00040F71">
        <w:rPr>
          <w:rFonts w:ascii="Tahoma" w:eastAsia="Tahoma" w:hAnsi="Tahoma" w:cs="Tahoma"/>
          <w:sz w:val="16"/>
          <w:szCs w:val="16"/>
        </w:rPr>
        <w:t xml:space="preserve">SEACORD, R. C.; PLAKOSH, D.; LEWIS, G. A. </w:t>
      </w:r>
      <w:proofErr w:type="spellStart"/>
      <w:r w:rsidRPr="00040F71">
        <w:rPr>
          <w:rFonts w:ascii="Tahoma" w:eastAsia="Tahoma" w:hAnsi="Tahoma" w:cs="Tahoma"/>
          <w:i/>
          <w:sz w:val="16"/>
          <w:szCs w:val="16"/>
        </w:rPr>
        <w:t>Modernizing</w:t>
      </w:r>
      <w:proofErr w:type="spellEnd"/>
      <w:r w:rsidRPr="00040F71">
        <w:rPr>
          <w:rFonts w:ascii="Tahoma" w:eastAsia="Tahoma" w:hAnsi="Tahoma" w:cs="Tahoma"/>
          <w:i/>
          <w:sz w:val="16"/>
          <w:szCs w:val="16"/>
        </w:rPr>
        <w:t xml:space="preserve"> </w:t>
      </w:r>
      <w:proofErr w:type="spellStart"/>
      <w:r w:rsidRPr="00040F71">
        <w:rPr>
          <w:rFonts w:ascii="Tahoma" w:eastAsia="Tahoma" w:hAnsi="Tahoma" w:cs="Tahoma"/>
          <w:i/>
          <w:sz w:val="16"/>
          <w:szCs w:val="16"/>
        </w:rPr>
        <w:t>Legacy</w:t>
      </w:r>
      <w:proofErr w:type="spellEnd"/>
      <w:r w:rsidRPr="00040F71">
        <w:rPr>
          <w:rFonts w:ascii="Tahoma" w:eastAsia="Tahoma" w:hAnsi="Tahoma" w:cs="Tahoma"/>
          <w:i/>
          <w:sz w:val="16"/>
          <w:szCs w:val="16"/>
        </w:rPr>
        <w:t xml:space="preserve"> Systems</w:t>
      </w:r>
      <w:r w:rsidRPr="00040F71">
        <w:rPr>
          <w:rFonts w:ascii="Tahoma" w:eastAsia="Tahoma" w:hAnsi="Tahoma" w:cs="Tahoma"/>
          <w:sz w:val="16"/>
          <w:szCs w:val="16"/>
        </w:rPr>
        <w:t xml:space="preserve">. Boston: Pearson </w:t>
      </w:r>
      <w:proofErr w:type="spellStart"/>
      <w:r w:rsidRPr="00040F71">
        <w:rPr>
          <w:rFonts w:ascii="Tahoma" w:eastAsia="Tahoma" w:hAnsi="Tahoma" w:cs="Tahoma"/>
          <w:sz w:val="16"/>
          <w:szCs w:val="16"/>
        </w:rPr>
        <w:t>Education</w:t>
      </w:r>
      <w:proofErr w:type="spellEnd"/>
      <w:r w:rsidRPr="00040F71">
        <w:rPr>
          <w:rFonts w:ascii="Tahoma" w:eastAsia="Tahoma" w:hAnsi="Tahoma" w:cs="Tahoma"/>
          <w:sz w:val="16"/>
          <w:szCs w:val="16"/>
        </w:rPr>
        <w:t>, 2003 (com adaptações).</w:t>
      </w:r>
    </w:p>
    <w:p w14:paraId="5C739617" w14:textId="77777777" w:rsidR="007E6E8A" w:rsidRPr="00040F71" w:rsidRDefault="007E6E8A" w:rsidP="007E6E8A">
      <w:pPr>
        <w:spacing w:after="0" w:line="240" w:lineRule="auto"/>
        <w:jc w:val="center"/>
        <w:rPr>
          <w:rFonts w:ascii="Calibri" w:hAnsi="Calibri" w:cs="Calibri"/>
          <w:sz w:val="16"/>
          <w:szCs w:val="16"/>
        </w:rPr>
      </w:pPr>
    </w:p>
    <w:p w14:paraId="5951E95D"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 xml:space="preserve">De acordo com a figura apresentada e considerando um sistema de software implantado de ERP (Enterprise </w:t>
      </w:r>
      <w:proofErr w:type="spellStart"/>
      <w:r w:rsidRPr="00040F71">
        <w:rPr>
          <w:rFonts w:ascii="Tahoma" w:eastAsia="Tahoma" w:hAnsi="Tahoma" w:cs="Tahoma"/>
        </w:rPr>
        <w:t>Resource</w:t>
      </w:r>
      <w:proofErr w:type="spellEnd"/>
      <w:r w:rsidRPr="00040F71">
        <w:rPr>
          <w:rFonts w:ascii="Tahoma" w:eastAsia="Tahoma" w:hAnsi="Tahoma" w:cs="Tahoma"/>
        </w:rPr>
        <w:t xml:space="preserve"> Planning - Planejamento de Recursos Empresariais) contendo um conjunto de módulos que integra todos os departamentos existentes de uma empresa, observou-se a necessidade de criação de um relatório gerencial de comissão da equipe de vendas.</w:t>
      </w:r>
    </w:p>
    <w:p w14:paraId="36727C0A" w14:textId="77777777" w:rsidR="007E6E8A" w:rsidRDefault="007E6E8A" w:rsidP="007E6E8A">
      <w:pPr>
        <w:spacing w:after="0" w:line="360" w:lineRule="auto"/>
        <w:jc w:val="both"/>
        <w:rPr>
          <w:rFonts w:ascii="Tahoma" w:eastAsia="Tahoma" w:hAnsi="Tahoma" w:cs="Tahoma"/>
        </w:rPr>
      </w:pPr>
    </w:p>
    <w:p w14:paraId="610D4AA5"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Nesse contexto, é correto afirmar que a manutenção a ser realizada é</w:t>
      </w:r>
    </w:p>
    <w:p w14:paraId="55F592ED" w14:textId="77777777" w:rsidR="007E6E8A" w:rsidRPr="00040F71" w:rsidRDefault="007E6E8A" w:rsidP="007E6E8A">
      <w:pPr>
        <w:numPr>
          <w:ilvl w:val="0"/>
          <w:numId w:val="27"/>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rPr>
        <w:t>corretiva.</w:t>
      </w:r>
    </w:p>
    <w:p w14:paraId="49127905" w14:textId="77777777" w:rsidR="007E6E8A" w:rsidRPr="00040F71" w:rsidRDefault="007E6E8A" w:rsidP="007E6E8A">
      <w:pPr>
        <w:numPr>
          <w:ilvl w:val="0"/>
          <w:numId w:val="27"/>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rPr>
        <w:t>evolutiva.</w:t>
      </w:r>
    </w:p>
    <w:p w14:paraId="64B9965F" w14:textId="77777777" w:rsidR="007E6E8A" w:rsidRPr="00040F71" w:rsidRDefault="007E6E8A" w:rsidP="007E6E8A">
      <w:pPr>
        <w:numPr>
          <w:ilvl w:val="0"/>
          <w:numId w:val="27"/>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rPr>
        <w:t>funcional.</w:t>
      </w:r>
    </w:p>
    <w:p w14:paraId="3ECAA762" w14:textId="77777777" w:rsidR="007E6E8A" w:rsidRPr="00040F71" w:rsidRDefault="007E6E8A" w:rsidP="007E6E8A">
      <w:pPr>
        <w:numPr>
          <w:ilvl w:val="0"/>
          <w:numId w:val="27"/>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rPr>
        <w:t>preventiva.</w:t>
      </w:r>
    </w:p>
    <w:p w14:paraId="7F843184" w14:textId="77777777" w:rsidR="007E6E8A" w:rsidRPr="00040F71" w:rsidRDefault="007E6E8A" w:rsidP="007E6E8A">
      <w:pPr>
        <w:numPr>
          <w:ilvl w:val="0"/>
          <w:numId w:val="27"/>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rPr>
        <w:t>adaptativa.</w:t>
      </w:r>
    </w:p>
    <w:p w14:paraId="0D6C89C5" w14:textId="77777777" w:rsidR="007E6E8A" w:rsidRPr="00040F71" w:rsidRDefault="007E6E8A" w:rsidP="007E6E8A">
      <w:pPr>
        <w:pBdr>
          <w:top w:val="nil"/>
          <w:left w:val="nil"/>
          <w:bottom w:val="nil"/>
          <w:right w:val="nil"/>
          <w:between w:val="nil"/>
        </w:pBdr>
        <w:spacing w:after="0" w:line="360" w:lineRule="auto"/>
        <w:jc w:val="both"/>
        <w:rPr>
          <w:rFonts w:ascii="Tahoma" w:eastAsia="Tahoma" w:hAnsi="Tahoma" w:cs="Tahoma"/>
          <w:b/>
        </w:rPr>
      </w:pPr>
    </w:p>
    <w:p w14:paraId="17EE04F0" w14:textId="77777777" w:rsidR="007E6E8A" w:rsidRPr="00040F71" w:rsidRDefault="007E6E8A" w:rsidP="007E6E8A">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214031C6" w14:textId="77777777" w:rsidR="007E6E8A" w:rsidRPr="00040F71" w:rsidRDefault="007E6E8A" w:rsidP="007E6E8A">
      <w:pPr>
        <w:spacing w:after="0" w:line="360" w:lineRule="auto"/>
        <w:rPr>
          <w:rFonts w:ascii="Tahoma" w:eastAsia="Tahoma" w:hAnsi="Tahoma" w:cs="Tahoma"/>
          <w:b/>
        </w:rPr>
      </w:pPr>
    </w:p>
    <w:p w14:paraId="36C23074" w14:textId="77777777" w:rsidR="007E6E8A" w:rsidRPr="00040F71" w:rsidRDefault="007E6E8A" w:rsidP="007E6E8A">
      <w:pPr>
        <w:spacing w:after="0" w:line="360" w:lineRule="auto"/>
        <w:rPr>
          <w:rFonts w:ascii="Tahoma" w:eastAsia="Tahoma" w:hAnsi="Tahoma" w:cs="Tahoma"/>
        </w:rPr>
      </w:pPr>
      <w:r w:rsidRPr="00040F71">
        <w:rPr>
          <w:rFonts w:ascii="Tahoma" w:eastAsia="Tahoma" w:hAnsi="Tahoma" w:cs="Tahoma"/>
          <w:b/>
        </w:rPr>
        <w:t>Tipos de manutenção de software</w:t>
      </w:r>
    </w:p>
    <w:p w14:paraId="52C99C78" w14:textId="77777777" w:rsidR="007E6E8A" w:rsidRPr="00040F71" w:rsidRDefault="007E6E8A" w:rsidP="007E6E8A">
      <w:pPr>
        <w:spacing w:after="0" w:line="360" w:lineRule="auto"/>
        <w:ind w:firstLine="709"/>
        <w:rPr>
          <w:rFonts w:ascii="Tahoma" w:eastAsia="Tahoma" w:hAnsi="Tahoma" w:cs="Tahoma"/>
        </w:rPr>
      </w:pPr>
    </w:p>
    <w:p w14:paraId="1B8488A1" w14:textId="77777777" w:rsidR="007E6E8A" w:rsidRPr="00040F71" w:rsidRDefault="007E6E8A" w:rsidP="007E6E8A">
      <w:pPr>
        <w:spacing w:after="0" w:line="360" w:lineRule="auto"/>
        <w:ind w:firstLine="709"/>
        <w:jc w:val="both"/>
        <w:rPr>
          <w:rFonts w:ascii="Tahoma" w:eastAsia="Tahoma" w:hAnsi="Tahoma" w:cs="Tahoma"/>
        </w:rPr>
      </w:pPr>
      <w:r w:rsidRPr="00040F71">
        <w:rPr>
          <w:rFonts w:ascii="Tahoma" w:eastAsia="Tahoma" w:hAnsi="Tahoma" w:cs="Tahoma"/>
        </w:rPr>
        <w:t>Sistemas de software legados são produtos em obsolescência que, normalmente, estão sendo utilizados por uma companhia há muitos anos. No geral, eles são desenvolvidos para ter um longo ciclo de vida. Naturalmente, eles requerem modificações ao longo do tempo.</w:t>
      </w:r>
    </w:p>
    <w:p w14:paraId="467A4495" w14:textId="77777777" w:rsidR="007E6E8A" w:rsidRPr="00040F71" w:rsidRDefault="007E6E8A" w:rsidP="007E6E8A">
      <w:pPr>
        <w:spacing w:after="0" w:line="360" w:lineRule="auto"/>
        <w:ind w:firstLine="709"/>
        <w:jc w:val="both"/>
        <w:rPr>
          <w:rFonts w:ascii="Tahoma" w:eastAsia="Tahoma" w:hAnsi="Tahoma" w:cs="Tahoma"/>
        </w:rPr>
      </w:pPr>
      <w:r w:rsidRPr="00040F71">
        <w:rPr>
          <w:rFonts w:ascii="Tahoma" w:eastAsia="Tahoma" w:hAnsi="Tahoma" w:cs="Tahoma"/>
        </w:rPr>
        <w:t xml:space="preserve">Nesse contexto, a </w:t>
      </w:r>
      <w:r w:rsidRPr="00040F71">
        <w:rPr>
          <w:rFonts w:ascii="Tahoma" w:eastAsia="Tahoma" w:hAnsi="Tahoma" w:cs="Tahoma"/>
          <w:b/>
        </w:rPr>
        <w:t>manutenção</w:t>
      </w:r>
      <w:r w:rsidRPr="00040F71">
        <w:rPr>
          <w:rFonts w:ascii="Tahoma" w:eastAsia="Tahoma" w:hAnsi="Tahoma" w:cs="Tahoma"/>
        </w:rPr>
        <w:t xml:space="preserve"> de um sistema de software legado consiste nos processos de atualização, de correção e de prevenção de problemas em um sistema de software, com o intuito de manter o software operacional no ambiente do usuário. As atividades de manutenção são tipicamente gerenciadas pelo processo de gestão de configuração de software (SCM), que administra as alterações do sistema ao longo de todo o seu ciclo de vida. Existem quatro tipos principais de manutenção de software, elencados a seguir.</w:t>
      </w:r>
    </w:p>
    <w:p w14:paraId="5BA5D587" w14:textId="77777777" w:rsidR="007E6E8A" w:rsidRPr="00040F71" w:rsidRDefault="007E6E8A" w:rsidP="007E6E8A">
      <w:pPr>
        <w:numPr>
          <w:ilvl w:val="0"/>
          <w:numId w:val="26"/>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b/>
        </w:rPr>
        <w:t>Corretiva</w:t>
      </w:r>
      <w:r w:rsidRPr="00040F71">
        <w:rPr>
          <w:rFonts w:ascii="Tahoma" w:eastAsia="Tahoma" w:hAnsi="Tahoma" w:cs="Tahoma"/>
        </w:rPr>
        <w:t xml:space="preserve">: este tipo de manutenção é realizado para corrigir erros existentes no software, que não foram identificados ao longo do processo de testes. A correção de bugs, de erros de lógica e de problemas de desempenho são exemplos de manutenções corretivas. </w:t>
      </w:r>
    </w:p>
    <w:p w14:paraId="03FD8E3D" w14:textId="77777777" w:rsidR="007E6E8A" w:rsidRPr="00040F71" w:rsidRDefault="007E6E8A" w:rsidP="007E6E8A">
      <w:pPr>
        <w:numPr>
          <w:ilvl w:val="0"/>
          <w:numId w:val="26"/>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b/>
        </w:rPr>
        <w:t>Adaptativa</w:t>
      </w:r>
      <w:r w:rsidRPr="00040F71">
        <w:rPr>
          <w:rFonts w:ascii="Tahoma" w:eastAsia="Tahoma" w:hAnsi="Tahoma" w:cs="Tahoma"/>
        </w:rPr>
        <w:t>: esta manutenção tem como intuito adaptar o software a novas condições de trabalho, como inseri-lo em um novo ambiente ou fazê-lo funcionar sob novos requisitos de sistema. É exemplo de manutenções adaptativas a tarefa de tornar um software compatível com um novo sistema operacional ou com um novo hardware.</w:t>
      </w:r>
    </w:p>
    <w:p w14:paraId="314666BE" w14:textId="77777777" w:rsidR="007E6E8A" w:rsidRPr="00040F71" w:rsidRDefault="007E6E8A" w:rsidP="007E6E8A">
      <w:pPr>
        <w:numPr>
          <w:ilvl w:val="0"/>
          <w:numId w:val="26"/>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b/>
        </w:rPr>
        <w:t>Perfectiva (ou evolutiva)</w:t>
      </w:r>
      <w:r w:rsidRPr="00040F71">
        <w:rPr>
          <w:rFonts w:ascii="Tahoma" w:eastAsia="Tahoma" w:hAnsi="Tahoma" w:cs="Tahoma"/>
        </w:rPr>
        <w:t>: a manutenção perfectiva tem como foco a adição de novas funcionalidades ao sistema, assim como a melhoria das funcionalidades existentes. Isso inclui a implementação de novos requisitos ou de novas funcionalidades, que não estavam previstas no projeto original.</w:t>
      </w:r>
    </w:p>
    <w:p w14:paraId="74E063C8" w14:textId="77777777" w:rsidR="007E6E8A" w:rsidRPr="00040F71" w:rsidRDefault="007E6E8A" w:rsidP="007E6E8A">
      <w:pPr>
        <w:numPr>
          <w:ilvl w:val="0"/>
          <w:numId w:val="26"/>
        </w:numPr>
        <w:pBdr>
          <w:top w:val="nil"/>
          <w:left w:val="nil"/>
          <w:bottom w:val="nil"/>
          <w:right w:val="nil"/>
          <w:between w:val="nil"/>
        </w:pBdr>
        <w:suppressAutoHyphens w:val="0"/>
        <w:spacing w:after="0" w:line="360" w:lineRule="auto"/>
        <w:ind w:left="426" w:hanging="426"/>
        <w:jc w:val="both"/>
        <w:rPr>
          <w:rFonts w:ascii="Tahoma" w:eastAsia="Tahoma" w:hAnsi="Tahoma" w:cs="Tahoma"/>
        </w:rPr>
      </w:pPr>
      <w:r w:rsidRPr="00040F71">
        <w:rPr>
          <w:rFonts w:ascii="Tahoma" w:eastAsia="Tahoma" w:hAnsi="Tahoma" w:cs="Tahoma"/>
          <w:b/>
        </w:rPr>
        <w:t>Preventiva</w:t>
      </w:r>
      <w:r w:rsidRPr="00040F71">
        <w:rPr>
          <w:rFonts w:ascii="Tahoma" w:eastAsia="Tahoma" w:hAnsi="Tahoma" w:cs="Tahoma"/>
        </w:rPr>
        <w:t>: este tipo de manutenção tem como principal objetivo melhorar a confiabilidade do sistema. Esse tipo de manutenção procura tratar situações que poderão causar erros no software, de maneira a evitar que problemas aconteçam no futuro.</w:t>
      </w:r>
    </w:p>
    <w:p w14:paraId="5F60EAE9" w14:textId="77777777" w:rsidR="007E6E8A" w:rsidRPr="00040F71" w:rsidRDefault="007E6E8A" w:rsidP="007E6E8A">
      <w:pPr>
        <w:spacing w:after="0" w:line="360" w:lineRule="auto"/>
        <w:ind w:firstLine="709"/>
        <w:jc w:val="both"/>
        <w:rPr>
          <w:rFonts w:ascii="Tahoma" w:eastAsia="Tahoma" w:hAnsi="Tahoma" w:cs="Tahoma"/>
        </w:rPr>
      </w:pPr>
      <w:r w:rsidRPr="00040F71">
        <w:rPr>
          <w:rFonts w:ascii="Tahoma" w:eastAsia="Tahoma" w:hAnsi="Tahoma" w:cs="Tahoma"/>
        </w:rPr>
        <w:t>Em média, 50% do tempo dos desenvolvedores costuma ser dedicado à manutenção perfectiva, enquanto as manutenções adaptativa, corretiva e preventiva ocupam, respectivamente, 25%, 21% e 4%. Podemos observar essa distribuição de tempo no gráfico da figura 1.</w:t>
      </w:r>
    </w:p>
    <w:p w14:paraId="2420E535" w14:textId="77777777" w:rsidR="007E6E8A" w:rsidRPr="00040F71" w:rsidRDefault="007E6E8A" w:rsidP="007E6E8A">
      <w:pPr>
        <w:spacing w:after="0" w:line="360" w:lineRule="auto"/>
        <w:rPr>
          <w:rFonts w:ascii="Tahoma" w:eastAsia="Tahoma" w:hAnsi="Tahoma" w:cs="Tahoma"/>
        </w:rPr>
      </w:pPr>
    </w:p>
    <w:p w14:paraId="1D05DFB3" w14:textId="77777777" w:rsidR="007E6E8A" w:rsidRPr="00040F71" w:rsidRDefault="007E6E8A" w:rsidP="007E6E8A">
      <w:pPr>
        <w:spacing w:after="0" w:line="240" w:lineRule="auto"/>
        <w:jc w:val="center"/>
        <w:rPr>
          <w:rFonts w:ascii="Tahoma" w:eastAsia="Tahoma" w:hAnsi="Tahoma" w:cs="Tahoma"/>
        </w:rPr>
      </w:pPr>
      <w:r w:rsidRPr="00040F71">
        <w:rPr>
          <w:rFonts w:ascii="Tahoma" w:eastAsia="Tahoma" w:hAnsi="Tahoma" w:cs="Tahoma"/>
          <w:noProof/>
          <w:lang w:eastAsia="pt-BR"/>
        </w:rPr>
        <w:drawing>
          <wp:inline distT="0" distB="0" distL="0" distR="0" wp14:anchorId="21F54680" wp14:editId="48460DF7">
            <wp:extent cx="4143375" cy="2809875"/>
            <wp:effectExtent l="0" t="0" r="9525" b="9525"/>
            <wp:docPr id="1407806013" name="image1.png" descr="Gráfico, Gráfico de pizz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407806013" name="image1.png" descr="Gráfico, Gráfico de pizza&#10;&#10;O conteúdo gerado por IA pode estar incorreto."/>
                    <pic:cNvPicPr preferRelativeResize="0"/>
                  </pic:nvPicPr>
                  <pic:blipFill>
                    <a:blip r:embed="rId13"/>
                    <a:srcRect/>
                    <a:stretch>
                      <a:fillRect/>
                    </a:stretch>
                  </pic:blipFill>
                  <pic:spPr>
                    <a:xfrm>
                      <a:off x="0" y="0"/>
                      <a:ext cx="4143996" cy="2810296"/>
                    </a:xfrm>
                    <a:prstGeom prst="rect">
                      <a:avLst/>
                    </a:prstGeom>
                    <a:ln/>
                  </pic:spPr>
                </pic:pic>
              </a:graphicData>
            </a:graphic>
          </wp:inline>
        </w:drawing>
      </w:r>
    </w:p>
    <w:p w14:paraId="05638769" w14:textId="77777777" w:rsidR="007E6E8A" w:rsidRPr="00040F71" w:rsidRDefault="007E6E8A" w:rsidP="007E6E8A">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Distribuição do esforço de manutenção. </w:t>
      </w:r>
    </w:p>
    <w:p w14:paraId="564E6F28" w14:textId="3A5365D2" w:rsidR="007E6E8A" w:rsidRPr="00040F71" w:rsidRDefault="007E6E8A" w:rsidP="007E6E8A">
      <w:pPr>
        <w:spacing w:after="0" w:line="240" w:lineRule="auto"/>
        <w:jc w:val="center"/>
        <w:rPr>
          <w:rFonts w:ascii="Tahoma" w:eastAsia="Tahoma" w:hAnsi="Tahoma" w:cs="Tahoma"/>
          <w:sz w:val="22"/>
          <w:szCs w:val="22"/>
        </w:rPr>
      </w:pPr>
      <w:r w:rsidRPr="00040F71">
        <w:rPr>
          <w:rFonts w:ascii="Tahoma" w:eastAsia="Tahoma" w:hAnsi="Tahoma" w:cs="Tahoma"/>
          <w:sz w:val="18"/>
          <w:szCs w:val="18"/>
        </w:rPr>
        <w:t>PRESSMAN e MAXIM, 2021 (com adaptações).</w:t>
      </w:r>
    </w:p>
    <w:p w14:paraId="1A0B2B39" w14:textId="77777777" w:rsidR="007E6E8A" w:rsidRPr="00040F71" w:rsidRDefault="007E6E8A" w:rsidP="007E6E8A">
      <w:pPr>
        <w:spacing w:after="0" w:line="360" w:lineRule="auto"/>
        <w:rPr>
          <w:rFonts w:ascii="Tahoma" w:eastAsia="Tahoma" w:hAnsi="Tahoma" w:cs="Tahoma"/>
        </w:rPr>
      </w:pPr>
    </w:p>
    <w:p w14:paraId="3985ED71" w14:textId="77777777" w:rsidR="007E6E8A" w:rsidRPr="00040F71" w:rsidRDefault="007E6E8A" w:rsidP="007E6E8A">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61F2E9AE" w14:textId="77777777" w:rsidR="007E6E8A" w:rsidRPr="00040F71" w:rsidRDefault="007E6E8A" w:rsidP="007E6E8A">
      <w:pPr>
        <w:spacing w:after="0" w:line="360" w:lineRule="auto"/>
        <w:rPr>
          <w:rFonts w:ascii="Tahoma" w:eastAsia="Tahoma" w:hAnsi="Tahoma" w:cs="Tahoma"/>
        </w:rPr>
      </w:pPr>
    </w:p>
    <w:p w14:paraId="3EFBAC0D" w14:textId="77777777" w:rsidR="007E6E8A" w:rsidRPr="00040F71" w:rsidRDefault="007E6E8A" w:rsidP="007E6E8A">
      <w:pPr>
        <w:jc w:val="both"/>
        <w:rPr>
          <w:rFonts w:ascii="Tahoma" w:eastAsia="Tahoma" w:hAnsi="Tahoma" w:cs="Tahoma"/>
        </w:rPr>
      </w:pPr>
      <w:r w:rsidRPr="00040F71">
        <w:rPr>
          <w:rFonts w:ascii="Tahoma" w:eastAsia="Tahoma" w:hAnsi="Tahoma" w:cs="Tahoma"/>
        </w:rPr>
        <w:t>A – Alternativa incorreta.</w:t>
      </w:r>
    </w:p>
    <w:p w14:paraId="58044184"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JUSTIFICATIVA. A manutenção corretiva é realizada para corrigir erros existentes no software. Esse não é o caso da situação explicitada no enunciado.</w:t>
      </w:r>
    </w:p>
    <w:p w14:paraId="36525A24" w14:textId="77777777" w:rsidR="007E6E8A" w:rsidRPr="00040F71" w:rsidRDefault="007E6E8A" w:rsidP="007E6E8A">
      <w:pPr>
        <w:jc w:val="both"/>
        <w:rPr>
          <w:rFonts w:ascii="Tahoma" w:eastAsia="Tahoma" w:hAnsi="Tahoma" w:cs="Tahoma"/>
        </w:rPr>
      </w:pPr>
    </w:p>
    <w:p w14:paraId="1058F438" w14:textId="77777777" w:rsidR="007E6E8A" w:rsidRPr="00040F71" w:rsidRDefault="007E6E8A" w:rsidP="007E6E8A">
      <w:pPr>
        <w:jc w:val="both"/>
        <w:rPr>
          <w:rFonts w:ascii="Tahoma" w:eastAsia="Tahoma" w:hAnsi="Tahoma" w:cs="Tahoma"/>
        </w:rPr>
      </w:pPr>
      <w:r w:rsidRPr="00040F71">
        <w:rPr>
          <w:rFonts w:ascii="Tahoma" w:eastAsia="Tahoma" w:hAnsi="Tahoma" w:cs="Tahoma"/>
        </w:rPr>
        <w:t>B – Alternativa correta.</w:t>
      </w:r>
    </w:p>
    <w:p w14:paraId="3F9DB35A"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JUSTIFICATIVA. A manutenção evolutiva (ou perfectiva) é realizada quando há necessidade de adicionar novas funcionalidades ao sistema de software, ou melhorar as funcionalidades já existentes. No contexto da questão, a criação de um relatório gerencial é considerada como a adição de uma nova funcionalidade.</w:t>
      </w:r>
    </w:p>
    <w:p w14:paraId="1FF66794" w14:textId="77777777" w:rsidR="007E6E8A" w:rsidRPr="00040F71" w:rsidRDefault="007E6E8A" w:rsidP="007E6E8A">
      <w:pPr>
        <w:spacing w:after="0" w:line="360" w:lineRule="auto"/>
        <w:jc w:val="both"/>
        <w:rPr>
          <w:rFonts w:ascii="Tahoma" w:eastAsia="Tahoma" w:hAnsi="Tahoma" w:cs="Tahoma"/>
        </w:rPr>
      </w:pPr>
    </w:p>
    <w:p w14:paraId="4AF0511D" w14:textId="77777777" w:rsidR="007E6E8A" w:rsidRPr="00040F71" w:rsidRDefault="007E6E8A" w:rsidP="007E6E8A">
      <w:pPr>
        <w:spacing w:after="0" w:line="360" w:lineRule="auto"/>
        <w:jc w:val="both"/>
        <w:rPr>
          <w:rFonts w:ascii="Tahoma" w:eastAsia="Tahoma" w:hAnsi="Tahoma" w:cs="Tahoma"/>
        </w:rPr>
      </w:pPr>
    </w:p>
    <w:p w14:paraId="00648FCB" w14:textId="77777777" w:rsidR="007E6E8A" w:rsidRPr="00040F71" w:rsidRDefault="007E6E8A" w:rsidP="007E6E8A">
      <w:pPr>
        <w:jc w:val="both"/>
        <w:rPr>
          <w:rFonts w:ascii="Tahoma" w:eastAsia="Tahoma" w:hAnsi="Tahoma" w:cs="Tahoma"/>
        </w:rPr>
      </w:pPr>
      <w:r w:rsidRPr="00040F71">
        <w:rPr>
          <w:rFonts w:ascii="Tahoma" w:eastAsia="Tahoma" w:hAnsi="Tahoma" w:cs="Tahoma"/>
        </w:rPr>
        <w:t>C – Alternativa incorreta.</w:t>
      </w:r>
    </w:p>
    <w:p w14:paraId="2CED1273"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JUSTIFICATIVA. O termo “funcional” não é um termo padrão no contexto da manutenção de software.</w:t>
      </w:r>
    </w:p>
    <w:p w14:paraId="1DE985FF" w14:textId="77777777" w:rsidR="007E6E8A" w:rsidRPr="00040F71" w:rsidRDefault="007E6E8A" w:rsidP="007E6E8A">
      <w:pPr>
        <w:spacing w:after="0" w:line="360" w:lineRule="auto"/>
        <w:jc w:val="both"/>
        <w:rPr>
          <w:rFonts w:ascii="Tahoma" w:eastAsia="Tahoma" w:hAnsi="Tahoma" w:cs="Tahoma"/>
        </w:rPr>
      </w:pPr>
    </w:p>
    <w:p w14:paraId="22C63CB0" w14:textId="77777777" w:rsidR="007E6E8A" w:rsidRPr="00040F71" w:rsidRDefault="007E6E8A" w:rsidP="007E6E8A">
      <w:pPr>
        <w:jc w:val="both"/>
        <w:rPr>
          <w:rFonts w:ascii="Tahoma" w:eastAsia="Tahoma" w:hAnsi="Tahoma" w:cs="Tahoma"/>
        </w:rPr>
      </w:pPr>
      <w:r w:rsidRPr="00040F71">
        <w:rPr>
          <w:rFonts w:ascii="Tahoma" w:eastAsia="Tahoma" w:hAnsi="Tahoma" w:cs="Tahoma"/>
        </w:rPr>
        <w:t>D – Alternativa incorreta.</w:t>
      </w:r>
    </w:p>
    <w:p w14:paraId="2A12F67E"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JUSTIFICATIVA. A manutenção preventiva é realizada para evitar futuros problemas, não para adicionar funcionalidades.</w:t>
      </w:r>
    </w:p>
    <w:p w14:paraId="34870F59" w14:textId="77777777" w:rsidR="007E6E8A" w:rsidRPr="00040F71" w:rsidRDefault="007E6E8A" w:rsidP="007E6E8A">
      <w:pPr>
        <w:spacing w:after="0" w:line="360" w:lineRule="auto"/>
        <w:jc w:val="both"/>
        <w:rPr>
          <w:rFonts w:ascii="Tahoma" w:eastAsia="Tahoma" w:hAnsi="Tahoma" w:cs="Tahoma"/>
        </w:rPr>
      </w:pPr>
    </w:p>
    <w:p w14:paraId="3C649F6D" w14:textId="77777777" w:rsidR="007E6E8A" w:rsidRPr="00040F71" w:rsidRDefault="007E6E8A" w:rsidP="007E6E8A">
      <w:pPr>
        <w:jc w:val="both"/>
        <w:rPr>
          <w:rFonts w:ascii="Tahoma" w:eastAsia="Tahoma" w:hAnsi="Tahoma" w:cs="Tahoma"/>
        </w:rPr>
      </w:pPr>
      <w:r w:rsidRPr="00040F71">
        <w:rPr>
          <w:rFonts w:ascii="Tahoma" w:eastAsia="Tahoma" w:hAnsi="Tahoma" w:cs="Tahoma"/>
        </w:rPr>
        <w:t>E – Alternativa incorreta.</w:t>
      </w:r>
    </w:p>
    <w:p w14:paraId="7B44E71F"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rPr>
        <w:t>JUSTIFICATIVA. A manutenção adaptativa é realizada para adaptar o software a novos ambientes ou a novos requisitos de sistema. Seu foco não é adicionar funcionalidades, mas sim adaptar as funcionalidades existentes a um novo cenário.</w:t>
      </w:r>
    </w:p>
    <w:p w14:paraId="1D6377E4" w14:textId="77777777" w:rsidR="007E6E8A" w:rsidRPr="00040F71" w:rsidRDefault="007E6E8A" w:rsidP="007E6E8A">
      <w:pPr>
        <w:spacing w:after="0" w:line="360" w:lineRule="auto"/>
        <w:rPr>
          <w:rFonts w:ascii="Tahoma" w:eastAsia="Tahoma" w:hAnsi="Tahoma" w:cs="Tahoma"/>
        </w:rPr>
      </w:pPr>
    </w:p>
    <w:p w14:paraId="0BFB2166" w14:textId="77777777" w:rsidR="007E6E8A" w:rsidRPr="00040F71" w:rsidRDefault="007E6E8A" w:rsidP="007E6E8A">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3C3D090B" w14:textId="77777777" w:rsidR="007E6E8A" w:rsidRPr="00040F71" w:rsidRDefault="007E6E8A" w:rsidP="007E6E8A">
      <w:pPr>
        <w:spacing w:after="0" w:line="360" w:lineRule="auto"/>
        <w:jc w:val="both"/>
        <w:rPr>
          <w:rFonts w:ascii="Tahoma" w:eastAsia="Tahoma" w:hAnsi="Tahoma" w:cs="Tahoma"/>
        </w:rPr>
      </w:pPr>
    </w:p>
    <w:p w14:paraId="0C90AD50" w14:textId="77777777" w:rsidR="007E6E8A" w:rsidRPr="00040F71" w:rsidRDefault="007E6E8A" w:rsidP="007E6E8A">
      <w:pPr>
        <w:numPr>
          <w:ilvl w:val="0"/>
          <w:numId w:val="25"/>
        </w:numPr>
        <w:pBdr>
          <w:top w:val="nil"/>
          <w:left w:val="nil"/>
          <w:bottom w:val="nil"/>
          <w:right w:val="nil"/>
          <w:between w:val="nil"/>
        </w:pBdr>
        <w:suppressAutoHyphens w:val="0"/>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25558006" w14:textId="7A967FB4" w:rsidR="007E6E8A" w:rsidRDefault="007E6E8A" w:rsidP="007E6E8A">
      <w:pPr>
        <w:numPr>
          <w:ilvl w:val="0"/>
          <w:numId w:val="25"/>
        </w:numPr>
        <w:pBdr>
          <w:top w:val="nil"/>
          <w:left w:val="nil"/>
          <w:bottom w:val="nil"/>
          <w:right w:val="nil"/>
          <w:between w:val="nil"/>
        </w:pBdr>
        <w:suppressAutoHyphens w:val="0"/>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7AAE256E" w14:textId="256F0313"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2ED5B151" w14:textId="645A0E67"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6DE76972" w14:textId="044BC8CB"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6A62B96F" w14:textId="4A4F2C69"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5A679C79" w14:textId="6BA7C247"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1DD4FF5A" w14:textId="01E2C816"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7422ACC9" w14:textId="17272578"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53D52E4E" w14:textId="175985E5"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60726759" w14:textId="019E863D"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39907A66" w14:textId="0EC6276E"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62E371AA" w14:textId="7435F3B0"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54D28D10" w14:textId="7137E534"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0860F1C2" w14:textId="4817BD81"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51CDD42E" w14:textId="6214FD38"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5A434860" w14:textId="5D4A5579"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03E991C6" w14:textId="741CDEF3" w:rsidR="00D02513" w:rsidRDefault="00D949DD" w:rsidP="00D02513">
      <w:pPr>
        <w:spacing w:after="0" w:line="360" w:lineRule="auto"/>
        <w:jc w:val="center"/>
        <w:rPr>
          <w:rFonts w:ascii="Tahoma" w:eastAsia="Tahoma" w:hAnsi="Tahoma" w:cs="Tahoma"/>
        </w:rPr>
      </w:pPr>
      <w:r>
        <w:rPr>
          <w:rFonts w:ascii="Tahoma" w:eastAsia="Tahoma" w:hAnsi="Tahoma" w:cs="Tahoma"/>
          <w:b/>
        </w:rPr>
        <w:t>Questão 8</w:t>
      </w:r>
    </w:p>
    <w:p w14:paraId="328A0729" w14:textId="1392A8A5" w:rsidR="00D02513" w:rsidRDefault="00D02513" w:rsidP="00D02513">
      <w:pPr>
        <w:spacing w:after="0" w:line="360" w:lineRule="auto"/>
        <w:rPr>
          <w:rFonts w:ascii="Tahoma" w:eastAsia="Tahoma" w:hAnsi="Tahoma" w:cs="Tahoma"/>
          <w:b/>
        </w:rPr>
      </w:pPr>
      <w:r>
        <w:rPr>
          <w:rFonts w:ascii="Tahoma" w:eastAsia="Tahoma" w:hAnsi="Tahoma" w:cs="Tahoma"/>
          <w:b/>
        </w:rPr>
        <w:t xml:space="preserve">Questão </w:t>
      </w:r>
      <w:r w:rsidR="00D949DD">
        <w:rPr>
          <w:rFonts w:ascii="Tahoma" w:eastAsia="Tahoma" w:hAnsi="Tahoma" w:cs="Tahoma"/>
          <w:b/>
        </w:rPr>
        <w:t>8</w:t>
      </w:r>
      <w:r>
        <w:rPr>
          <w:rFonts w:ascii="Tahoma" w:eastAsia="Tahoma" w:hAnsi="Tahoma" w:cs="Tahoma"/>
          <w:b/>
        </w:rPr>
        <w:t>.</w:t>
      </w:r>
      <w:r>
        <w:rPr>
          <w:rFonts w:ascii="Tahoma" w:eastAsia="Tahoma" w:hAnsi="Tahoma" w:cs="Tahoma"/>
          <w:vertAlign w:val="superscript"/>
        </w:rPr>
        <w:footnoteReference w:id="8"/>
      </w:r>
    </w:p>
    <w:p w14:paraId="74418C81" w14:textId="77777777" w:rsidR="00D02513" w:rsidRDefault="00D02513" w:rsidP="00D02513">
      <w:pPr>
        <w:autoSpaceDE w:val="0"/>
        <w:spacing w:after="0" w:line="360" w:lineRule="auto"/>
        <w:jc w:val="both"/>
      </w:pPr>
      <w:r>
        <w:rPr>
          <w:rFonts w:ascii="Tahoma" w:eastAsia="ArialMT" w:hAnsi="Tahoma" w:cs="Tahoma"/>
        </w:rPr>
        <w:t>Leia o texto a seguir.</w:t>
      </w:r>
    </w:p>
    <w:p w14:paraId="11B81E30" w14:textId="77777777" w:rsidR="00D02513" w:rsidRPr="00696872" w:rsidRDefault="00D02513" w:rsidP="00D02513">
      <w:pPr>
        <w:spacing w:after="0" w:line="240" w:lineRule="auto"/>
        <w:jc w:val="both"/>
        <w:rPr>
          <w:rFonts w:ascii="Tahoma" w:eastAsia="Tahoma" w:hAnsi="Tahoma" w:cs="Tahoma"/>
          <w:sz w:val="22"/>
          <w:szCs w:val="22"/>
        </w:rPr>
      </w:pPr>
      <w:r w:rsidRPr="00696872">
        <w:rPr>
          <w:rFonts w:ascii="Tahoma" w:eastAsia="Tahoma" w:hAnsi="Tahoma" w:cs="Tahoma"/>
          <w:i/>
          <w:sz w:val="22"/>
          <w:szCs w:val="22"/>
        </w:rPr>
        <w:t xml:space="preserve">Um erro comum que se observa nas abordagens da Internet das Coisas (Internet </w:t>
      </w:r>
      <w:proofErr w:type="spellStart"/>
      <w:r w:rsidRPr="00696872">
        <w:rPr>
          <w:rFonts w:ascii="Tahoma" w:eastAsia="Tahoma" w:hAnsi="Tahoma" w:cs="Tahoma"/>
          <w:i/>
          <w:sz w:val="22"/>
          <w:szCs w:val="22"/>
        </w:rPr>
        <w:t>of</w:t>
      </w:r>
      <w:proofErr w:type="spellEnd"/>
      <w:r w:rsidRPr="00696872">
        <w:rPr>
          <w:rFonts w:ascii="Tahoma" w:eastAsia="Tahoma" w:hAnsi="Tahoma" w:cs="Tahoma"/>
          <w:i/>
          <w:sz w:val="22"/>
          <w:szCs w:val="22"/>
        </w:rPr>
        <w:t xml:space="preserve"> </w:t>
      </w:r>
      <w:proofErr w:type="spellStart"/>
      <w:r w:rsidRPr="00696872">
        <w:rPr>
          <w:rFonts w:ascii="Tahoma" w:eastAsia="Tahoma" w:hAnsi="Tahoma" w:cs="Tahoma"/>
          <w:i/>
          <w:sz w:val="22"/>
          <w:szCs w:val="22"/>
        </w:rPr>
        <w:t>things</w:t>
      </w:r>
      <w:proofErr w:type="spellEnd"/>
      <w:r w:rsidRPr="00696872">
        <w:rPr>
          <w:rFonts w:ascii="Tahoma" w:eastAsia="Tahoma" w:hAnsi="Tahoma" w:cs="Tahoma"/>
          <w:i/>
          <w:sz w:val="22"/>
          <w:szCs w:val="22"/>
        </w:rPr>
        <w:t xml:space="preserve"> – </w:t>
      </w:r>
      <w:proofErr w:type="spellStart"/>
      <w:r w:rsidRPr="00696872">
        <w:rPr>
          <w:rFonts w:ascii="Tahoma" w:eastAsia="Tahoma" w:hAnsi="Tahoma" w:cs="Tahoma"/>
          <w:i/>
          <w:sz w:val="22"/>
          <w:szCs w:val="22"/>
        </w:rPr>
        <w:t>IoT</w:t>
      </w:r>
      <w:proofErr w:type="spellEnd"/>
      <w:r w:rsidRPr="00696872">
        <w:rPr>
          <w:rFonts w:ascii="Tahoma" w:eastAsia="Tahoma" w:hAnsi="Tahoma" w:cs="Tahoma"/>
          <w:i/>
          <w:sz w:val="22"/>
          <w:szCs w:val="22"/>
        </w:rPr>
        <w:t>) é o desenvolvimento de um produto sem uma visão clara de geração de valor. É comum os desenvolvedores não terem a clareza do real valor a ser gerado aos usuários finais, concebendo um produto sem o seu valor agregado.</w:t>
      </w:r>
    </w:p>
    <w:p w14:paraId="5F6ACB83" w14:textId="77777777" w:rsidR="00D02513" w:rsidRPr="00696872" w:rsidRDefault="00D02513" w:rsidP="00D02513">
      <w:pPr>
        <w:spacing w:after="0" w:line="240" w:lineRule="auto"/>
        <w:jc w:val="both"/>
        <w:rPr>
          <w:rFonts w:ascii="Tahoma" w:eastAsia="Tahoma" w:hAnsi="Tahoma" w:cs="Tahoma"/>
          <w:sz w:val="22"/>
          <w:szCs w:val="22"/>
        </w:rPr>
      </w:pPr>
      <w:r w:rsidRPr="00696872">
        <w:rPr>
          <w:rFonts w:ascii="Tahoma" w:eastAsia="Tahoma" w:hAnsi="Tahoma" w:cs="Tahoma"/>
          <w:i/>
          <w:sz w:val="22"/>
          <w:szCs w:val="22"/>
        </w:rPr>
        <w:t xml:space="preserve">Nesse sentido, para abertura de negócios inovadores, é essencial compreender o surgimento de novos negócios baseados em </w:t>
      </w:r>
      <w:proofErr w:type="spellStart"/>
      <w:r w:rsidRPr="00696872">
        <w:rPr>
          <w:rFonts w:ascii="Tahoma" w:eastAsia="Tahoma" w:hAnsi="Tahoma" w:cs="Tahoma"/>
          <w:i/>
          <w:sz w:val="22"/>
          <w:szCs w:val="22"/>
        </w:rPr>
        <w:t>IoT</w:t>
      </w:r>
      <w:proofErr w:type="spellEnd"/>
      <w:r w:rsidRPr="00696872">
        <w:rPr>
          <w:rFonts w:ascii="Tahoma" w:eastAsia="Tahoma" w:hAnsi="Tahoma" w:cs="Tahoma"/>
          <w:i/>
          <w:sz w:val="22"/>
          <w:szCs w:val="22"/>
        </w:rPr>
        <w:t xml:space="preserve"> e como essa revolução criará oportunidades.</w:t>
      </w:r>
    </w:p>
    <w:p w14:paraId="1F0E43A6" w14:textId="77777777" w:rsidR="00D02513" w:rsidRDefault="00D02513" w:rsidP="00D02513">
      <w:pPr>
        <w:spacing w:after="0" w:line="240" w:lineRule="auto"/>
        <w:jc w:val="center"/>
        <w:rPr>
          <w:rFonts w:ascii="Tahoma" w:eastAsia="Tahoma" w:hAnsi="Tahoma" w:cs="Tahoma"/>
          <w:sz w:val="18"/>
          <w:szCs w:val="18"/>
        </w:rPr>
      </w:pPr>
      <w:r>
        <w:rPr>
          <w:rFonts w:ascii="Tahoma" w:eastAsia="Tahoma" w:hAnsi="Tahoma" w:cs="Tahoma"/>
          <w:sz w:val="18"/>
          <w:szCs w:val="18"/>
        </w:rPr>
        <w:t>Disponível em &lt;http://www.convergenciadigital.com.br&gt;. Acesso em 27 jul. 2017 (com adaptações)</w:t>
      </w:r>
    </w:p>
    <w:p w14:paraId="0145EFBB" w14:textId="77777777" w:rsidR="00D02513" w:rsidRDefault="00D02513" w:rsidP="00D02513">
      <w:pPr>
        <w:spacing w:after="0" w:line="240" w:lineRule="auto"/>
        <w:jc w:val="center"/>
        <w:rPr>
          <w:rFonts w:ascii="Tahoma" w:eastAsia="Tahoma" w:hAnsi="Tahoma" w:cs="Tahoma"/>
        </w:rPr>
      </w:pPr>
    </w:p>
    <w:p w14:paraId="730A83CA" w14:textId="77777777" w:rsidR="00D02513" w:rsidRDefault="00D02513" w:rsidP="00D02513">
      <w:pPr>
        <w:spacing w:after="0" w:line="360" w:lineRule="auto"/>
        <w:jc w:val="both"/>
        <w:rPr>
          <w:rFonts w:ascii="Tahoma" w:eastAsia="Tahoma" w:hAnsi="Tahoma" w:cs="Tahoma"/>
        </w:rPr>
      </w:pPr>
      <w:r>
        <w:rPr>
          <w:rFonts w:ascii="Tahoma" w:eastAsia="Tahoma" w:hAnsi="Tahoma" w:cs="Tahoma"/>
        </w:rPr>
        <w:t xml:space="preserve"> Com base nesse contexto, avalie as afirmativas.</w:t>
      </w:r>
    </w:p>
    <w:p w14:paraId="756ED8B0" w14:textId="77777777" w:rsidR="00D02513" w:rsidRDefault="00D02513" w:rsidP="00D02513">
      <w:pPr>
        <w:numPr>
          <w:ilvl w:val="0"/>
          <w:numId w:val="28"/>
        </w:numPr>
        <w:suppressAutoHyphens w:val="0"/>
        <w:spacing w:after="0" w:line="360" w:lineRule="auto"/>
        <w:jc w:val="both"/>
        <w:rPr>
          <w:rFonts w:ascii="Tahoma" w:eastAsia="Tahoma" w:hAnsi="Tahoma" w:cs="Tahoma"/>
        </w:rPr>
      </w:pPr>
      <w:r>
        <w:rPr>
          <w:rFonts w:ascii="Tahoma" w:eastAsia="Tahoma" w:hAnsi="Tahoma" w:cs="Tahoma"/>
        </w:rPr>
        <w:t xml:space="preserve">Para que a </w:t>
      </w:r>
      <w:proofErr w:type="spellStart"/>
      <w:r>
        <w:rPr>
          <w:rFonts w:ascii="Tahoma" w:eastAsia="Tahoma" w:hAnsi="Tahoma" w:cs="Tahoma"/>
        </w:rPr>
        <w:t>IoT</w:t>
      </w:r>
      <w:proofErr w:type="spellEnd"/>
      <w:r>
        <w:rPr>
          <w:rFonts w:ascii="Tahoma" w:eastAsia="Tahoma" w:hAnsi="Tahoma" w:cs="Tahoma"/>
        </w:rPr>
        <w:t xml:space="preserve"> possa gerar valor aos negócios, é necessário considerar questões relacionadas a problemas da interoperabilidade de plataformas.</w:t>
      </w:r>
    </w:p>
    <w:p w14:paraId="387BCA81" w14:textId="77777777" w:rsidR="00D02513" w:rsidRDefault="00D02513" w:rsidP="00D02513">
      <w:pPr>
        <w:numPr>
          <w:ilvl w:val="0"/>
          <w:numId w:val="28"/>
        </w:numPr>
        <w:suppressAutoHyphens w:val="0"/>
        <w:spacing w:after="0" w:line="360" w:lineRule="auto"/>
        <w:jc w:val="both"/>
        <w:rPr>
          <w:rFonts w:ascii="Tahoma" w:eastAsia="Tahoma" w:hAnsi="Tahoma" w:cs="Tahoma"/>
        </w:rPr>
      </w:pPr>
      <w:r>
        <w:rPr>
          <w:rFonts w:ascii="Tahoma" w:eastAsia="Tahoma" w:hAnsi="Tahoma" w:cs="Tahoma"/>
        </w:rPr>
        <w:t xml:space="preserve">O </w:t>
      </w:r>
      <w:proofErr w:type="spellStart"/>
      <w:r>
        <w:rPr>
          <w:rFonts w:ascii="Tahoma" w:eastAsia="Tahoma" w:hAnsi="Tahoma" w:cs="Tahoma"/>
        </w:rPr>
        <w:t>IoT</w:t>
      </w:r>
      <w:proofErr w:type="spellEnd"/>
      <w:r>
        <w:rPr>
          <w:rFonts w:ascii="Tahoma" w:eastAsia="Tahoma" w:hAnsi="Tahoma" w:cs="Tahoma"/>
        </w:rPr>
        <w:t xml:space="preserve"> permite uma independência da infraestrutura de telecomunicação e os seus projetos exigem o uso de novas tecnologias, como as impressoras 3D.</w:t>
      </w:r>
    </w:p>
    <w:p w14:paraId="0014865E" w14:textId="77777777" w:rsidR="00D02513" w:rsidRDefault="00D02513" w:rsidP="00D02513">
      <w:pPr>
        <w:numPr>
          <w:ilvl w:val="0"/>
          <w:numId w:val="28"/>
        </w:numPr>
        <w:suppressAutoHyphens w:val="0"/>
        <w:spacing w:after="0" w:line="360" w:lineRule="auto"/>
        <w:jc w:val="both"/>
        <w:rPr>
          <w:rFonts w:ascii="Tahoma" w:eastAsia="Tahoma" w:hAnsi="Tahoma" w:cs="Tahoma"/>
        </w:rPr>
      </w:pPr>
      <w:r>
        <w:rPr>
          <w:rFonts w:ascii="Tahoma" w:eastAsia="Tahoma" w:hAnsi="Tahoma" w:cs="Tahoma"/>
        </w:rPr>
        <w:t xml:space="preserve">A tríade composta pela criação de novos mercados digitais, gestão de risco e melhorias de eficiência é a chave para a transformação de modelos de negócios atuais a partir da revolução da </w:t>
      </w:r>
      <w:proofErr w:type="spellStart"/>
      <w:r>
        <w:rPr>
          <w:rFonts w:ascii="Tahoma" w:eastAsia="Tahoma" w:hAnsi="Tahoma" w:cs="Tahoma"/>
        </w:rPr>
        <w:t>IoT</w:t>
      </w:r>
      <w:proofErr w:type="spellEnd"/>
      <w:r>
        <w:rPr>
          <w:rFonts w:ascii="Tahoma" w:eastAsia="Tahoma" w:hAnsi="Tahoma" w:cs="Tahoma"/>
        </w:rPr>
        <w:t>.</w:t>
      </w:r>
    </w:p>
    <w:p w14:paraId="2E736CE9" w14:textId="77777777" w:rsidR="00D02513" w:rsidRDefault="00D02513" w:rsidP="00D02513">
      <w:pPr>
        <w:spacing w:after="0" w:line="360" w:lineRule="auto"/>
        <w:jc w:val="both"/>
        <w:rPr>
          <w:rFonts w:ascii="Tahoma" w:eastAsia="Tahoma" w:hAnsi="Tahoma" w:cs="Tahoma"/>
        </w:rPr>
      </w:pPr>
      <w:r>
        <w:rPr>
          <w:rFonts w:ascii="Tahoma" w:eastAsia="Tahoma" w:hAnsi="Tahoma" w:cs="Tahoma"/>
        </w:rPr>
        <w:t>É correto o que se afirma em</w:t>
      </w:r>
    </w:p>
    <w:tbl>
      <w:tblPr>
        <w:tblW w:w="10260" w:type="dxa"/>
        <w:tblLayout w:type="fixed"/>
        <w:tblCellMar>
          <w:left w:w="28" w:type="dxa"/>
          <w:right w:w="28" w:type="dxa"/>
        </w:tblCellMar>
        <w:tblLook w:val="04A0" w:firstRow="1" w:lastRow="0" w:firstColumn="1" w:lastColumn="0" w:noHBand="0" w:noVBand="1"/>
      </w:tblPr>
      <w:tblGrid>
        <w:gridCol w:w="1870"/>
        <w:gridCol w:w="1984"/>
        <w:gridCol w:w="2239"/>
        <w:gridCol w:w="2381"/>
        <w:gridCol w:w="1786"/>
      </w:tblGrid>
      <w:tr w:rsidR="00D02513" w14:paraId="222D7E04" w14:textId="77777777" w:rsidTr="00D949DD">
        <w:tc>
          <w:tcPr>
            <w:tcW w:w="1871" w:type="dxa"/>
            <w:hideMark/>
          </w:tcPr>
          <w:p w14:paraId="1D25F94B" w14:textId="77777777" w:rsidR="00D02513" w:rsidRDefault="00D02513" w:rsidP="00D02513">
            <w:pPr>
              <w:numPr>
                <w:ilvl w:val="0"/>
                <w:numId w:val="29"/>
              </w:numPr>
              <w:suppressAutoHyphens w:val="0"/>
              <w:spacing w:after="0" w:line="360" w:lineRule="auto"/>
              <w:ind w:left="284" w:hanging="284"/>
              <w:jc w:val="both"/>
              <w:rPr>
                <w:rFonts w:ascii="Tahoma" w:eastAsia="Tahoma" w:hAnsi="Tahoma" w:cs="Tahoma"/>
              </w:rPr>
            </w:pPr>
            <w:r>
              <w:rPr>
                <w:rFonts w:ascii="Tahoma" w:eastAsia="Tahoma" w:hAnsi="Tahoma" w:cs="Tahoma"/>
              </w:rPr>
              <w:t>I, apenas.</w:t>
            </w:r>
          </w:p>
        </w:tc>
        <w:tc>
          <w:tcPr>
            <w:tcW w:w="1985" w:type="dxa"/>
            <w:hideMark/>
          </w:tcPr>
          <w:p w14:paraId="54D980C5" w14:textId="77777777" w:rsidR="00D02513" w:rsidRDefault="00D02513" w:rsidP="00D02513">
            <w:pPr>
              <w:numPr>
                <w:ilvl w:val="0"/>
                <w:numId w:val="29"/>
              </w:numPr>
              <w:suppressAutoHyphens w:val="0"/>
              <w:spacing w:after="0" w:line="360" w:lineRule="auto"/>
              <w:ind w:left="433" w:hanging="357"/>
              <w:jc w:val="both"/>
              <w:rPr>
                <w:rFonts w:ascii="Tahoma" w:eastAsia="Tahoma" w:hAnsi="Tahoma" w:cs="Tahoma"/>
              </w:rPr>
            </w:pPr>
            <w:r>
              <w:rPr>
                <w:rFonts w:ascii="Tahoma" w:eastAsia="Tahoma" w:hAnsi="Tahoma" w:cs="Tahoma"/>
              </w:rPr>
              <w:t>II, apenas.</w:t>
            </w:r>
          </w:p>
        </w:tc>
        <w:tc>
          <w:tcPr>
            <w:tcW w:w="2240" w:type="dxa"/>
            <w:hideMark/>
          </w:tcPr>
          <w:p w14:paraId="372DED31" w14:textId="77777777" w:rsidR="00D02513" w:rsidRDefault="00D02513" w:rsidP="00D02513">
            <w:pPr>
              <w:numPr>
                <w:ilvl w:val="0"/>
                <w:numId w:val="29"/>
              </w:numPr>
              <w:suppressAutoHyphens w:val="0"/>
              <w:spacing w:after="0" w:line="360" w:lineRule="auto"/>
              <w:ind w:left="435" w:hanging="357"/>
              <w:jc w:val="both"/>
              <w:rPr>
                <w:rFonts w:ascii="Tahoma" w:eastAsia="Tahoma" w:hAnsi="Tahoma" w:cs="Tahoma"/>
              </w:rPr>
            </w:pPr>
            <w:r>
              <w:rPr>
                <w:rFonts w:ascii="Tahoma" w:eastAsia="Tahoma" w:hAnsi="Tahoma" w:cs="Tahoma"/>
              </w:rPr>
              <w:t>I e III, apenas.</w:t>
            </w:r>
          </w:p>
        </w:tc>
        <w:tc>
          <w:tcPr>
            <w:tcW w:w="2382" w:type="dxa"/>
            <w:hideMark/>
          </w:tcPr>
          <w:p w14:paraId="77F152A7" w14:textId="77777777" w:rsidR="00D02513" w:rsidRDefault="00D02513" w:rsidP="00D02513">
            <w:pPr>
              <w:numPr>
                <w:ilvl w:val="0"/>
                <w:numId w:val="29"/>
              </w:numPr>
              <w:suppressAutoHyphens w:val="0"/>
              <w:spacing w:after="0" w:line="360" w:lineRule="auto"/>
              <w:ind w:left="435" w:hanging="357"/>
              <w:jc w:val="both"/>
              <w:rPr>
                <w:rFonts w:ascii="Tahoma" w:eastAsia="Tahoma" w:hAnsi="Tahoma" w:cs="Tahoma"/>
              </w:rPr>
            </w:pPr>
            <w:r>
              <w:rPr>
                <w:rFonts w:ascii="Tahoma" w:eastAsia="Tahoma" w:hAnsi="Tahoma" w:cs="Tahoma"/>
              </w:rPr>
              <w:t>II e III, apenas.</w:t>
            </w:r>
          </w:p>
        </w:tc>
        <w:tc>
          <w:tcPr>
            <w:tcW w:w="1787" w:type="dxa"/>
            <w:hideMark/>
          </w:tcPr>
          <w:p w14:paraId="7FFCD969" w14:textId="77777777" w:rsidR="00D02513" w:rsidRDefault="00D02513" w:rsidP="00D02513">
            <w:pPr>
              <w:numPr>
                <w:ilvl w:val="0"/>
                <w:numId w:val="29"/>
              </w:numPr>
              <w:suppressAutoHyphens w:val="0"/>
              <w:spacing w:after="0" w:line="360" w:lineRule="auto"/>
              <w:ind w:left="433" w:hanging="357"/>
              <w:jc w:val="both"/>
              <w:rPr>
                <w:rFonts w:ascii="Tahoma" w:eastAsia="Tahoma" w:hAnsi="Tahoma" w:cs="Tahoma"/>
              </w:rPr>
            </w:pPr>
            <w:r>
              <w:rPr>
                <w:rFonts w:ascii="Tahoma" w:eastAsia="Tahoma" w:hAnsi="Tahoma" w:cs="Tahoma"/>
              </w:rPr>
              <w:t>I, II e III.</w:t>
            </w:r>
          </w:p>
        </w:tc>
      </w:tr>
    </w:tbl>
    <w:p w14:paraId="46483672" w14:textId="77777777" w:rsidR="00D02513" w:rsidRDefault="00D02513" w:rsidP="00D02513">
      <w:pPr>
        <w:spacing w:after="0" w:line="360" w:lineRule="auto"/>
        <w:jc w:val="both"/>
        <w:rPr>
          <w:rFonts w:ascii="Tahoma" w:eastAsia="Tahoma" w:hAnsi="Tahoma" w:cs="Tahoma"/>
        </w:rPr>
      </w:pPr>
    </w:p>
    <w:p w14:paraId="5B5D88D5" w14:textId="77777777" w:rsidR="00D02513" w:rsidRDefault="00D02513" w:rsidP="00D02513">
      <w:pPr>
        <w:numPr>
          <w:ilvl w:val="0"/>
          <w:numId w:val="30"/>
        </w:numPr>
        <w:suppressAutoHyphens w:val="0"/>
        <w:spacing w:after="0" w:line="360" w:lineRule="auto"/>
        <w:jc w:val="both"/>
        <w:rPr>
          <w:rFonts w:ascii="Tahoma" w:eastAsia="Tahoma" w:hAnsi="Tahoma" w:cs="Tahoma"/>
          <w:b/>
        </w:rPr>
      </w:pPr>
      <w:r>
        <w:rPr>
          <w:rFonts w:ascii="Tahoma" w:eastAsia="Tahoma" w:hAnsi="Tahoma" w:cs="Tahoma"/>
          <w:b/>
        </w:rPr>
        <w:t>Análise da questão</w:t>
      </w:r>
    </w:p>
    <w:p w14:paraId="2E572FEB" w14:textId="77777777" w:rsidR="00D02513" w:rsidRDefault="00D02513" w:rsidP="00D02513">
      <w:pPr>
        <w:spacing w:after="0" w:line="360" w:lineRule="auto"/>
        <w:ind w:firstLine="709"/>
        <w:jc w:val="both"/>
        <w:rPr>
          <w:rFonts w:ascii="Tahoma" w:eastAsia="Tahoma" w:hAnsi="Tahoma" w:cs="Tahoma"/>
        </w:rPr>
      </w:pPr>
    </w:p>
    <w:p w14:paraId="61D60A5C" w14:textId="77777777" w:rsidR="00D02513" w:rsidRDefault="00D02513" w:rsidP="00D02513">
      <w:pPr>
        <w:spacing w:after="0" w:line="360" w:lineRule="auto"/>
        <w:jc w:val="both"/>
        <w:rPr>
          <w:rFonts w:ascii="Tahoma" w:eastAsia="Tahoma" w:hAnsi="Tahoma" w:cs="Tahoma"/>
          <w:b/>
          <w:i/>
          <w:lang w:val="en-US"/>
        </w:rPr>
      </w:pPr>
      <w:r>
        <w:rPr>
          <w:rFonts w:ascii="Tahoma" w:eastAsia="Tahoma" w:hAnsi="Tahoma" w:cs="Tahoma"/>
          <w:b/>
          <w:lang w:val="en-US"/>
        </w:rPr>
        <w:t xml:space="preserve">Internet das </w:t>
      </w:r>
      <w:proofErr w:type="spellStart"/>
      <w:r>
        <w:rPr>
          <w:rFonts w:ascii="Tahoma" w:eastAsia="Tahoma" w:hAnsi="Tahoma" w:cs="Tahoma"/>
          <w:b/>
          <w:lang w:val="en-US"/>
        </w:rPr>
        <w:t>Coisas</w:t>
      </w:r>
      <w:proofErr w:type="spellEnd"/>
      <w:r>
        <w:rPr>
          <w:rFonts w:ascii="Tahoma" w:eastAsia="Tahoma" w:hAnsi="Tahoma" w:cs="Tahoma"/>
          <w:b/>
          <w:i/>
          <w:lang w:val="en-US"/>
        </w:rPr>
        <w:t xml:space="preserve"> (Internet of things – </w:t>
      </w:r>
      <w:proofErr w:type="spellStart"/>
      <w:r>
        <w:rPr>
          <w:rFonts w:ascii="Tahoma" w:eastAsia="Tahoma" w:hAnsi="Tahoma" w:cs="Tahoma"/>
          <w:b/>
          <w:i/>
          <w:lang w:val="en-US"/>
        </w:rPr>
        <w:t>IoT</w:t>
      </w:r>
      <w:proofErr w:type="spellEnd"/>
      <w:r>
        <w:rPr>
          <w:rFonts w:ascii="Tahoma" w:eastAsia="Tahoma" w:hAnsi="Tahoma" w:cs="Tahoma"/>
          <w:b/>
          <w:i/>
          <w:lang w:val="en-US"/>
        </w:rPr>
        <w:t>)</w:t>
      </w:r>
    </w:p>
    <w:p w14:paraId="6B5849E7" w14:textId="77777777" w:rsidR="00D02513" w:rsidRDefault="00D02513" w:rsidP="00D02513">
      <w:pPr>
        <w:spacing w:after="0" w:line="360" w:lineRule="auto"/>
        <w:jc w:val="both"/>
        <w:rPr>
          <w:rFonts w:ascii="Tahoma" w:eastAsia="Tahoma" w:hAnsi="Tahoma" w:cs="Tahoma"/>
          <w:lang w:val="en-US"/>
        </w:rPr>
      </w:pPr>
    </w:p>
    <w:p w14:paraId="351824FF" w14:textId="77777777" w:rsidR="00D02513" w:rsidRDefault="00D02513" w:rsidP="00D02513">
      <w:pPr>
        <w:spacing w:after="0" w:line="360" w:lineRule="auto"/>
        <w:ind w:firstLine="709"/>
        <w:jc w:val="both"/>
        <w:rPr>
          <w:rFonts w:ascii="Tahoma" w:eastAsia="Tahoma" w:hAnsi="Tahoma" w:cs="Tahoma"/>
        </w:rPr>
      </w:pPr>
      <w:r>
        <w:rPr>
          <w:rFonts w:ascii="Tahoma" w:eastAsia="Tahoma" w:hAnsi="Tahoma" w:cs="Tahoma"/>
        </w:rPr>
        <w:t>Desde a década de 1980, temos observado dois fenômenos nas áreas da computação e da eletrônica:</w:t>
      </w:r>
    </w:p>
    <w:p w14:paraId="7A500AB2" w14:textId="77777777" w:rsidR="00D02513" w:rsidRDefault="00D02513" w:rsidP="00D02513">
      <w:pPr>
        <w:numPr>
          <w:ilvl w:val="0"/>
          <w:numId w:val="31"/>
        </w:numPr>
        <w:suppressAutoHyphens w:val="0"/>
        <w:spacing w:after="0" w:line="360" w:lineRule="auto"/>
        <w:jc w:val="both"/>
        <w:rPr>
          <w:rFonts w:ascii="Tahoma" w:eastAsia="Tahoma" w:hAnsi="Tahoma" w:cs="Tahoma"/>
        </w:rPr>
      </w:pPr>
      <w:proofErr w:type="gramStart"/>
      <w:r>
        <w:rPr>
          <w:rFonts w:ascii="Tahoma" w:eastAsia="Tahoma" w:hAnsi="Tahoma" w:cs="Tahoma"/>
        </w:rPr>
        <w:t>o</w:t>
      </w:r>
      <w:proofErr w:type="gramEnd"/>
      <w:r>
        <w:rPr>
          <w:rFonts w:ascii="Tahoma" w:eastAsia="Tahoma" w:hAnsi="Tahoma" w:cs="Tahoma"/>
        </w:rPr>
        <w:t xml:space="preserve"> aumento do poder computacional;</w:t>
      </w:r>
    </w:p>
    <w:p w14:paraId="6BB75A7A" w14:textId="77777777" w:rsidR="00D02513" w:rsidRDefault="00D02513" w:rsidP="00D02513">
      <w:pPr>
        <w:numPr>
          <w:ilvl w:val="0"/>
          <w:numId w:val="31"/>
        </w:numPr>
        <w:suppressAutoHyphens w:val="0"/>
        <w:spacing w:after="0" w:line="360" w:lineRule="auto"/>
        <w:jc w:val="both"/>
        <w:rPr>
          <w:rFonts w:ascii="Tahoma" w:eastAsia="Tahoma" w:hAnsi="Tahoma" w:cs="Tahoma"/>
        </w:rPr>
      </w:pPr>
      <w:proofErr w:type="gramStart"/>
      <w:r>
        <w:rPr>
          <w:rFonts w:ascii="Tahoma" w:eastAsia="Tahoma" w:hAnsi="Tahoma" w:cs="Tahoma"/>
        </w:rPr>
        <w:t>a</w:t>
      </w:r>
      <w:proofErr w:type="gramEnd"/>
      <w:r>
        <w:rPr>
          <w:rFonts w:ascii="Tahoma" w:eastAsia="Tahoma" w:hAnsi="Tahoma" w:cs="Tahoma"/>
        </w:rPr>
        <w:t xml:space="preserve"> diminuição dos custos de produção.</w:t>
      </w:r>
    </w:p>
    <w:p w14:paraId="7416F86C" w14:textId="77777777" w:rsidR="00D02513" w:rsidRDefault="00D02513" w:rsidP="00D02513">
      <w:pPr>
        <w:spacing w:after="0" w:line="360" w:lineRule="auto"/>
        <w:ind w:firstLine="720"/>
        <w:jc w:val="both"/>
        <w:rPr>
          <w:rFonts w:ascii="Tahoma" w:eastAsia="Tahoma" w:hAnsi="Tahoma" w:cs="Tahoma"/>
        </w:rPr>
      </w:pPr>
      <w:r>
        <w:rPr>
          <w:rFonts w:ascii="Tahoma" w:eastAsia="Tahoma" w:hAnsi="Tahoma" w:cs="Tahoma"/>
        </w:rPr>
        <w:t xml:space="preserve">A produção de equipamentos eletrônicos se tornou cada vez mais barata, ao mesmo tempo em que as possibilidades de aumento na complexidade desses equipamentos se tornaram cada vez maiores. </w:t>
      </w:r>
    </w:p>
    <w:p w14:paraId="30453C0D" w14:textId="77777777" w:rsidR="00D02513" w:rsidRDefault="00D02513" w:rsidP="00D02513">
      <w:pPr>
        <w:spacing w:after="0" w:line="360" w:lineRule="auto"/>
        <w:ind w:firstLine="709"/>
        <w:jc w:val="both"/>
        <w:rPr>
          <w:rFonts w:ascii="Tahoma" w:eastAsia="Tahoma" w:hAnsi="Tahoma" w:cs="Tahoma"/>
        </w:rPr>
      </w:pPr>
      <w:r>
        <w:rPr>
          <w:rFonts w:ascii="Tahoma" w:eastAsia="Tahoma" w:hAnsi="Tahoma" w:cs="Tahoma"/>
        </w:rPr>
        <w:t>Outro fenômeno que também verificamos refere-se à explosão, em popularidade, da Internet, vinda da disseminação do uso das redes de computadores.</w:t>
      </w:r>
    </w:p>
    <w:p w14:paraId="6B1D7917" w14:textId="77777777" w:rsidR="00D02513" w:rsidRDefault="00D02513" w:rsidP="00D02513">
      <w:pPr>
        <w:spacing w:after="0" w:line="360" w:lineRule="auto"/>
        <w:ind w:firstLine="709"/>
        <w:jc w:val="both"/>
        <w:rPr>
          <w:rFonts w:ascii="Tahoma" w:eastAsia="Tahoma" w:hAnsi="Tahoma" w:cs="Tahoma"/>
        </w:rPr>
      </w:pPr>
      <w:r>
        <w:rPr>
          <w:rFonts w:ascii="Tahoma" w:eastAsia="Tahoma" w:hAnsi="Tahoma" w:cs="Tahoma"/>
        </w:rPr>
        <w:t xml:space="preserve">O efeito integrado de todos esses fenômenos foi o surgimento da possibilidade de fazermos equipamentos eletrônicos que apresentam, além de elevado grau de complexidade computacional (incluindo a utilização da inteligência artificial), a possibilidade de comunicação autônoma em uma rede de computadores. Esse é o mundo da Internet das Coisas, ou </w:t>
      </w:r>
      <w:proofErr w:type="spellStart"/>
      <w:r>
        <w:rPr>
          <w:rFonts w:ascii="Tahoma" w:eastAsia="Tahoma" w:hAnsi="Tahoma" w:cs="Tahoma"/>
        </w:rPr>
        <w:t>IoT</w:t>
      </w:r>
      <w:proofErr w:type="spellEnd"/>
      <w:r>
        <w:rPr>
          <w:rFonts w:ascii="Tahoma" w:eastAsia="Tahoma" w:hAnsi="Tahoma" w:cs="Tahoma"/>
        </w:rPr>
        <w:t xml:space="preserve"> (Internet </w:t>
      </w:r>
      <w:proofErr w:type="spellStart"/>
      <w:r>
        <w:rPr>
          <w:rFonts w:ascii="Tahoma" w:eastAsia="Tahoma" w:hAnsi="Tahoma" w:cs="Tahoma"/>
        </w:rPr>
        <w:t>of</w:t>
      </w:r>
      <w:proofErr w:type="spellEnd"/>
      <w:r>
        <w:rPr>
          <w:rFonts w:ascii="Tahoma" w:eastAsia="Tahoma" w:hAnsi="Tahoma" w:cs="Tahoma"/>
        </w:rPr>
        <w:t xml:space="preserve"> </w:t>
      </w:r>
      <w:proofErr w:type="spellStart"/>
      <w:r>
        <w:rPr>
          <w:rFonts w:ascii="Tahoma" w:eastAsia="Tahoma" w:hAnsi="Tahoma" w:cs="Tahoma"/>
        </w:rPr>
        <w:t>Things</w:t>
      </w:r>
      <w:proofErr w:type="spellEnd"/>
      <w:r>
        <w:rPr>
          <w:rFonts w:ascii="Tahoma" w:eastAsia="Tahoma" w:hAnsi="Tahoma" w:cs="Tahoma"/>
        </w:rPr>
        <w:t>). Contudo, ainda que exista ampla disponibilidade de produção de dispositivos inteligentes e interconectados, não podemos esquecer a dimensão comercial envolvida nos projetos desses produtos.</w:t>
      </w:r>
    </w:p>
    <w:p w14:paraId="64BB544D" w14:textId="77777777" w:rsidR="00D02513" w:rsidRDefault="00D02513" w:rsidP="00D02513">
      <w:pPr>
        <w:spacing w:after="0" w:line="360" w:lineRule="auto"/>
        <w:ind w:firstLine="709"/>
        <w:jc w:val="both"/>
        <w:rPr>
          <w:rFonts w:ascii="Tahoma" w:eastAsia="Tahoma" w:hAnsi="Tahoma" w:cs="Tahoma"/>
        </w:rPr>
      </w:pPr>
      <w:r>
        <w:rPr>
          <w:rFonts w:ascii="Tahoma" w:eastAsia="Tahoma" w:hAnsi="Tahoma" w:cs="Tahoma"/>
        </w:rPr>
        <w:t xml:space="preserve">Nesse contexto, a questão em análise busca determinar se o estudante tem a percepção da agregação de valor que a </w:t>
      </w:r>
      <w:proofErr w:type="spellStart"/>
      <w:r>
        <w:rPr>
          <w:rFonts w:ascii="Tahoma" w:eastAsia="Tahoma" w:hAnsi="Tahoma" w:cs="Tahoma"/>
        </w:rPr>
        <w:t>IoT</w:t>
      </w:r>
      <w:proofErr w:type="spellEnd"/>
      <w:r>
        <w:rPr>
          <w:rFonts w:ascii="Tahoma" w:eastAsia="Tahoma" w:hAnsi="Tahoma" w:cs="Tahoma"/>
        </w:rPr>
        <w:t xml:space="preserve"> pode proporcionar aos produtos e aos serviços oferecidos por uma empresa. As afirmativas tratam, também, da dependência existente entre a </w:t>
      </w:r>
      <w:proofErr w:type="spellStart"/>
      <w:r>
        <w:rPr>
          <w:rFonts w:ascii="Tahoma" w:eastAsia="Tahoma" w:hAnsi="Tahoma" w:cs="Tahoma"/>
        </w:rPr>
        <w:t>IoT</w:t>
      </w:r>
      <w:proofErr w:type="spellEnd"/>
      <w:r>
        <w:rPr>
          <w:rFonts w:ascii="Tahoma" w:eastAsia="Tahoma" w:hAnsi="Tahoma" w:cs="Tahoma"/>
        </w:rPr>
        <w:t xml:space="preserve"> e a infraestrutura disponível.</w:t>
      </w:r>
    </w:p>
    <w:p w14:paraId="019DEC03" w14:textId="77777777" w:rsidR="00D02513" w:rsidRDefault="00D02513" w:rsidP="00D02513">
      <w:pPr>
        <w:spacing w:after="0" w:line="360" w:lineRule="auto"/>
        <w:ind w:firstLine="709"/>
        <w:jc w:val="both"/>
        <w:rPr>
          <w:rFonts w:ascii="Tahoma" w:eastAsia="Tahoma" w:hAnsi="Tahoma" w:cs="Tahoma"/>
        </w:rPr>
      </w:pPr>
      <w:r>
        <w:rPr>
          <w:rFonts w:ascii="Tahoma" w:eastAsia="Tahoma" w:hAnsi="Tahoma" w:cs="Tahoma"/>
        </w:rPr>
        <w:t xml:space="preserve">Para responder à questão, é importante que o aluno tenha conhecimentos sobre a </w:t>
      </w:r>
      <w:proofErr w:type="spellStart"/>
      <w:r>
        <w:rPr>
          <w:rFonts w:ascii="Tahoma" w:eastAsia="Tahoma" w:hAnsi="Tahoma" w:cs="Tahoma"/>
        </w:rPr>
        <w:t>IoT</w:t>
      </w:r>
      <w:proofErr w:type="spellEnd"/>
      <w:r>
        <w:rPr>
          <w:rFonts w:ascii="Tahoma" w:eastAsia="Tahoma" w:hAnsi="Tahoma" w:cs="Tahoma"/>
        </w:rPr>
        <w:t xml:space="preserve"> e sobre como ela pode agregar valor aos produtos e aos serviços oferecidos. Trata-se de um diferencial de sucesso para uma empresa.</w:t>
      </w:r>
    </w:p>
    <w:p w14:paraId="2273E0FF" w14:textId="77777777" w:rsidR="00D02513" w:rsidRDefault="00D02513" w:rsidP="00D02513">
      <w:pPr>
        <w:spacing w:after="0" w:line="360" w:lineRule="auto"/>
        <w:ind w:firstLine="709"/>
        <w:jc w:val="both"/>
        <w:rPr>
          <w:rFonts w:ascii="Tahoma" w:eastAsia="Tahoma" w:hAnsi="Tahoma" w:cs="Tahoma"/>
        </w:rPr>
      </w:pPr>
    </w:p>
    <w:p w14:paraId="528B4910" w14:textId="77777777" w:rsidR="00D02513" w:rsidRDefault="00D02513" w:rsidP="00D02513">
      <w:pPr>
        <w:numPr>
          <w:ilvl w:val="0"/>
          <w:numId w:val="30"/>
        </w:numPr>
        <w:suppressAutoHyphens w:val="0"/>
        <w:spacing w:after="0" w:line="360" w:lineRule="auto"/>
        <w:jc w:val="both"/>
        <w:rPr>
          <w:rFonts w:ascii="Tahoma" w:eastAsia="Tahoma" w:hAnsi="Tahoma" w:cs="Tahoma"/>
          <w:b/>
        </w:rPr>
      </w:pPr>
      <w:r>
        <w:rPr>
          <w:rFonts w:ascii="Tahoma" w:eastAsia="Tahoma" w:hAnsi="Tahoma" w:cs="Tahoma"/>
          <w:b/>
        </w:rPr>
        <w:t>Análise das afirmativas</w:t>
      </w:r>
    </w:p>
    <w:p w14:paraId="447ED985" w14:textId="77777777" w:rsidR="00D02513" w:rsidRDefault="00D02513" w:rsidP="00D02513">
      <w:pPr>
        <w:spacing w:after="0" w:line="360" w:lineRule="auto"/>
        <w:jc w:val="both"/>
        <w:rPr>
          <w:rFonts w:ascii="Tahoma" w:eastAsia="Tahoma" w:hAnsi="Tahoma" w:cs="Tahoma"/>
        </w:rPr>
      </w:pPr>
    </w:p>
    <w:p w14:paraId="516B9849" w14:textId="77777777" w:rsidR="00D02513" w:rsidRDefault="00D02513" w:rsidP="00D02513">
      <w:pPr>
        <w:spacing w:after="0" w:line="360" w:lineRule="auto"/>
        <w:jc w:val="both"/>
        <w:rPr>
          <w:rFonts w:ascii="Tahoma" w:eastAsia="Tahoma" w:hAnsi="Tahoma" w:cs="Tahoma"/>
        </w:rPr>
      </w:pPr>
      <w:r>
        <w:rPr>
          <w:rFonts w:ascii="Tahoma" w:eastAsia="Tahoma" w:hAnsi="Tahoma" w:cs="Tahoma"/>
        </w:rPr>
        <w:t>I - Afirmativa correta.</w:t>
      </w:r>
    </w:p>
    <w:p w14:paraId="27BE019C" w14:textId="77777777" w:rsidR="00D02513" w:rsidRDefault="00D02513" w:rsidP="00D02513">
      <w:pPr>
        <w:spacing w:after="0" w:line="360" w:lineRule="auto"/>
        <w:jc w:val="both"/>
        <w:rPr>
          <w:rFonts w:ascii="Tahoma" w:eastAsia="Tahoma" w:hAnsi="Tahoma" w:cs="Tahoma"/>
        </w:rPr>
      </w:pPr>
      <w:r>
        <w:rPr>
          <w:rFonts w:ascii="Tahoma" w:eastAsia="Tahoma" w:hAnsi="Tahoma" w:cs="Tahoma"/>
        </w:rPr>
        <w:t xml:space="preserve">JUSTIFICATIVA. Toda a cadeia de desenvolvimento de </w:t>
      </w:r>
      <w:proofErr w:type="spellStart"/>
      <w:r>
        <w:rPr>
          <w:rFonts w:ascii="Tahoma" w:eastAsia="Tahoma" w:hAnsi="Tahoma" w:cs="Tahoma"/>
        </w:rPr>
        <w:t>IoT</w:t>
      </w:r>
      <w:proofErr w:type="spellEnd"/>
      <w:r>
        <w:rPr>
          <w:rFonts w:ascii="Tahoma" w:eastAsia="Tahoma" w:hAnsi="Tahoma" w:cs="Tahoma"/>
        </w:rPr>
        <w:t xml:space="preserve"> é suportada pelo hardware, pela rede, pela infraestrutura, pelas plataformas e pelos sistemas integrados. Dessa forma, para que a </w:t>
      </w:r>
      <w:proofErr w:type="spellStart"/>
      <w:r>
        <w:rPr>
          <w:rFonts w:ascii="Tahoma" w:eastAsia="Tahoma" w:hAnsi="Tahoma" w:cs="Tahoma"/>
        </w:rPr>
        <w:t>IoT</w:t>
      </w:r>
      <w:proofErr w:type="spellEnd"/>
      <w:r>
        <w:rPr>
          <w:rFonts w:ascii="Tahoma" w:eastAsia="Tahoma" w:hAnsi="Tahoma" w:cs="Tahoma"/>
        </w:rPr>
        <w:t xml:space="preserve"> possa agregar valor aos negócios, é preciso considerarmos questões que viabilizem a interoperabilidade completa em vários níveis, desde o estabelecimento de protocolos e dispositivos até as tarefas que envolvem instâncias do topo da hierarquia institucional.</w:t>
      </w:r>
    </w:p>
    <w:p w14:paraId="3F509663" w14:textId="77777777" w:rsidR="00D02513" w:rsidRDefault="00D02513" w:rsidP="00D02513">
      <w:pPr>
        <w:spacing w:after="0" w:line="360" w:lineRule="auto"/>
        <w:jc w:val="both"/>
        <w:rPr>
          <w:rFonts w:ascii="Tahoma" w:eastAsia="Tahoma" w:hAnsi="Tahoma" w:cs="Tahoma"/>
        </w:rPr>
      </w:pPr>
    </w:p>
    <w:p w14:paraId="11A63034" w14:textId="77777777" w:rsidR="00D02513" w:rsidRDefault="00D02513" w:rsidP="00D02513">
      <w:pPr>
        <w:spacing w:after="0" w:line="360" w:lineRule="auto"/>
        <w:jc w:val="both"/>
        <w:rPr>
          <w:rFonts w:ascii="Tahoma" w:eastAsia="Tahoma" w:hAnsi="Tahoma" w:cs="Tahoma"/>
        </w:rPr>
      </w:pPr>
      <w:r>
        <w:rPr>
          <w:rFonts w:ascii="Tahoma" w:eastAsia="Tahoma" w:hAnsi="Tahoma" w:cs="Tahoma"/>
        </w:rPr>
        <w:t>II - Afirmativa incorreta.</w:t>
      </w:r>
    </w:p>
    <w:p w14:paraId="2F94055F" w14:textId="77777777" w:rsidR="00D02513" w:rsidRDefault="00D02513" w:rsidP="00D02513">
      <w:pPr>
        <w:spacing w:after="0" w:line="360" w:lineRule="auto"/>
        <w:jc w:val="both"/>
        <w:rPr>
          <w:rFonts w:ascii="Tahoma" w:eastAsia="Tahoma" w:hAnsi="Tahoma" w:cs="Tahoma"/>
        </w:rPr>
      </w:pPr>
      <w:r>
        <w:rPr>
          <w:rFonts w:ascii="Tahoma" w:eastAsia="Tahoma" w:hAnsi="Tahoma" w:cs="Tahoma"/>
        </w:rPr>
        <w:t xml:space="preserve">JUSTIFICATIVA. Uma solução de negócios fundamentada em </w:t>
      </w:r>
      <w:proofErr w:type="spellStart"/>
      <w:r>
        <w:rPr>
          <w:rFonts w:ascii="Tahoma" w:eastAsia="Tahoma" w:hAnsi="Tahoma" w:cs="Tahoma"/>
        </w:rPr>
        <w:t>IoT</w:t>
      </w:r>
      <w:proofErr w:type="spellEnd"/>
      <w:r>
        <w:rPr>
          <w:rFonts w:ascii="Tahoma" w:eastAsia="Tahoma" w:hAnsi="Tahoma" w:cs="Tahoma"/>
        </w:rPr>
        <w:t xml:space="preserve"> pode ser baseada na infraestrutura de telecomunicações existente na empresa. Isso não requer, necessariamente, o uso de impressoras 3D.</w:t>
      </w:r>
    </w:p>
    <w:p w14:paraId="5C9ED61E" w14:textId="77777777" w:rsidR="00D02513" w:rsidRDefault="00D02513" w:rsidP="00D02513">
      <w:pPr>
        <w:spacing w:after="0" w:line="360" w:lineRule="auto"/>
        <w:jc w:val="both"/>
        <w:rPr>
          <w:rFonts w:ascii="Tahoma" w:eastAsia="Tahoma" w:hAnsi="Tahoma" w:cs="Tahoma"/>
        </w:rPr>
      </w:pPr>
    </w:p>
    <w:p w14:paraId="5489171C" w14:textId="77777777" w:rsidR="00D02513" w:rsidRDefault="00D02513" w:rsidP="00D02513">
      <w:pPr>
        <w:spacing w:after="0" w:line="360" w:lineRule="auto"/>
        <w:jc w:val="both"/>
        <w:rPr>
          <w:rFonts w:ascii="Tahoma" w:eastAsia="Tahoma" w:hAnsi="Tahoma" w:cs="Tahoma"/>
        </w:rPr>
      </w:pPr>
      <w:r>
        <w:rPr>
          <w:rFonts w:ascii="Tahoma" w:eastAsia="Tahoma" w:hAnsi="Tahoma" w:cs="Tahoma"/>
        </w:rPr>
        <w:t>III - Afirmativa correta.</w:t>
      </w:r>
    </w:p>
    <w:p w14:paraId="2A4881B0" w14:textId="77777777" w:rsidR="00D02513" w:rsidRDefault="00D02513" w:rsidP="00D02513">
      <w:pPr>
        <w:spacing w:after="0" w:line="360" w:lineRule="auto"/>
        <w:jc w:val="both"/>
        <w:rPr>
          <w:rFonts w:ascii="Tahoma" w:eastAsia="Tahoma" w:hAnsi="Tahoma" w:cs="Tahoma"/>
        </w:rPr>
      </w:pPr>
      <w:r>
        <w:rPr>
          <w:rFonts w:ascii="Tahoma" w:eastAsia="Tahoma" w:hAnsi="Tahoma" w:cs="Tahoma"/>
        </w:rPr>
        <w:t xml:space="preserve">JUSTIFICATIVA. Segundo </w:t>
      </w:r>
      <w:proofErr w:type="spellStart"/>
      <w:r>
        <w:rPr>
          <w:rFonts w:ascii="Tahoma" w:eastAsia="Tahoma" w:hAnsi="Tahoma" w:cs="Tahoma"/>
        </w:rPr>
        <w:t>Cossini</w:t>
      </w:r>
      <w:proofErr w:type="spellEnd"/>
      <w:r>
        <w:rPr>
          <w:rFonts w:ascii="Tahoma" w:eastAsia="Tahoma" w:hAnsi="Tahoma" w:cs="Tahoma"/>
        </w:rPr>
        <w:t xml:space="preserve"> (2020),</w:t>
      </w:r>
    </w:p>
    <w:p w14:paraId="3AA401B9" w14:textId="77777777" w:rsidR="00D02513" w:rsidRPr="00696872" w:rsidRDefault="00D02513" w:rsidP="00D02513">
      <w:pPr>
        <w:spacing w:after="0" w:line="240" w:lineRule="auto"/>
        <w:ind w:left="2268"/>
        <w:jc w:val="both"/>
        <w:rPr>
          <w:rFonts w:ascii="Tahoma" w:eastAsia="Tahoma" w:hAnsi="Tahoma" w:cs="Tahoma"/>
          <w:i/>
          <w:sz w:val="22"/>
          <w:szCs w:val="22"/>
        </w:rPr>
      </w:pPr>
    </w:p>
    <w:p w14:paraId="40E2E64E" w14:textId="77777777" w:rsidR="00D02513" w:rsidRPr="00696872" w:rsidRDefault="00D02513" w:rsidP="00D02513">
      <w:pPr>
        <w:spacing w:after="0" w:line="240" w:lineRule="auto"/>
        <w:ind w:left="2268"/>
        <w:jc w:val="both"/>
        <w:rPr>
          <w:rFonts w:ascii="Tahoma" w:eastAsia="Tahoma" w:hAnsi="Tahoma" w:cs="Tahoma"/>
          <w:i/>
          <w:sz w:val="22"/>
          <w:szCs w:val="22"/>
        </w:rPr>
      </w:pPr>
      <w:proofErr w:type="gramStart"/>
      <w:r w:rsidRPr="00696872">
        <w:rPr>
          <w:rFonts w:ascii="Tahoma" w:eastAsia="Tahoma" w:hAnsi="Tahoma" w:cs="Tahoma"/>
          <w:i/>
          <w:sz w:val="22"/>
          <w:szCs w:val="22"/>
        </w:rPr>
        <w:t>a</w:t>
      </w:r>
      <w:proofErr w:type="gramEnd"/>
      <w:r w:rsidRPr="00696872">
        <w:rPr>
          <w:rFonts w:ascii="Tahoma" w:eastAsia="Tahoma" w:hAnsi="Tahoma" w:cs="Tahoma"/>
          <w:i/>
          <w:sz w:val="22"/>
          <w:szCs w:val="22"/>
        </w:rPr>
        <w:t xml:space="preserve"> tríade composta pela criação de novos mercados digitais, gestão de risco e melhorias de eficiência é a chave para a transformação dos modelos de negócio atuais a partir da revolução que a Internet das Coisas vem trazendo para o bem-estar das pessoas ao redor do planeta. As empresas devem inovar por meio de novas parcerias e uso intensivo de inovadoras tecnologias para levarem produtos e serviços que melhor atendam os novos consumidores digitais e aqueles que, não tão novos, já estão inseridos na economia digital por meio de seus smartphones ou dispositivos inteligentes.</w:t>
      </w:r>
    </w:p>
    <w:p w14:paraId="5BAA1ED8" w14:textId="77777777" w:rsidR="00D02513" w:rsidRDefault="00D02513" w:rsidP="00D02513">
      <w:pPr>
        <w:spacing w:after="0" w:line="360" w:lineRule="auto"/>
        <w:jc w:val="both"/>
        <w:rPr>
          <w:rFonts w:ascii="Tahoma" w:eastAsia="Tahoma" w:hAnsi="Tahoma" w:cs="Tahoma"/>
        </w:rPr>
      </w:pPr>
    </w:p>
    <w:p w14:paraId="286E1C83" w14:textId="77777777" w:rsidR="00D02513" w:rsidRDefault="00D02513" w:rsidP="00D02513">
      <w:pPr>
        <w:spacing w:after="0" w:line="360" w:lineRule="auto"/>
        <w:jc w:val="both"/>
        <w:rPr>
          <w:rFonts w:ascii="Tahoma" w:eastAsia="Tahoma" w:hAnsi="Tahoma" w:cs="Tahoma"/>
        </w:rPr>
      </w:pPr>
      <w:r>
        <w:rPr>
          <w:rFonts w:ascii="Tahoma" w:eastAsia="Tahoma" w:hAnsi="Tahoma" w:cs="Tahoma"/>
        </w:rPr>
        <w:t>Alternativa correta: C.</w:t>
      </w:r>
    </w:p>
    <w:p w14:paraId="2348917A" w14:textId="77777777" w:rsidR="00D02513" w:rsidRDefault="00D02513" w:rsidP="00D02513">
      <w:pPr>
        <w:spacing w:after="0" w:line="360" w:lineRule="auto"/>
        <w:jc w:val="both"/>
        <w:rPr>
          <w:rFonts w:ascii="Tahoma" w:eastAsia="Tahoma" w:hAnsi="Tahoma" w:cs="Tahoma"/>
        </w:rPr>
      </w:pPr>
    </w:p>
    <w:p w14:paraId="3201BE87" w14:textId="77777777" w:rsidR="00D02513" w:rsidRDefault="00D02513" w:rsidP="00D02513">
      <w:pPr>
        <w:numPr>
          <w:ilvl w:val="0"/>
          <w:numId w:val="30"/>
        </w:numPr>
        <w:suppressAutoHyphens w:val="0"/>
        <w:spacing w:after="0" w:line="360" w:lineRule="auto"/>
        <w:jc w:val="both"/>
        <w:rPr>
          <w:rFonts w:ascii="Tahoma" w:eastAsia="Tahoma" w:hAnsi="Tahoma" w:cs="Tahoma"/>
          <w:b/>
        </w:rPr>
      </w:pPr>
      <w:r>
        <w:rPr>
          <w:rFonts w:ascii="Tahoma" w:eastAsia="Tahoma" w:hAnsi="Tahoma" w:cs="Tahoma"/>
          <w:b/>
        </w:rPr>
        <w:t>Indicações bibliográficas</w:t>
      </w:r>
    </w:p>
    <w:p w14:paraId="07F70648" w14:textId="77777777" w:rsidR="00D02513" w:rsidRDefault="00D02513" w:rsidP="00D02513">
      <w:pPr>
        <w:spacing w:after="0" w:line="360" w:lineRule="auto"/>
        <w:jc w:val="both"/>
        <w:rPr>
          <w:rFonts w:ascii="Tahoma" w:eastAsia="Tahoma" w:hAnsi="Tahoma" w:cs="Tahoma"/>
        </w:rPr>
      </w:pPr>
    </w:p>
    <w:p w14:paraId="2AB8A557" w14:textId="77777777" w:rsidR="00D02513" w:rsidRDefault="00D02513" w:rsidP="00D02513">
      <w:pPr>
        <w:numPr>
          <w:ilvl w:val="0"/>
          <w:numId w:val="32"/>
        </w:numPr>
        <w:suppressAutoHyphens w:val="0"/>
        <w:spacing w:after="0" w:line="360" w:lineRule="auto"/>
        <w:jc w:val="both"/>
        <w:rPr>
          <w:rFonts w:ascii="Calibri" w:hAnsi="Calibri" w:cs="Calibri"/>
        </w:rPr>
      </w:pPr>
      <w:r>
        <w:rPr>
          <w:rFonts w:ascii="Tahoma" w:eastAsia="Tahoma" w:hAnsi="Tahoma" w:cs="Tahoma"/>
        </w:rPr>
        <w:t xml:space="preserve">BANCO NACIONAL DE DESENVOLVIMENTO ECONÔMICO E SOCIAL – BNDES. </w:t>
      </w:r>
      <w:r>
        <w:rPr>
          <w:rFonts w:ascii="Tahoma" w:eastAsia="Tahoma" w:hAnsi="Tahoma" w:cs="Tahoma"/>
          <w:i/>
        </w:rPr>
        <w:t>Internet das coisas – Um plano de ação para o Brasil.</w:t>
      </w:r>
      <w:r>
        <w:rPr>
          <w:rFonts w:ascii="Tahoma" w:eastAsia="Tahoma" w:hAnsi="Tahoma" w:cs="Tahoma"/>
        </w:rPr>
        <w:t xml:space="preserve"> Disponível em &lt;http://www.mctic.gov.br/mctic/export/sites/institucional/tecnologia/SEPOD/politicasDigitais/arquivos/arquivos_estudo_iot/fase-4-3.pdf&gt;. Acesso em 18 fev. 2020.</w:t>
      </w:r>
    </w:p>
    <w:p w14:paraId="08ABC264" w14:textId="77777777" w:rsidR="00D02513" w:rsidRDefault="00D02513" w:rsidP="00D02513">
      <w:pPr>
        <w:numPr>
          <w:ilvl w:val="0"/>
          <w:numId w:val="32"/>
        </w:numPr>
        <w:suppressAutoHyphens w:val="0"/>
        <w:spacing w:after="0" w:line="360" w:lineRule="auto"/>
        <w:jc w:val="both"/>
      </w:pPr>
      <w:r>
        <w:rPr>
          <w:rFonts w:ascii="Tahoma" w:eastAsia="Tahoma" w:hAnsi="Tahoma" w:cs="Tahoma"/>
        </w:rPr>
        <w:t xml:space="preserve">BANCO NACIONAL DE DESENVOLVIMENTO ECONÔMICO E SOCIAL – BNDES. </w:t>
      </w:r>
      <w:r>
        <w:rPr>
          <w:rFonts w:ascii="Tahoma" w:eastAsia="Tahoma" w:hAnsi="Tahoma" w:cs="Tahoma"/>
          <w:i/>
        </w:rPr>
        <w:t>Internet das coisas: estimando impactos na economia.</w:t>
      </w:r>
      <w:r>
        <w:rPr>
          <w:rFonts w:ascii="Tahoma" w:eastAsia="Tahoma" w:hAnsi="Tahoma" w:cs="Tahoma"/>
        </w:rPr>
        <w:t xml:space="preserve"> Disponível em &lt;https://www. bndes.gov.br/wps/portal/site/home/conhecimento/noticias/noticia/internet-coisas-iot&gt;. Acesso em 18 fev. 2020.</w:t>
      </w:r>
    </w:p>
    <w:p w14:paraId="404D2A41" w14:textId="77777777" w:rsidR="00D02513" w:rsidRDefault="00D02513" w:rsidP="00D02513">
      <w:pPr>
        <w:numPr>
          <w:ilvl w:val="0"/>
          <w:numId w:val="32"/>
        </w:numPr>
        <w:suppressAutoHyphens w:val="0"/>
        <w:spacing w:after="0" w:line="360" w:lineRule="auto"/>
        <w:jc w:val="both"/>
      </w:pPr>
      <w:r>
        <w:rPr>
          <w:rFonts w:ascii="Tahoma" w:eastAsia="Tahoma" w:hAnsi="Tahoma" w:cs="Tahoma"/>
        </w:rPr>
        <w:t xml:space="preserve">COELHO, P. </w:t>
      </w:r>
      <w:r>
        <w:rPr>
          <w:rFonts w:ascii="Tahoma" w:eastAsia="Tahoma" w:hAnsi="Tahoma" w:cs="Tahoma"/>
          <w:i/>
        </w:rPr>
        <w:t>Internet das Coisas – Introdução prática.</w:t>
      </w:r>
      <w:r>
        <w:rPr>
          <w:rFonts w:ascii="Tahoma" w:eastAsia="Tahoma" w:hAnsi="Tahoma" w:cs="Tahoma"/>
        </w:rPr>
        <w:t xml:space="preserve"> Lisboa: FCA, 2017.</w:t>
      </w:r>
      <w:r>
        <w:rPr>
          <w:rFonts w:ascii="Tahoma" w:eastAsia="Tahoma" w:hAnsi="Tahoma" w:cs="Tahoma"/>
          <w:i/>
        </w:rPr>
        <w:t xml:space="preserve"> </w:t>
      </w:r>
    </w:p>
    <w:p w14:paraId="6B5AD4BB" w14:textId="77777777" w:rsidR="00D02513" w:rsidRDefault="00D02513" w:rsidP="00D02513">
      <w:pPr>
        <w:numPr>
          <w:ilvl w:val="0"/>
          <w:numId w:val="32"/>
        </w:numPr>
        <w:suppressAutoHyphens w:val="0"/>
        <w:spacing w:after="0" w:line="360" w:lineRule="auto"/>
        <w:jc w:val="both"/>
      </w:pPr>
      <w:r>
        <w:rPr>
          <w:rFonts w:ascii="Tahoma" w:eastAsia="Tahoma" w:hAnsi="Tahoma" w:cs="Tahoma"/>
        </w:rPr>
        <w:t xml:space="preserve">COSSINI, R. </w:t>
      </w:r>
      <w:r>
        <w:rPr>
          <w:rFonts w:ascii="Tahoma" w:eastAsia="Tahoma" w:hAnsi="Tahoma" w:cs="Tahoma"/>
          <w:i/>
        </w:rPr>
        <w:t xml:space="preserve">A Internet das Coisas pode mudar a economia? </w:t>
      </w:r>
      <w:r>
        <w:rPr>
          <w:rFonts w:ascii="Tahoma" w:eastAsia="Tahoma" w:hAnsi="Tahoma" w:cs="Tahoma"/>
        </w:rPr>
        <w:t>Disponível em &lt;https://computerworld.com.br/2016/04/19/internet-das-coisas-pode-mudar-economia/&gt;. Acesso em 18 fev. 2020.</w:t>
      </w:r>
    </w:p>
    <w:p w14:paraId="169FF0F6" w14:textId="77777777" w:rsidR="00D02513" w:rsidRDefault="00D02513" w:rsidP="00D02513">
      <w:pPr>
        <w:numPr>
          <w:ilvl w:val="0"/>
          <w:numId w:val="32"/>
        </w:numPr>
        <w:suppressAutoHyphens w:val="0"/>
        <w:spacing w:after="0" w:line="360" w:lineRule="auto"/>
        <w:jc w:val="both"/>
      </w:pPr>
      <w:r>
        <w:rPr>
          <w:rFonts w:ascii="Tahoma" w:eastAsia="Tahoma" w:hAnsi="Tahoma" w:cs="Tahoma"/>
        </w:rPr>
        <w:t xml:space="preserve">FURTADO, F.; PEIXOTO, E.; PEREIRA, D. </w:t>
      </w:r>
      <w:proofErr w:type="spellStart"/>
      <w:r>
        <w:rPr>
          <w:rFonts w:ascii="Tahoma" w:eastAsia="Tahoma" w:hAnsi="Tahoma" w:cs="Tahoma"/>
          <w:i/>
        </w:rPr>
        <w:t>Roadmap</w:t>
      </w:r>
      <w:proofErr w:type="spellEnd"/>
      <w:r>
        <w:rPr>
          <w:rFonts w:ascii="Tahoma" w:eastAsia="Tahoma" w:hAnsi="Tahoma" w:cs="Tahoma"/>
          <w:i/>
        </w:rPr>
        <w:t xml:space="preserve"> de Educação para </w:t>
      </w:r>
      <w:proofErr w:type="spellStart"/>
      <w:r>
        <w:rPr>
          <w:rFonts w:ascii="Tahoma" w:eastAsia="Tahoma" w:hAnsi="Tahoma" w:cs="Tahoma"/>
          <w:i/>
        </w:rPr>
        <w:t>IoT</w:t>
      </w:r>
      <w:proofErr w:type="spellEnd"/>
      <w:r>
        <w:rPr>
          <w:rFonts w:ascii="Tahoma" w:eastAsia="Tahoma" w:hAnsi="Tahoma" w:cs="Tahoma"/>
          <w:i/>
        </w:rPr>
        <w:t xml:space="preserve"> - Internet </w:t>
      </w:r>
      <w:proofErr w:type="spellStart"/>
      <w:r>
        <w:rPr>
          <w:rFonts w:ascii="Tahoma" w:eastAsia="Tahoma" w:hAnsi="Tahoma" w:cs="Tahoma"/>
          <w:i/>
        </w:rPr>
        <w:t>of</w:t>
      </w:r>
      <w:proofErr w:type="spellEnd"/>
      <w:r>
        <w:rPr>
          <w:rFonts w:ascii="Tahoma" w:eastAsia="Tahoma" w:hAnsi="Tahoma" w:cs="Tahoma"/>
          <w:i/>
        </w:rPr>
        <w:t xml:space="preserve"> </w:t>
      </w:r>
      <w:proofErr w:type="spellStart"/>
      <w:r>
        <w:rPr>
          <w:rFonts w:ascii="Tahoma" w:eastAsia="Tahoma" w:hAnsi="Tahoma" w:cs="Tahoma"/>
          <w:i/>
        </w:rPr>
        <w:t>Things</w:t>
      </w:r>
      <w:proofErr w:type="spellEnd"/>
      <w:r>
        <w:rPr>
          <w:rFonts w:ascii="Tahoma" w:eastAsia="Tahoma" w:hAnsi="Tahoma" w:cs="Tahoma"/>
          <w:i/>
        </w:rPr>
        <w:t xml:space="preserve">. </w:t>
      </w:r>
      <w:r>
        <w:rPr>
          <w:rFonts w:ascii="Tahoma" w:eastAsia="Tahoma" w:hAnsi="Tahoma" w:cs="Tahoma"/>
        </w:rPr>
        <w:t>Disponível em &lt;https://www.cesar.org.br/index.php/2017/12/12/r oadmap-de-educacao-para-iot%E2%80%8A-%E2%80%8Ainternet-of-things/&gt;. Acesso em 18 fev. 2020.</w:t>
      </w:r>
    </w:p>
    <w:p w14:paraId="10EBDDEB" w14:textId="77777777" w:rsidR="00D02513" w:rsidRDefault="00D02513" w:rsidP="00D02513">
      <w:pPr>
        <w:numPr>
          <w:ilvl w:val="0"/>
          <w:numId w:val="32"/>
        </w:numPr>
        <w:suppressAutoHyphens w:val="0"/>
        <w:spacing w:after="0" w:line="360" w:lineRule="auto"/>
        <w:jc w:val="both"/>
      </w:pPr>
      <w:r>
        <w:rPr>
          <w:rFonts w:ascii="Tahoma" w:eastAsia="Tahoma" w:hAnsi="Tahoma" w:cs="Tahoma"/>
        </w:rPr>
        <w:t xml:space="preserve">MAGRANI, E. </w:t>
      </w:r>
      <w:r>
        <w:rPr>
          <w:rFonts w:ascii="Tahoma" w:eastAsia="Tahoma" w:hAnsi="Tahoma" w:cs="Tahoma"/>
          <w:i/>
        </w:rPr>
        <w:t>A Internet das Coisas.</w:t>
      </w:r>
      <w:r>
        <w:rPr>
          <w:rFonts w:ascii="Tahoma" w:eastAsia="Tahoma" w:hAnsi="Tahoma" w:cs="Tahoma"/>
        </w:rPr>
        <w:t xml:space="preserve"> Rio de Janeiro, FGV. 2018.</w:t>
      </w:r>
    </w:p>
    <w:p w14:paraId="43AD3DF6" w14:textId="77777777" w:rsidR="00D02513" w:rsidRDefault="00D02513" w:rsidP="00D02513">
      <w:pPr>
        <w:numPr>
          <w:ilvl w:val="0"/>
          <w:numId w:val="32"/>
        </w:numPr>
        <w:suppressAutoHyphens w:val="0"/>
        <w:spacing w:after="0" w:line="360" w:lineRule="auto"/>
        <w:jc w:val="both"/>
      </w:pPr>
      <w:r>
        <w:rPr>
          <w:rFonts w:ascii="Tahoma" w:eastAsia="Tahoma" w:hAnsi="Tahoma" w:cs="Tahoma"/>
        </w:rPr>
        <w:t xml:space="preserve">SINCLAIR, B. </w:t>
      </w:r>
      <w:proofErr w:type="spellStart"/>
      <w:r>
        <w:rPr>
          <w:rFonts w:ascii="Tahoma" w:eastAsia="Tahoma" w:hAnsi="Tahoma" w:cs="Tahoma"/>
          <w:i/>
        </w:rPr>
        <w:t>IoT</w:t>
      </w:r>
      <w:proofErr w:type="spellEnd"/>
      <w:r>
        <w:rPr>
          <w:rFonts w:ascii="Tahoma" w:eastAsia="Tahoma" w:hAnsi="Tahoma" w:cs="Tahoma"/>
          <w:i/>
        </w:rPr>
        <w:t>: Como usar a "Internet das Coisas" para alavancar seus negócios.</w:t>
      </w:r>
      <w:r>
        <w:rPr>
          <w:rFonts w:ascii="Tahoma" w:eastAsia="Tahoma" w:hAnsi="Tahoma" w:cs="Tahoma"/>
        </w:rPr>
        <w:t xml:space="preserve"> São Paulo: Autêntica Business, 2018.</w:t>
      </w:r>
    </w:p>
    <w:p w14:paraId="682EEC0B" w14:textId="77777777" w:rsidR="00D02513" w:rsidRDefault="00D02513" w:rsidP="00D02513">
      <w:pPr>
        <w:rPr>
          <w:rFonts w:ascii="Tahoma" w:eastAsia="Tahoma" w:hAnsi="Tahoma" w:cs="Tahoma"/>
        </w:rPr>
      </w:pPr>
    </w:p>
    <w:p w14:paraId="75E081B7" w14:textId="39917240" w:rsidR="00D02513"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1BD8D120" w14:textId="77777777" w:rsidR="00D02513" w:rsidRPr="00040F71" w:rsidRDefault="00D02513" w:rsidP="00D02513">
      <w:pPr>
        <w:pBdr>
          <w:top w:val="nil"/>
          <w:left w:val="nil"/>
          <w:bottom w:val="nil"/>
          <w:right w:val="nil"/>
          <w:between w:val="nil"/>
        </w:pBdr>
        <w:suppressAutoHyphens w:val="0"/>
        <w:spacing w:after="0" w:line="360" w:lineRule="auto"/>
        <w:jc w:val="both"/>
        <w:rPr>
          <w:rFonts w:ascii="Tahoma" w:eastAsia="Tahoma" w:hAnsi="Tahoma" w:cs="Tahoma"/>
        </w:rPr>
      </w:pPr>
    </w:p>
    <w:p w14:paraId="5C1D353A" w14:textId="77777777" w:rsidR="007E6E8A" w:rsidRPr="00040F71" w:rsidRDefault="007E6E8A" w:rsidP="007E6E8A">
      <w:pPr>
        <w:pBdr>
          <w:top w:val="nil"/>
          <w:left w:val="nil"/>
          <w:bottom w:val="nil"/>
          <w:right w:val="nil"/>
          <w:between w:val="nil"/>
        </w:pBdr>
        <w:spacing w:line="360" w:lineRule="auto"/>
        <w:jc w:val="both"/>
        <w:rPr>
          <w:rFonts w:ascii="Tahoma" w:eastAsia="Tahoma" w:hAnsi="Tahoma" w:cs="Tahoma"/>
        </w:rPr>
      </w:pPr>
      <w:r w:rsidRPr="00040F71">
        <w:br w:type="page"/>
      </w:r>
    </w:p>
    <w:p w14:paraId="1CFA5143" w14:textId="694D2D35" w:rsidR="002C1F4C" w:rsidRDefault="00613E8D">
      <w:pPr>
        <w:spacing w:after="0" w:line="360" w:lineRule="auto"/>
        <w:jc w:val="center"/>
        <w:rPr>
          <w:rFonts w:ascii="Tahoma" w:hAnsi="Tahoma" w:cs="Tahoma"/>
          <w:b/>
        </w:rPr>
      </w:pPr>
      <w:r>
        <w:rPr>
          <w:rFonts w:ascii="Tahoma" w:hAnsi="Tahoma" w:cs="Tahoma"/>
          <w:b/>
        </w:rPr>
        <w:t>ÍNDICE REMISSIVO</w:t>
      </w:r>
    </w:p>
    <w:p w14:paraId="7DEE5452" w14:textId="77777777" w:rsidR="00237E02" w:rsidRDefault="00237E02">
      <w:pPr>
        <w:spacing w:after="0" w:line="360" w:lineRule="auto"/>
        <w:jc w:val="center"/>
      </w:pPr>
    </w:p>
    <w:tbl>
      <w:tblPr>
        <w:tblW w:w="10248" w:type="dxa"/>
        <w:jc w:val="center"/>
        <w:tblLayout w:type="fixed"/>
        <w:tblLook w:val="0000" w:firstRow="0" w:lastRow="0" w:firstColumn="0" w:lastColumn="0" w:noHBand="0" w:noVBand="0"/>
      </w:tblPr>
      <w:tblGrid>
        <w:gridCol w:w="1854"/>
        <w:gridCol w:w="8394"/>
      </w:tblGrid>
      <w:tr w:rsidR="00486C60" w14:paraId="035B97BE"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45C91800" w14:textId="3C209DB0" w:rsidR="00486C60" w:rsidRPr="00486C60" w:rsidRDefault="0070086F" w:rsidP="0070086F">
            <w:pPr>
              <w:spacing w:after="0" w:line="360" w:lineRule="auto"/>
              <w:jc w:val="center"/>
              <w:rPr>
                <w:rFonts w:ascii="Tahoma" w:hAnsi="Tahoma" w:cs="Tahoma"/>
                <w:b/>
              </w:rPr>
            </w:pPr>
            <w:r w:rsidRPr="00486C60">
              <w:rPr>
                <w:rFonts w:ascii="Tahoma" w:hAnsi="Tahoma" w:cs="Tahoma"/>
                <w:b/>
              </w:rPr>
              <w:t xml:space="preserve">Questão </w:t>
            </w:r>
            <w:r w:rsidR="00D949DD">
              <w:rPr>
                <w:rFonts w:ascii="Tahoma" w:hAnsi="Tahoma" w:cs="Tahoma"/>
                <w:b/>
              </w:rPr>
              <w:t>1</w:t>
            </w:r>
          </w:p>
        </w:tc>
        <w:tc>
          <w:tcPr>
            <w:tcW w:w="8394" w:type="dxa"/>
            <w:tcBorders>
              <w:top w:val="single" w:sz="4" w:space="0" w:color="000000"/>
              <w:left w:val="single" w:sz="4" w:space="0" w:color="000000"/>
              <w:bottom w:val="single" w:sz="4" w:space="0" w:color="000000"/>
              <w:right w:val="single" w:sz="4" w:space="0" w:color="000000"/>
            </w:tcBorders>
            <w:vAlign w:val="center"/>
          </w:tcPr>
          <w:p w14:paraId="4EAAA3D2" w14:textId="394A0CD0" w:rsidR="00486C60" w:rsidRPr="0070086F" w:rsidRDefault="0070086F" w:rsidP="0070086F">
            <w:pPr>
              <w:spacing w:after="0" w:line="360" w:lineRule="auto"/>
              <w:jc w:val="center"/>
              <w:rPr>
                <w:rFonts w:ascii="Tahoma" w:hAnsi="Tahoma" w:cs="Tahoma"/>
                <w:bCs/>
              </w:rPr>
            </w:pPr>
            <w:r w:rsidRPr="0070086F">
              <w:rPr>
                <w:rFonts w:ascii="Tahoma" w:eastAsia="Tahoma" w:hAnsi="Tahoma" w:cs="Tahoma"/>
                <w:bCs/>
              </w:rPr>
              <w:t>Protocolos TCP e UDP.</w:t>
            </w:r>
          </w:p>
        </w:tc>
      </w:tr>
      <w:tr w:rsidR="00486C60" w14:paraId="6D2126D9"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7F6CC8C8" w14:textId="0A09A996" w:rsidR="00486C60" w:rsidRPr="00486C60" w:rsidRDefault="0070086F" w:rsidP="0070086F">
            <w:pPr>
              <w:spacing w:after="0" w:line="360" w:lineRule="auto"/>
              <w:jc w:val="center"/>
              <w:rPr>
                <w:rFonts w:ascii="Tahoma" w:hAnsi="Tahoma" w:cs="Tahoma"/>
                <w:b/>
              </w:rPr>
            </w:pPr>
            <w:r>
              <w:rPr>
                <w:rFonts w:ascii="Tahoma" w:hAnsi="Tahoma" w:cs="Tahoma"/>
                <w:b/>
              </w:rPr>
              <w:t xml:space="preserve">Questão </w:t>
            </w:r>
            <w:r w:rsidR="00D949DD">
              <w:rPr>
                <w:rFonts w:ascii="Tahoma" w:hAnsi="Tahoma" w:cs="Tahoma"/>
                <w:b/>
              </w:rPr>
              <w:t>2</w:t>
            </w:r>
          </w:p>
        </w:tc>
        <w:tc>
          <w:tcPr>
            <w:tcW w:w="8394" w:type="dxa"/>
            <w:tcBorders>
              <w:top w:val="single" w:sz="4" w:space="0" w:color="000000"/>
              <w:left w:val="single" w:sz="4" w:space="0" w:color="000000"/>
              <w:bottom w:val="single" w:sz="4" w:space="0" w:color="000000"/>
              <w:right w:val="single" w:sz="4" w:space="0" w:color="000000"/>
            </w:tcBorders>
            <w:vAlign w:val="center"/>
          </w:tcPr>
          <w:p w14:paraId="0B5F9699" w14:textId="682AD151" w:rsidR="00486C60" w:rsidRPr="0070086F" w:rsidRDefault="0070086F" w:rsidP="0070086F">
            <w:pPr>
              <w:spacing w:after="0" w:line="360" w:lineRule="auto"/>
              <w:jc w:val="center"/>
              <w:rPr>
                <w:rFonts w:ascii="Tahoma" w:hAnsi="Tahoma" w:cs="Tahoma"/>
                <w:bCs/>
              </w:rPr>
            </w:pPr>
            <w:r w:rsidRPr="0070086F">
              <w:rPr>
                <w:rFonts w:ascii="Tahoma" w:eastAsia="Tahoma" w:hAnsi="Tahoma" w:cs="Tahoma"/>
                <w:bCs/>
              </w:rPr>
              <w:t>Protocolo IP.</w:t>
            </w:r>
          </w:p>
        </w:tc>
      </w:tr>
      <w:tr w:rsidR="0070086F" w14:paraId="296BBAC4"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284E1C1C" w14:textId="21CBDC0E" w:rsidR="0070086F" w:rsidRPr="00486C60" w:rsidRDefault="0070086F" w:rsidP="0070086F">
            <w:pPr>
              <w:spacing w:after="0" w:line="360" w:lineRule="auto"/>
              <w:jc w:val="center"/>
              <w:rPr>
                <w:rFonts w:ascii="Tahoma" w:hAnsi="Tahoma" w:cs="Tahoma"/>
                <w:b/>
              </w:rPr>
            </w:pPr>
            <w:r>
              <w:rPr>
                <w:rFonts w:ascii="Tahoma" w:hAnsi="Tahoma" w:cs="Tahoma"/>
                <w:b/>
              </w:rPr>
              <w:t xml:space="preserve">Questão </w:t>
            </w:r>
            <w:r w:rsidR="00223E01">
              <w:rPr>
                <w:rFonts w:ascii="Tahoma" w:hAnsi="Tahoma" w:cs="Tahoma"/>
                <w:b/>
              </w:rPr>
              <w:t>3</w:t>
            </w:r>
          </w:p>
        </w:tc>
        <w:tc>
          <w:tcPr>
            <w:tcW w:w="8394" w:type="dxa"/>
            <w:tcBorders>
              <w:top w:val="single" w:sz="4" w:space="0" w:color="000000"/>
              <w:left w:val="single" w:sz="4" w:space="0" w:color="000000"/>
              <w:bottom w:val="single" w:sz="4" w:space="0" w:color="000000"/>
              <w:right w:val="single" w:sz="4" w:space="0" w:color="000000"/>
            </w:tcBorders>
            <w:vAlign w:val="center"/>
          </w:tcPr>
          <w:p w14:paraId="579926A0" w14:textId="2A0CCCB5" w:rsidR="0070086F" w:rsidRPr="0070086F" w:rsidRDefault="0070086F" w:rsidP="0070086F">
            <w:pPr>
              <w:spacing w:after="0" w:line="360" w:lineRule="auto"/>
              <w:jc w:val="center"/>
              <w:rPr>
                <w:rFonts w:ascii="Tahoma" w:hAnsi="Tahoma" w:cs="Tahoma"/>
                <w:bCs/>
              </w:rPr>
            </w:pPr>
            <w:r w:rsidRPr="0070086F">
              <w:rPr>
                <w:rFonts w:ascii="Tahoma" w:eastAsia="Tahoma" w:hAnsi="Tahoma" w:cs="Tahoma"/>
                <w:bCs/>
              </w:rPr>
              <w:t>Sistemas gerenciadores de banco de dados (</w:t>
            </w:r>
            <w:proofErr w:type="spellStart"/>
            <w:r w:rsidRPr="0070086F">
              <w:rPr>
                <w:rFonts w:ascii="Tahoma" w:eastAsia="Tahoma" w:hAnsi="Tahoma" w:cs="Tahoma"/>
                <w:bCs/>
              </w:rPr>
              <w:t>SGBDs</w:t>
            </w:r>
            <w:proofErr w:type="spellEnd"/>
            <w:r w:rsidRPr="0070086F">
              <w:rPr>
                <w:rFonts w:ascii="Tahoma" w:eastAsia="Tahoma" w:hAnsi="Tahoma" w:cs="Tahoma"/>
                <w:bCs/>
              </w:rPr>
              <w:t>).</w:t>
            </w:r>
          </w:p>
        </w:tc>
      </w:tr>
      <w:tr w:rsidR="00223E01" w14:paraId="7E55C9A4"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5A8F5602" w14:textId="6825F0D1" w:rsidR="00223E01" w:rsidRDefault="00223E01" w:rsidP="00223E01">
            <w:pPr>
              <w:spacing w:after="0" w:line="360" w:lineRule="auto"/>
              <w:jc w:val="center"/>
              <w:rPr>
                <w:rFonts w:ascii="Tahoma" w:hAnsi="Tahoma" w:cs="Tahoma"/>
                <w:b/>
              </w:rPr>
            </w:pPr>
            <w:r>
              <w:rPr>
                <w:rFonts w:ascii="Tahoma" w:hAnsi="Tahoma" w:cs="Tahoma"/>
                <w:b/>
              </w:rPr>
              <w:t>Questão 4</w:t>
            </w:r>
          </w:p>
        </w:tc>
        <w:tc>
          <w:tcPr>
            <w:tcW w:w="8394" w:type="dxa"/>
            <w:tcBorders>
              <w:top w:val="single" w:sz="4" w:space="0" w:color="000000"/>
              <w:left w:val="single" w:sz="4" w:space="0" w:color="000000"/>
              <w:bottom w:val="single" w:sz="4" w:space="0" w:color="000000"/>
              <w:right w:val="single" w:sz="4" w:space="0" w:color="000000"/>
            </w:tcBorders>
            <w:vAlign w:val="center"/>
          </w:tcPr>
          <w:p w14:paraId="47E38443" w14:textId="4B2CD986" w:rsidR="00223E01" w:rsidRPr="0070086F" w:rsidRDefault="00223E01" w:rsidP="00223E01">
            <w:pPr>
              <w:spacing w:after="0" w:line="360" w:lineRule="auto"/>
              <w:jc w:val="center"/>
              <w:rPr>
                <w:rFonts w:ascii="Tahoma" w:eastAsia="Tahoma" w:hAnsi="Tahoma" w:cs="Tahoma"/>
                <w:bCs/>
              </w:rPr>
            </w:pPr>
            <w:r>
              <w:rPr>
                <w:rFonts w:ascii="Tahoma" w:eastAsia="Tahoma" w:hAnsi="Tahoma" w:cs="Tahoma"/>
              </w:rPr>
              <w:t>Estruturas de dados. Pilha encadeada. Programação orientada a objetos (linguagem Java).</w:t>
            </w:r>
          </w:p>
        </w:tc>
      </w:tr>
      <w:tr w:rsidR="00223E01" w14:paraId="684073CB"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073E2BAF" w14:textId="095EB0A5" w:rsidR="00223E01" w:rsidRDefault="00223E01" w:rsidP="00223E01">
            <w:pPr>
              <w:spacing w:after="0" w:line="360" w:lineRule="auto"/>
              <w:jc w:val="center"/>
              <w:rPr>
                <w:rFonts w:ascii="Tahoma" w:hAnsi="Tahoma" w:cs="Tahoma"/>
                <w:b/>
              </w:rPr>
            </w:pPr>
            <w:r>
              <w:rPr>
                <w:rFonts w:ascii="Tahoma" w:hAnsi="Tahoma" w:cs="Tahoma"/>
                <w:b/>
              </w:rPr>
              <w:t>Questão 5</w:t>
            </w:r>
          </w:p>
        </w:tc>
        <w:tc>
          <w:tcPr>
            <w:tcW w:w="8394" w:type="dxa"/>
            <w:tcBorders>
              <w:top w:val="single" w:sz="4" w:space="0" w:color="000000"/>
              <w:left w:val="single" w:sz="4" w:space="0" w:color="000000"/>
              <w:bottom w:val="single" w:sz="4" w:space="0" w:color="000000"/>
              <w:right w:val="single" w:sz="4" w:space="0" w:color="000000"/>
            </w:tcBorders>
            <w:vAlign w:val="center"/>
          </w:tcPr>
          <w:p w14:paraId="771E80CF" w14:textId="2A7CD23C" w:rsidR="00223E01" w:rsidRPr="0070086F" w:rsidRDefault="00223E01" w:rsidP="00223E01">
            <w:pPr>
              <w:spacing w:after="0" w:line="360" w:lineRule="auto"/>
              <w:jc w:val="center"/>
              <w:rPr>
                <w:rFonts w:ascii="Tahoma" w:eastAsia="Tahoma" w:hAnsi="Tahoma" w:cs="Tahoma"/>
                <w:bCs/>
              </w:rPr>
            </w:pPr>
            <w:r>
              <w:rPr>
                <w:rFonts w:ascii="Tahoma" w:eastAsia="Tahoma" w:hAnsi="Tahoma" w:cs="Tahoma"/>
              </w:rPr>
              <w:t>Estruturas de dados. Pilha e fila. Lógica de programação.</w:t>
            </w:r>
          </w:p>
        </w:tc>
      </w:tr>
      <w:tr w:rsidR="00223E01" w14:paraId="2031AE59"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087FAEF7" w14:textId="531A4866" w:rsidR="00223E01" w:rsidRDefault="00223E01" w:rsidP="00223E01">
            <w:pPr>
              <w:spacing w:after="0" w:line="360" w:lineRule="auto"/>
              <w:jc w:val="center"/>
              <w:rPr>
                <w:rFonts w:ascii="Tahoma" w:hAnsi="Tahoma" w:cs="Tahoma"/>
                <w:b/>
              </w:rPr>
            </w:pPr>
            <w:r>
              <w:rPr>
                <w:rFonts w:ascii="Tahoma" w:hAnsi="Tahoma" w:cs="Tahoma"/>
                <w:b/>
              </w:rPr>
              <w:t>Questão 6</w:t>
            </w:r>
          </w:p>
        </w:tc>
        <w:tc>
          <w:tcPr>
            <w:tcW w:w="8394" w:type="dxa"/>
            <w:tcBorders>
              <w:top w:val="single" w:sz="4" w:space="0" w:color="000000"/>
              <w:left w:val="single" w:sz="4" w:space="0" w:color="000000"/>
              <w:bottom w:val="single" w:sz="4" w:space="0" w:color="000000"/>
              <w:right w:val="single" w:sz="4" w:space="0" w:color="000000"/>
            </w:tcBorders>
            <w:vAlign w:val="center"/>
          </w:tcPr>
          <w:p w14:paraId="2567F513" w14:textId="4D5BD6C9" w:rsidR="00223E01" w:rsidRPr="0070086F" w:rsidRDefault="00223E01" w:rsidP="00223E01">
            <w:pPr>
              <w:spacing w:after="0" w:line="360" w:lineRule="auto"/>
              <w:jc w:val="center"/>
              <w:rPr>
                <w:rFonts w:ascii="Tahoma" w:eastAsia="Tahoma" w:hAnsi="Tahoma" w:cs="Tahoma"/>
                <w:bCs/>
              </w:rPr>
            </w:pPr>
            <w:r>
              <w:rPr>
                <w:rFonts w:ascii="Tahoma" w:eastAsia="Tahoma" w:hAnsi="Tahoma" w:cs="Tahoma"/>
              </w:rPr>
              <w:t xml:space="preserve">Estruturas de dados. Lista simplesmente encadeada. Programação estruturada (linguagem C). Comando </w:t>
            </w:r>
            <w:proofErr w:type="spellStart"/>
            <w:r>
              <w:rPr>
                <w:rFonts w:ascii="Tahoma" w:eastAsia="Tahoma" w:hAnsi="Tahoma" w:cs="Tahoma"/>
              </w:rPr>
              <w:t>struct</w:t>
            </w:r>
            <w:proofErr w:type="spellEnd"/>
            <w:r>
              <w:rPr>
                <w:rFonts w:ascii="Tahoma" w:eastAsia="Tahoma" w:hAnsi="Tahoma" w:cs="Tahoma"/>
              </w:rPr>
              <w:t>. Ponteiros.</w:t>
            </w:r>
          </w:p>
        </w:tc>
      </w:tr>
      <w:tr w:rsidR="00223E01" w14:paraId="2D2638F7"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4CA3F09F" w14:textId="5454AC51" w:rsidR="00223E01" w:rsidRDefault="00223E01" w:rsidP="00223E01">
            <w:pPr>
              <w:spacing w:after="0" w:line="360" w:lineRule="auto"/>
              <w:jc w:val="center"/>
              <w:rPr>
                <w:rFonts w:ascii="Tahoma" w:hAnsi="Tahoma" w:cs="Tahoma"/>
                <w:b/>
              </w:rPr>
            </w:pPr>
            <w:r>
              <w:rPr>
                <w:rFonts w:ascii="Tahoma" w:hAnsi="Tahoma" w:cs="Tahoma"/>
                <w:b/>
              </w:rPr>
              <w:t>Questão 7</w:t>
            </w:r>
          </w:p>
        </w:tc>
        <w:tc>
          <w:tcPr>
            <w:tcW w:w="8394" w:type="dxa"/>
            <w:tcBorders>
              <w:top w:val="single" w:sz="4" w:space="0" w:color="000000"/>
              <w:left w:val="single" w:sz="4" w:space="0" w:color="000000"/>
              <w:bottom w:val="single" w:sz="4" w:space="0" w:color="000000"/>
              <w:right w:val="single" w:sz="4" w:space="0" w:color="000000"/>
            </w:tcBorders>
            <w:vAlign w:val="center"/>
          </w:tcPr>
          <w:p w14:paraId="4852D79B" w14:textId="51C87365" w:rsidR="00223E01" w:rsidRDefault="00223E01" w:rsidP="00223E01">
            <w:pPr>
              <w:spacing w:after="0" w:line="360" w:lineRule="auto"/>
              <w:jc w:val="center"/>
              <w:rPr>
                <w:rFonts w:ascii="Tahoma" w:eastAsia="Tahoma" w:hAnsi="Tahoma" w:cs="Tahoma"/>
              </w:rPr>
            </w:pPr>
            <w:r w:rsidRPr="00040F71">
              <w:rPr>
                <w:rFonts w:ascii="Tahoma" w:eastAsia="Tahoma" w:hAnsi="Tahoma" w:cs="Tahoma"/>
              </w:rPr>
              <w:t>Engenharia de software. Manutenção de software. Manutenções corretiva, adaptativa, perfectiva e preventiva</w:t>
            </w:r>
            <w:r>
              <w:rPr>
                <w:rFonts w:ascii="Tahoma" w:eastAsia="Tahoma" w:hAnsi="Tahoma" w:cs="Tahoma"/>
              </w:rPr>
              <w:t>.</w:t>
            </w:r>
          </w:p>
        </w:tc>
      </w:tr>
      <w:tr w:rsidR="00223E01" w14:paraId="72139EDE" w14:textId="77777777" w:rsidTr="00237E02">
        <w:trPr>
          <w:cantSplit/>
          <w:trHeight w:val="737"/>
          <w:jc w:val="center"/>
        </w:trPr>
        <w:tc>
          <w:tcPr>
            <w:tcW w:w="1854" w:type="dxa"/>
            <w:tcBorders>
              <w:top w:val="single" w:sz="4" w:space="0" w:color="000000"/>
              <w:left w:val="single" w:sz="4" w:space="0" w:color="000000"/>
              <w:bottom w:val="single" w:sz="4" w:space="0" w:color="000000"/>
            </w:tcBorders>
            <w:vAlign w:val="center"/>
          </w:tcPr>
          <w:p w14:paraId="67F6C993" w14:textId="2BFDFEB4" w:rsidR="00223E01" w:rsidRDefault="00223E01" w:rsidP="00223E01">
            <w:pPr>
              <w:spacing w:after="0" w:line="360" w:lineRule="auto"/>
              <w:jc w:val="center"/>
              <w:rPr>
                <w:rFonts w:ascii="Tahoma" w:hAnsi="Tahoma" w:cs="Tahoma"/>
                <w:b/>
              </w:rPr>
            </w:pPr>
            <w:r>
              <w:rPr>
                <w:rFonts w:ascii="Tahoma" w:hAnsi="Tahoma" w:cs="Tahoma"/>
                <w:b/>
              </w:rPr>
              <w:t>Questão 8</w:t>
            </w:r>
          </w:p>
        </w:tc>
        <w:tc>
          <w:tcPr>
            <w:tcW w:w="8394" w:type="dxa"/>
            <w:tcBorders>
              <w:top w:val="single" w:sz="4" w:space="0" w:color="000000"/>
              <w:left w:val="single" w:sz="4" w:space="0" w:color="000000"/>
              <w:bottom w:val="single" w:sz="4" w:space="0" w:color="000000"/>
              <w:right w:val="single" w:sz="4" w:space="0" w:color="000000"/>
            </w:tcBorders>
            <w:vAlign w:val="center"/>
          </w:tcPr>
          <w:p w14:paraId="019FFF59" w14:textId="62FA36F6" w:rsidR="00223E01" w:rsidRPr="00040F71" w:rsidRDefault="00223E01" w:rsidP="00223E01">
            <w:pPr>
              <w:spacing w:after="0" w:line="360" w:lineRule="auto"/>
              <w:jc w:val="center"/>
              <w:rPr>
                <w:rFonts w:ascii="Tahoma" w:eastAsia="Tahoma" w:hAnsi="Tahoma" w:cs="Tahoma"/>
              </w:rPr>
            </w:pPr>
            <w:proofErr w:type="spellStart"/>
            <w:r w:rsidRPr="00486C60">
              <w:rPr>
                <w:rFonts w:ascii="Tahoma" w:hAnsi="Tahoma" w:cs="Tahoma"/>
              </w:rPr>
              <w:t>IoT</w:t>
            </w:r>
            <w:proofErr w:type="spellEnd"/>
            <w:r w:rsidRPr="00486C60">
              <w:rPr>
                <w:rFonts w:ascii="Tahoma" w:hAnsi="Tahoma" w:cs="Tahoma"/>
              </w:rPr>
              <w:t>. Inovação.</w:t>
            </w:r>
          </w:p>
        </w:tc>
      </w:tr>
    </w:tbl>
    <w:p w14:paraId="52DDA511" w14:textId="77777777" w:rsidR="002C1F4C" w:rsidRDefault="002C1F4C" w:rsidP="0070086F">
      <w:pPr>
        <w:spacing w:after="0" w:line="360" w:lineRule="auto"/>
        <w:jc w:val="center"/>
      </w:pPr>
    </w:p>
    <w:sectPr w:rsidR="002C1F4C">
      <w:headerReference w:type="default" r:id="rId14"/>
      <w:footerReference w:type="default" r:id="rId15"/>
      <w:pgSz w:w="11906" w:h="16838" w:code="9"/>
      <w:pgMar w:top="1021" w:right="1021" w:bottom="1021" w:left="102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291804" w14:textId="77777777" w:rsidR="00D949DD" w:rsidRDefault="00D949DD">
      <w:pPr>
        <w:spacing w:after="0" w:line="240" w:lineRule="auto"/>
      </w:pPr>
      <w:r>
        <w:separator/>
      </w:r>
    </w:p>
  </w:endnote>
  <w:endnote w:type="continuationSeparator" w:id="0">
    <w:p w14:paraId="40A8CD20" w14:textId="77777777" w:rsidR="00D949DD" w:rsidRDefault="00D94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iberation Sans">
    <w:altName w:val="Arial"/>
    <w:charset w:val="00"/>
    <w:family w:val="roman"/>
    <w:pitch w:val="variable"/>
  </w:font>
  <w:font w:name="Noto Sans CJK SC Regular">
    <w:charset w:val="01"/>
    <w:family w:val="auto"/>
    <w:pitch w:val="variable"/>
  </w:font>
  <w:font w:name="FreeSans">
    <w:altName w:val="Times New Roman"/>
    <w:charset w:val="01"/>
    <w:family w:val="auto"/>
    <w:pitch w:val="variable"/>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tisSemiSans Light">
    <w:altName w:val="MS Goth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MT">
    <w:altName w:val="Yu Gothic UI"/>
    <w:panose1 w:val="00000000000000000000"/>
    <w:charset w:val="00"/>
    <w:family w:val="auto"/>
    <w:notTrueType/>
    <w:pitch w:val="default"/>
    <w:sig w:usb0="00000003" w:usb1="080F0000" w:usb2="00000010" w:usb3="00000000" w:csb0="0012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90D91" w14:textId="6B17E06B" w:rsidR="00D949DD" w:rsidRDefault="00D949DD">
    <w:pPr>
      <w:pStyle w:val="Rodap"/>
      <w:jc w:val="right"/>
      <w:rPr>
        <w:rFonts w:ascii="Tahoma" w:hAnsi="Tahoma" w:cs="Tahoma"/>
      </w:rPr>
    </w:pPr>
    <w:r>
      <w:rPr>
        <w:rFonts w:ascii="Tahoma" w:hAnsi="Tahoma" w:cs="Tahoma"/>
        <w:sz w:val="20"/>
        <w:szCs w:val="20"/>
      </w:rPr>
      <w:fldChar w:fldCharType="begin"/>
    </w:r>
    <w:r>
      <w:rPr>
        <w:rFonts w:ascii="Tahoma" w:hAnsi="Tahoma" w:cs="Tahoma"/>
        <w:sz w:val="20"/>
        <w:szCs w:val="20"/>
      </w:rPr>
      <w:instrText xml:space="preserve"> PAGE </w:instrText>
    </w:r>
    <w:r>
      <w:rPr>
        <w:rFonts w:ascii="Tahoma" w:hAnsi="Tahoma" w:cs="Tahoma"/>
        <w:sz w:val="20"/>
        <w:szCs w:val="20"/>
      </w:rPr>
      <w:fldChar w:fldCharType="separate"/>
    </w:r>
    <w:r w:rsidR="00676A5C">
      <w:rPr>
        <w:rFonts w:ascii="Tahoma" w:hAnsi="Tahoma" w:cs="Tahoma"/>
        <w:noProof/>
        <w:sz w:val="20"/>
        <w:szCs w:val="20"/>
      </w:rPr>
      <w:t>20</w:t>
    </w:r>
    <w:r>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67B96B" w14:textId="77777777" w:rsidR="00D949DD" w:rsidRDefault="00D949DD">
      <w:pPr>
        <w:spacing w:after="0" w:line="240" w:lineRule="auto"/>
      </w:pPr>
      <w:r>
        <w:separator/>
      </w:r>
    </w:p>
  </w:footnote>
  <w:footnote w:type="continuationSeparator" w:id="0">
    <w:p w14:paraId="1CFD72FF" w14:textId="77777777" w:rsidR="00D949DD" w:rsidRDefault="00D949DD">
      <w:pPr>
        <w:spacing w:after="0" w:line="240" w:lineRule="auto"/>
      </w:pPr>
      <w:r>
        <w:continuationSeparator/>
      </w:r>
    </w:p>
  </w:footnote>
  <w:footnote w:id="1">
    <w:p w14:paraId="5C8CF467" w14:textId="77777777" w:rsidR="00D949DD" w:rsidRDefault="00D949DD" w:rsidP="00183061">
      <w:pP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11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2017.</w:t>
      </w:r>
    </w:p>
  </w:footnote>
  <w:footnote w:id="2">
    <w:p w14:paraId="2688ECBC" w14:textId="77777777" w:rsidR="00D949DD" w:rsidRDefault="00D949DD" w:rsidP="00183061">
      <w:pP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13 – Enade 2017.</w:t>
      </w:r>
    </w:p>
  </w:footnote>
  <w:footnote w:id="3">
    <w:p w14:paraId="6DEEAF8D" w14:textId="77777777" w:rsidR="00D949DD" w:rsidRDefault="00D949DD" w:rsidP="00183061">
      <w:pP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16 – Enade 2017.</w:t>
      </w:r>
    </w:p>
  </w:footnote>
  <w:footnote w:id="4">
    <w:p w14:paraId="7772EC80" w14:textId="77777777" w:rsidR="00D949DD" w:rsidRDefault="00D949DD" w:rsidP="00D949DD">
      <w:pPr>
        <w:pStyle w:val="Textodenotaderodap"/>
      </w:pPr>
      <w:r w:rsidRPr="00FD309A">
        <w:rPr>
          <w:rStyle w:val="Refdenotaderodap"/>
          <w:sz w:val="18"/>
          <w:szCs w:val="18"/>
        </w:rPr>
        <w:footnoteRef/>
      </w:r>
      <w:r>
        <w:rPr>
          <w:rFonts w:ascii="Tahoma" w:hAnsi="Tahoma" w:cs="Tahoma"/>
          <w:sz w:val="18"/>
          <w:szCs w:val="18"/>
        </w:rPr>
        <w:t xml:space="preserve">Questão 11 – </w:t>
      </w:r>
      <w:proofErr w:type="spellStart"/>
      <w:r>
        <w:rPr>
          <w:rFonts w:ascii="Tahoma" w:hAnsi="Tahoma" w:cs="Tahoma"/>
          <w:sz w:val="18"/>
          <w:szCs w:val="18"/>
        </w:rPr>
        <w:t>Enade</w:t>
      </w:r>
      <w:proofErr w:type="spellEnd"/>
      <w:r>
        <w:rPr>
          <w:rFonts w:ascii="Tahoma" w:hAnsi="Tahoma" w:cs="Tahoma"/>
          <w:sz w:val="18"/>
          <w:szCs w:val="18"/>
        </w:rPr>
        <w:t xml:space="preserve"> 2021</w:t>
      </w:r>
      <w:r w:rsidRPr="0066034D">
        <w:rPr>
          <w:rFonts w:ascii="Tahoma" w:hAnsi="Tahoma" w:cs="Tahoma"/>
          <w:sz w:val="18"/>
          <w:szCs w:val="18"/>
        </w:rPr>
        <w:t xml:space="preserve">. </w:t>
      </w:r>
    </w:p>
  </w:footnote>
  <w:footnote w:id="5">
    <w:p w14:paraId="3CD08EB7" w14:textId="77777777" w:rsidR="00D949DD" w:rsidRDefault="00D949DD" w:rsidP="00DD00FD">
      <w:pPr>
        <w:pStyle w:val="Textodenotaderodap"/>
      </w:pPr>
      <w:r w:rsidRPr="00FD309A">
        <w:rPr>
          <w:rStyle w:val="Refdenotaderodap"/>
          <w:sz w:val="18"/>
          <w:szCs w:val="18"/>
        </w:rPr>
        <w:footnoteRef/>
      </w:r>
      <w:r>
        <w:rPr>
          <w:rFonts w:ascii="Tahoma" w:hAnsi="Tahoma" w:cs="Tahoma"/>
          <w:sz w:val="18"/>
          <w:szCs w:val="18"/>
        </w:rPr>
        <w:t xml:space="preserve">Questão 13 – </w:t>
      </w:r>
      <w:proofErr w:type="spellStart"/>
      <w:r>
        <w:rPr>
          <w:rFonts w:ascii="Tahoma" w:hAnsi="Tahoma" w:cs="Tahoma"/>
          <w:sz w:val="18"/>
          <w:szCs w:val="18"/>
        </w:rPr>
        <w:t>Enade</w:t>
      </w:r>
      <w:proofErr w:type="spellEnd"/>
      <w:r>
        <w:rPr>
          <w:rFonts w:ascii="Tahoma" w:hAnsi="Tahoma" w:cs="Tahoma"/>
          <w:sz w:val="18"/>
          <w:szCs w:val="18"/>
        </w:rPr>
        <w:t xml:space="preserve"> 2021</w:t>
      </w:r>
      <w:r w:rsidRPr="0066034D">
        <w:rPr>
          <w:rFonts w:ascii="Tahoma" w:hAnsi="Tahoma" w:cs="Tahoma"/>
          <w:sz w:val="18"/>
          <w:szCs w:val="18"/>
        </w:rPr>
        <w:t xml:space="preserve">. </w:t>
      </w:r>
    </w:p>
  </w:footnote>
  <w:footnote w:id="6">
    <w:p w14:paraId="27FFD6DA" w14:textId="77777777" w:rsidR="00D949DD" w:rsidRDefault="00D949DD" w:rsidP="00DD00FD">
      <w:pPr>
        <w:pStyle w:val="Textodenotaderodap"/>
      </w:pPr>
      <w:r w:rsidRPr="00FD309A">
        <w:rPr>
          <w:rStyle w:val="Refdenotaderodap"/>
          <w:sz w:val="18"/>
          <w:szCs w:val="18"/>
        </w:rPr>
        <w:footnoteRef/>
      </w:r>
      <w:r>
        <w:rPr>
          <w:rFonts w:ascii="Tahoma" w:hAnsi="Tahoma" w:cs="Tahoma"/>
          <w:sz w:val="18"/>
          <w:szCs w:val="18"/>
        </w:rPr>
        <w:t>Questão Discursiva 5 – Enade 2021</w:t>
      </w:r>
      <w:r w:rsidRPr="0066034D">
        <w:rPr>
          <w:rFonts w:ascii="Tahoma" w:hAnsi="Tahoma" w:cs="Tahoma"/>
          <w:sz w:val="18"/>
          <w:szCs w:val="18"/>
        </w:rPr>
        <w:t xml:space="preserve">. </w:t>
      </w:r>
    </w:p>
  </w:footnote>
  <w:footnote w:id="7">
    <w:p w14:paraId="2E54431C" w14:textId="77777777" w:rsidR="00D949DD" w:rsidRPr="00C71876" w:rsidRDefault="00D949DD" w:rsidP="007E6E8A">
      <w:pPr>
        <w:pBdr>
          <w:top w:val="nil"/>
          <w:left w:val="nil"/>
          <w:bottom w:val="nil"/>
          <w:right w:val="nil"/>
          <w:between w:val="nil"/>
        </w:pBdr>
        <w:spacing w:after="0" w:line="240" w:lineRule="auto"/>
        <w:jc w:val="both"/>
        <w:rPr>
          <w:rFonts w:ascii="Tahoma"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23 – </w:t>
      </w:r>
      <w:proofErr w:type="spellStart"/>
      <w:r w:rsidRPr="00C71876">
        <w:rPr>
          <w:rFonts w:ascii="Tahoma" w:eastAsia="Tahoma" w:hAnsi="Tahoma" w:cs="Tahoma"/>
          <w:sz w:val="18"/>
          <w:szCs w:val="18"/>
        </w:rPr>
        <w:t>Enade</w:t>
      </w:r>
      <w:proofErr w:type="spellEnd"/>
      <w:r w:rsidRPr="00C71876">
        <w:rPr>
          <w:rFonts w:ascii="Tahoma" w:eastAsia="Tahoma" w:hAnsi="Tahoma" w:cs="Tahoma"/>
          <w:sz w:val="18"/>
          <w:szCs w:val="18"/>
        </w:rPr>
        <w:t xml:space="preserve"> 2021. </w:t>
      </w:r>
    </w:p>
  </w:footnote>
  <w:footnote w:id="8">
    <w:p w14:paraId="6B224E7D" w14:textId="77777777" w:rsidR="00D949DD" w:rsidRDefault="00D949DD" w:rsidP="00D02513">
      <w:pP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33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2017.</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1A1A6" w14:textId="4EB49064" w:rsidR="00D949DD" w:rsidRDefault="00D949DD">
    <w:pPr>
      <w:pStyle w:val="Cabealho"/>
      <w:jc w:val="right"/>
    </w:pPr>
    <w:r>
      <w:rPr>
        <w:rFonts w:ascii="Tahoma" w:eastAsia="Tahoma" w:hAnsi="Tahoma" w:cs="Tahoma"/>
        <w:i/>
        <w:sz w:val="20"/>
        <w:szCs w:val="20"/>
      </w:rPr>
      <w:t xml:space="preserve">              </w:t>
    </w:r>
    <w:r>
      <w:rPr>
        <w:rFonts w:ascii="Tahoma" w:hAnsi="Tahoma" w:cs="Tahoma"/>
        <w:i/>
        <w:sz w:val="20"/>
        <w:szCs w:val="20"/>
      </w:rPr>
      <w:t xml:space="preserve">Material Específico – </w:t>
    </w:r>
    <w:r>
      <w:rPr>
        <w:rFonts w:ascii="Tahoma" w:hAnsi="Tahoma" w:cs="Tahoma"/>
        <w:i/>
        <w:sz w:val="20"/>
        <w:szCs w:val="20"/>
        <w:lang w:val="pt-BR"/>
      </w:rPr>
      <w:t xml:space="preserve">Análise e Desenvolvimento de Sistemas </w:t>
    </w:r>
    <w:r>
      <w:rPr>
        <w:rFonts w:ascii="Tahoma" w:hAnsi="Tahoma" w:cs="Tahoma"/>
        <w:i/>
        <w:sz w:val="20"/>
        <w:szCs w:val="20"/>
      </w:rPr>
      <w:t>– Tomo</w:t>
    </w:r>
    <w:r>
      <w:rPr>
        <w:rFonts w:ascii="Tahoma" w:hAnsi="Tahoma" w:cs="Tahoma"/>
        <w:i/>
        <w:sz w:val="20"/>
        <w:szCs w:val="20"/>
        <w:lang w:val="pt-BR"/>
      </w:rPr>
      <w:t xml:space="preserve"> 18 </w:t>
    </w:r>
    <w:r>
      <w:rPr>
        <w:rFonts w:ascii="Tahoma" w:hAnsi="Tahoma" w:cs="Tahoma"/>
        <w:i/>
        <w:sz w:val="20"/>
        <w:szCs w:val="20"/>
      </w:rPr>
      <w:t>– CQA/UNIP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0"/>
        </w:tabs>
        <w:ind w:left="720" w:hanging="360"/>
      </w:pPr>
      <w:rPr>
        <w:rFonts w:ascii="Symbol" w:hAnsi="Symbol" w:cs="Symbol" w:hint="default"/>
        <w:lang w:val="es-AR"/>
      </w:rPr>
    </w:lvl>
  </w:abstractNum>
  <w:abstractNum w:abstractNumId="2" w15:restartNumberingAfterBreak="0">
    <w:nsid w:val="00000003"/>
    <w:multiLevelType w:val="multilevel"/>
    <w:tmpl w:val="00000003"/>
    <w:name w:val="WW8Num4"/>
    <w:lvl w:ilvl="0">
      <w:start w:val="1"/>
      <w:numFmt w:val="decimal"/>
      <w:lvlText w:val="%1."/>
      <w:lvlJc w:val="left"/>
      <w:pPr>
        <w:tabs>
          <w:tab w:val="num" w:pos="0"/>
        </w:tabs>
        <w:ind w:left="360" w:hanging="360"/>
      </w:pPr>
    </w:lvl>
    <w:lvl w:ilvl="1">
      <w:start w:val="1"/>
      <w:numFmt w:val="decimal"/>
      <w:lvlText w:val="%1.%2."/>
      <w:lvlJc w:val="left"/>
      <w:pPr>
        <w:tabs>
          <w:tab w:val="num" w:pos="0"/>
        </w:tabs>
        <w:ind w:left="9647"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0000004"/>
    <w:multiLevelType w:val="singleLevel"/>
    <w:tmpl w:val="00000004"/>
    <w:name w:val="WW8Num5"/>
    <w:lvl w:ilvl="0">
      <w:start w:val="1"/>
      <w:numFmt w:val="bullet"/>
      <w:lvlText w:val=""/>
      <w:lvlJc w:val="left"/>
      <w:pPr>
        <w:tabs>
          <w:tab w:val="num" w:pos="360"/>
        </w:tabs>
        <w:ind w:left="360" w:hanging="360"/>
      </w:pPr>
      <w:rPr>
        <w:rFonts w:ascii="Symbol" w:hAnsi="Symbol" w:cs="Symbol" w:hint="default"/>
      </w:rPr>
    </w:lvl>
  </w:abstractNum>
  <w:abstractNum w:abstractNumId="4" w15:restartNumberingAfterBreak="0">
    <w:nsid w:val="00000005"/>
    <w:multiLevelType w:val="singleLevel"/>
    <w:tmpl w:val="00000005"/>
    <w:name w:val="WW8Num6"/>
    <w:lvl w:ilvl="0">
      <w:start w:val="1"/>
      <w:numFmt w:val="bullet"/>
      <w:lvlText w:val=""/>
      <w:lvlJc w:val="left"/>
      <w:pPr>
        <w:tabs>
          <w:tab w:val="num" w:pos="0"/>
        </w:tabs>
        <w:ind w:left="720" w:hanging="360"/>
      </w:pPr>
      <w:rPr>
        <w:rFonts w:ascii="Symbol" w:hAnsi="Symbol" w:cs="Symbol" w:hint="default"/>
        <w:color w:val="000000"/>
        <w:sz w:val="24"/>
        <w:szCs w:val="24"/>
      </w:rPr>
    </w:lvl>
  </w:abstractNum>
  <w:abstractNum w:abstractNumId="5" w15:restartNumberingAfterBreak="0">
    <w:nsid w:val="00000006"/>
    <w:multiLevelType w:val="multilevel"/>
    <w:tmpl w:val="00000006"/>
    <w:name w:val="WW8Num9"/>
    <w:lvl w:ilvl="0">
      <w:start w:val="1"/>
      <w:numFmt w:val="decimal"/>
      <w:lvlText w:val="%1."/>
      <w:lvlJc w:val="left"/>
      <w:pPr>
        <w:tabs>
          <w:tab w:val="num" w:pos="0"/>
        </w:tabs>
        <w:ind w:left="360" w:hanging="360"/>
      </w:pPr>
      <w:rPr>
        <w:rFonts w:ascii="Tahoma" w:hAnsi="Tahoma" w:cs="Tahoma"/>
        <w:b/>
        <w:i w:val="0"/>
        <w:sz w:val="24"/>
        <w:szCs w:val="24"/>
      </w:rPr>
    </w:lvl>
    <w:lvl w:ilvl="1">
      <w:start w:val="1"/>
      <w:numFmt w:val="decimal"/>
      <w:lvlText w:val="%1.%2."/>
      <w:lvlJc w:val="left"/>
      <w:pPr>
        <w:tabs>
          <w:tab w:val="num" w:pos="0"/>
        </w:tabs>
        <w:ind w:left="792" w:hanging="432"/>
      </w:pPr>
      <w:rPr>
        <w:i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15:restartNumberingAfterBreak="0">
    <w:nsid w:val="00000007"/>
    <w:multiLevelType w:val="singleLevel"/>
    <w:tmpl w:val="00000007"/>
    <w:name w:val="WW8Num10"/>
    <w:lvl w:ilvl="0">
      <w:start w:val="1"/>
      <w:numFmt w:val="bullet"/>
      <w:lvlText w:val=""/>
      <w:lvlJc w:val="left"/>
      <w:pPr>
        <w:tabs>
          <w:tab w:val="num" w:pos="0"/>
        </w:tabs>
        <w:ind w:left="4614" w:hanging="360"/>
      </w:pPr>
      <w:rPr>
        <w:rFonts w:ascii="Symbol" w:hAnsi="Symbol" w:cs="Symbol" w:hint="default"/>
        <w:lang w:val="en-US"/>
      </w:rPr>
    </w:lvl>
  </w:abstractNum>
  <w:abstractNum w:abstractNumId="7" w15:restartNumberingAfterBreak="0">
    <w:nsid w:val="00000008"/>
    <w:multiLevelType w:val="singleLevel"/>
    <w:tmpl w:val="00000008"/>
    <w:name w:val="WW8Num11"/>
    <w:lvl w:ilvl="0">
      <w:start w:val="1"/>
      <w:numFmt w:val="bullet"/>
      <w:lvlText w:val=""/>
      <w:lvlJc w:val="left"/>
      <w:pPr>
        <w:tabs>
          <w:tab w:val="num" w:pos="0"/>
        </w:tabs>
        <w:ind w:left="1211" w:hanging="360"/>
      </w:pPr>
      <w:rPr>
        <w:rFonts w:ascii="Symbol" w:hAnsi="Symbol" w:cs="Symbol" w:hint="default"/>
        <w:sz w:val="24"/>
        <w:szCs w:val="24"/>
        <w:lang w:eastAsia="pt-BR"/>
      </w:rPr>
    </w:lvl>
  </w:abstractNum>
  <w:abstractNum w:abstractNumId="8" w15:restartNumberingAfterBreak="0">
    <w:nsid w:val="00000009"/>
    <w:multiLevelType w:val="singleLevel"/>
    <w:tmpl w:val="00000009"/>
    <w:name w:val="WW8Num12"/>
    <w:lvl w:ilvl="0">
      <w:start w:val="1"/>
      <w:numFmt w:val="bullet"/>
      <w:lvlText w:val=""/>
      <w:lvlJc w:val="left"/>
      <w:pPr>
        <w:tabs>
          <w:tab w:val="num" w:pos="0"/>
        </w:tabs>
        <w:ind w:left="720" w:hanging="360"/>
      </w:pPr>
      <w:rPr>
        <w:rFonts w:ascii="Symbol" w:hAnsi="Symbol" w:cs="Symbol" w:hint="default"/>
        <w:lang w:val="en-US"/>
      </w:rPr>
    </w:lvl>
  </w:abstractNum>
  <w:abstractNum w:abstractNumId="9" w15:restartNumberingAfterBreak="0">
    <w:nsid w:val="0000000A"/>
    <w:multiLevelType w:val="singleLevel"/>
    <w:tmpl w:val="0000000A"/>
    <w:name w:val="WW8Num13"/>
    <w:lvl w:ilvl="0">
      <w:start w:val="1"/>
      <w:numFmt w:val="bullet"/>
      <w:lvlText w:val=""/>
      <w:lvlJc w:val="left"/>
      <w:pPr>
        <w:tabs>
          <w:tab w:val="num" w:pos="0"/>
        </w:tabs>
        <w:ind w:left="1211" w:hanging="360"/>
      </w:pPr>
      <w:rPr>
        <w:rFonts w:ascii="Symbol" w:hAnsi="Symbol" w:cs="Symbol" w:hint="default"/>
        <w:sz w:val="24"/>
        <w:szCs w:val="24"/>
        <w:lang w:eastAsia="pt-BR"/>
      </w:rPr>
    </w:lvl>
  </w:abstractNum>
  <w:abstractNum w:abstractNumId="10" w15:restartNumberingAfterBreak="0">
    <w:nsid w:val="0000000B"/>
    <w:multiLevelType w:val="multilevel"/>
    <w:tmpl w:val="0000000B"/>
    <w:name w:val="WW8Num16"/>
    <w:lvl w:ilvl="0">
      <w:start w:val="1"/>
      <w:numFmt w:val="decimal"/>
      <w:lvlText w:val="%1"/>
      <w:lvlJc w:val="left"/>
      <w:pPr>
        <w:tabs>
          <w:tab w:val="num" w:pos="0"/>
        </w:tabs>
        <w:ind w:left="450" w:hanging="450"/>
      </w:pPr>
      <w:rPr>
        <w:rFonts w:hint="default"/>
      </w:rPr>
    </w:lvl>
    <w:lvl w:ilvl="1">
      <w:start w:val="1"/>
      <w:numFmt w:val="decimal"/>
      <w:lvlText w:val="%1.%2"/>
      <w:lvlJc w:val="left"/>
      <w:pPr>
        <w:tabs>
          <w:tab w:val="num" w:pos="0"/>
        </w:tabs>
        <w:ind w:left="450" w:hanging="45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440" w:hanging="1440"/>
      </w:pPr>
      <w:rPr>
        <w:rFonts w:hint="default"/>
      </w:rPr>
    </w:lvl>
  </w:abstractNum>
  <w:abstractNum w:abstractNumId="11" w15:restartNumberingAfterBreak="0">
    <w:nsid w:val="0000000C"/>
    <w:multiLevelType w:val="singleLevel"/>
    <w:tmpl w:val="0000000C"/>
    <w:name w:val="WW8Num17"/>
    <w:lvl w:ilvl="0">
      <w:start w:val="1"/>
      <w:numFmt w:val="bullet"/>
      <w:lvlText w:val=""/>
      <w:lvlJc w:val="left"/>
      <w:pPr>
        <w:tabs>
          <w:tab w:val="num" w:pos="0"/>
        </w:tabs>
        <w:ind w:left="720" w:hanging="360"/>
      </w:pPr>
      <w:rPr>
        <w:rFonts w:ascii="Symbol" w:hAnsi="Symbol" w:cs="Symbol" w:hint="default"/>
        <w:lang w:val="en-US"/>
      </w:rPr>
    </w:lvl>
  </w:abstractNum>
  <w:abstractNum w:abstractNumId="12" w15:restartNumberingAfterBreak="0">
    <w:nsid w:val="0000000D"/>
    <w:multiLevelType w:val="singleLevel"/>
    <w:tmpl w:val="0000000D"/>
    <w:name w:val="WW8Num18"/>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BD7952"/>
    <w:multiLevelType w:val="multilevel"/>
    <w:tmpl w:val="2F88BE76"/>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086544AA"/>
    <w:multiLevelType w:val="multilevel"/>
    <w:tmpl w:val="BC3CE4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8EA3B05"/>
    <w:multiLevelType w:val="multilevel"/>
    <w:tmpl w:val="E0D038B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0A087578"/>
    <w:multiLevelType w:val="hybridMultilevel"/>
    <w:tmpl w:val="891A174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108A27BF"/>
    <w:multiLevelType w:val="hybridMultilevel"/>
    <w:tmpl w:val="28F490C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8" w15:restartNumberingAfterBreak="0">
    <w:nsid w:val="10C470F4"/>
    <w:multiLevelType w:val="multilevel"/>
    <w:tmpl w:val="30AC7BD6"/>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9" w15:restartNumberingAfterBreak="0">
    <w:nsid w:val="11301F7D"/>
    <w:multiLevelType w:val="multilevel"/>
    <w:tmpl w:val="6EEE259E"/>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0" w15:restartNumberingAfterBreak="0">
    <w:nsid w:val="235F1AF9"/>
    <w:multiLevelType w:val="hybridMultilevel"/>
    <w:tmpl w:val="E660A5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261C3BEF"/>
    <w:multiLevelType w:val="multilevel"/>
    <w:tmpl w:val="D7A2161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27011335"/>
    <w:multiLevelType w:val="hybridMultilevel"/>
    <w:tmpl w:val="11DA1A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2D722DBE"/>
    <w:multiLevelType w:val="multilevel"/>
    <w:tmpl w:val="393621DA"/>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4" w15:restartNumberingAfterBreak="0">
    <w:nsid w:val="309F0815"/>
    <w:multiLevelType w:val="multilevel"/>
    <w:tmpl w:val="8410BC8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32693113"/>
    <w:multiLevelType w:val="multilevel"/>
    <w:tmpl w:val="EB9A35DC"/>
    <w:lvl w:ilvl="0">
      <w:start w:val="1"/>
      <w:numFmt w:val="upperRoman"/>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6" w15:restartNumberingAfterBreak="0">
    <w:nsid w:val="32B34247"/>
    <w:multiLevelType w:val="hybridMultilevel"/>
    <w:tmpl w:val="B00C2E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330D4214"/>
    <w:multiLevelType w:val="multilevel"/>
    <w:tmpl w:val="C3A8B05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35F23C7A"/>
    <w:multiLevelType w:val="multilevel"/>
    <w:tmpl w:val="C0480D44"/>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9" w15:restartNumberingAfterBreak="0">
    <w:nsid w:val="37450738"/>
    <w:multiLevelType w:val="multilevel"/>
    <w:tmpl w:val="2D6CF4A4"/>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0" w15:restartNumberingAfterBreak="0">
    <w:nsid w:val="37C8215D"/>
    <w:multiLevelType w:val="multilevel"/>
    <w:tmpl w:val="609CB52C"/>
    <w:lvl w:ilvl="0">
      <w:start w:val="1"/>
      <w:numFmt w:val="upperLetter"/>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31" w15:restartNumberingAfterBreak="0">
    <w:nsid w:val="55EF0C33"/>
    <w:multiLevelType w:val="hybridMultilevel"/>
    <w:tmpl w:val="66B4657E"/>
    <w:lvl w:ilvl="0" w:tplc="ED9AC7F8">
      <w:start w:val="1"/>
      <w:numFmt w:val="upperLetter"/>
      <w:lvlText w:val="%1."/>
      <w:lvlJc w:val="left"/>
      <w:pPr>
        <w:ind w:left="720" w:hanging="360"/>
      </w:pPr>
      <w:rPr>
        <w:rFonts w:ascii="Tahoma" w:hAnsi="Tahoma" w:cs="Tahoma"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79F49D1"/>
    <w:multiLevelType w:val="hybridMultilevel"/>
    <w:tmpl w:val="28CCA6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5AD86645"/>
    <w:multiLevelType w:val="hybridMultilevel"/>
    <w:tmpl w:val="4998E3D4"/>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A02272"/>
    <w:multiLevelType w:val="multilevel"/>
    <w:tmpl w:val="1A602F46"/>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5" w15:restartNumberingAfterBreak="0">
    <w:nsid w:val="64207A1B"/>
    <w:multiLevelType w:val="multilevel"/>
    <w:tmpl w:val="59B262DE"/>
    <w:lvl w:ilvl="0">
      <w:start w:val="1"/>
      <w:numFmt w:val="upperRoman"/>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6" w15:restartNumberingAfterBreak="0">
    <w:nsid w:val="6B340670"/>
    <w:multiLevelType w:val="multilevel"/>
    <w:tmpl w:val="E8F4695A"/>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7" w15:restartNumberingAfterBreak="0">
    <w:nsid w:val="727720F6"/>
    <w:multiLevelType w:val="hybridMultilevel"/>
    <w:tmpl w:val="4BD827F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61D181D"/>
    <w:multiLevelType w:val="hybridMultilevel"/>
    <w:tmpl w:val="9614E19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39" w15:restartNumberingAfterBreak="0">
    <w:nsid w:val="76E03D55"/>
    <w:multiLevelType w:val="hybridMultilevel"/>
    <w:tmpl w:val="2A926E5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40" w15:restartNumberingAfterBreak="0">
    <w:nsid w:val="782875E2"/>
    <w:multiLevelType w:val="multilevel"/>
    <w:tmpl w:val="57DE303E"/>
    <w:lvl w:ilvl="0">
      <w:start w:val="1"/>
      <w:numFmt w:val="upperLetter"/>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41" w15:restartNumberingAfterBreak="0">
    <w:nsid w:val="7B9731DD"/>
    <w:multiLevelType w:val="hybridMultilevel"/>
    <w:tmpl w:val="518239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2" w15:restartNumberingAfterBreak="0">
    <w:nsid w:val="7CE828C4"/>
    <w:multiLevelType w:val="hybridMultilevel"/>
    <w:tmpl w:val="4562175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7D267AF3"/>
    <w:multiLevelType w:val="multilevel"/>
    <w:tmpl w:val="41FCD198"/>
    <w:lvl w:ilvl="0">
      <w:start w:val="1"/>
      <w:numFmt w:val="upperLetter"/>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num w:numId="1">
    <w:abstractNumId w:val="0"/>
  </w:num>
  <w:num w:numId="2">
    <w:abstractNumId w:val="13"/>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6"/>
  </w:num>
  <w:num w:numId="16">
    <w:abstractNumId w:val="22"/>
  </w:num>
  <w:num w:numId="17">
    <w:abstractNumId w:val="41"/>
  </w:num>
  <w:num w:numId="18">
    <w:abstractNumId w:val="42"/>
  </w:num>
  <w:num w:numId="19">
    <w:abstractNumId w:val="16"/>
  </w:num>
  <w:num w:numId="20">
    <w:abstractNumId w:val="31"/>
  </w:num>
  <w:num w:numId="21">
    <w:abstractNumId w:val="33"/>
  </w:num>
  <w:num w:numId="22">
    <w:abstractNumId w:val="32"/>
  </w:num>
  <w:num w:numId="23">
    <w:abstractNumId w:val="20"/>
  </w:num>
  <w:num w:numId="24">
    <w:abstractNumId w:val="37"/>
  </w:num>
  <w:num w:numId="25">
    <w:abstractNumId w:val="36"/>
  </w:num>
  <w:num w:numId="26">
    <w:abstractNumId w:val="27"/>
  </w:num>
  <w:num w:numId="27">
    <w:abstractNumId w:val="14"/>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9"/>
  </w:num>
  <w:num w:numId="32">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D0A"/>
    <w:rsid w:val="00183061"/>
    <w:rsid w:val="001D2A97"/>
    <w:rsid w:val="00223E01"/>
    <w:rsid w:val="00237E02"/>
    <w:rsid w:val="002C1F4C"/>
    <w:rsid w:val="003529AA"/>
    <w:rsid w:val="00364E62"/>
    <w:rsid w:val="00486C60"/>
    <w:rsid w:val="004B2B54"/>
    <w:rsid w:val="00536CF3"/>
    <w:rsid w:val="005B0DA0"/>
    <w:rsid w:val="005D6AC5"/>
    <w:rsid w:val="00613E8D"/>
    <w:rsid w:val="0064130B"/>
    <w:rsid w:val="00676A5C"/>
    <w:rsid w:val="00696872"/>
    <w:rsid w:val="006F7620"/>
    <w:rsid w:val="0070086F"/>
    <w:rsid w:val="0074257F"/>
    <w:rsid w:val="007E6E8A"/>
    <w:rsid w:val="00845372"/>
    <w:rsid w:val="0084661A"/>
    <w:rsid w:val="009422CD"/>
    <w:rsid w:val="009F4379"/>
    <w:rsid w:val="00A14666"/>
    <w:rsid w:val="00A61F75"/>
    <w:rsid w:val="00A82318"/>
    <w:rsid w:val="00AF7F78"/>
    <w:rsid w:val="00B134D3"/>
    <w:rsid w:val="00BD715B"/>
    <w:rsid w:val="00C16A28"/>
    <w:rsid w:val="00C622F7"/>
    <w:rsid w:val="00CF6668"/>
    <w:rsid w:val="00D02513"/>
    <w:rsid w:val="00D13D0A"/>
    <w:rsid w:val="00D949DD"/>
    <w:rsid w:val="00DC0402"/>
    <w:rsid w:val="00DD00FD"/>
    <w:rsid w:val="00E7031D"/>
    <w:rsid w:val="00E71EB3"/>
    <w:rsid w:val="00EA3A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68F6"/>
  <w15:chartTrackingRefBased/>
  <w15:docId w15:val="{4C82D1C9-F719-4783-A108-EB78834F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Verdana" w:eastAsia="Calibri" w:hAnsi="Verdana" w:cs="Arial Unicode MS"/>
      <w:sz w:val="24"/>
      <w:szCs w:val="24"/>
      <w:lang w:eastAsia="zh-CN"/>
    </w:rPr>
  </w:style>
  <w:style w:type="paragraph" w:styleId="Ttulo1">
    <w:name w:val="heading 1"/>
    <w:basedOn w:val="Normal"/>
    <w:next w:val="Normal"/>
    <w:uiPriority w:val="9"/>
    <w:qFormat/>
    <w:pPr>
      <w:keepNext/>
      <w:keepLines/>
      <w:numPr>
        <w:numId w:val="1"/>
      </w:numPr>
      <w:spacing w:before="480" w:after="0"/>
      <w:outlineLvl w:val="0"/>
    </w:pPr>
    <w:rPr>
      <w:rFonts w:ascii="Cambria" w:eastAsia="Times New Roman" w:hAnsi="Cambria" w:cs="Times New Roman"/>
      <w:b/>
      <w:bCs/>
      <w:color w:val="365F91"/>
      <w:sz w:val="28"/>
      <w:szCs w:val="28"/>
      <w:lang w:val="x-none"/>
    </w:rPr>
  </w:style>
  <w:style w:type="paragraph" w:styleId="Ttulo2">
    <w:name w:val="heading 2"/>
    <w:basedOn w:val="Normal"/>
    <w:next w:val="Normal"/>
    <w:link w:val="Ttulo2Char"/>
    <w:uiPriority w:val="9"/>
    <w:semiHidden/>
    <w:unhideWhenUsed/>
    <w:qFormat/>
    <w:rsid w:val="00DD00FD"/>
    <w:pPr>
      <w:keepNext/>
      <w:keepLines/>
      <w:suppressAutoHyphens w:val="0"/>
      <w:spacing w:before="40" w:after="0" w:line="259"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lang w:val="es-AR"/>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color w:val="000000"/>
      <w:sz w:val="24"/>
      <w:szCs w:val="24"/>
    </w:rPr>
  </w:style>
  <w:style w:type="character" w:customStyle="1" w:styleId="WW8Num7z0">
    <w:name w:val="WW8Num7z0"/>
    <w:rPr>
      <w:b/>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9z0">
    <w:name w:val="WW8Num9z0"/>
    <w:rPr>
      <w:rFonts w:ascii="Tahoma" w:hAnsi="Tahoma" w:cs="Tahoma"/>
      <w:b/>
      <w:i w:val="0"/>
      <w:sz w:val="24"/>
      <w:szCs w:val="24"/>
    </w:rPr>
  </w:style>
  <w:style w:type="character" w:customStyle="1" w:styleId="WW8Num9z1">
    <w:name w:val="WW8Num9z1"/>
    <w:rPr>
      <w:i w:val="0"/>
    </w:rPr>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Symbol" w:hAnsi="Symbol" w:cs="Symbol" w:hint="default"/>
      <w:lang w:val="en-US"/>
    </w:rPr>
  </w:style>
  <w:style w:type="character" w:customStyle="1" w:styleId="WW8Num11z0">
    <w:name w:val="WW8Num11z0"/>
    <w:rPr>
      <w:rFonts w:ascii="Symbol" w:hAnsi="Symbol" w:cs="Symbol" w:hint="default"/>
      <w:sz w:val="24"/>
      <w:szCs w:val="24"/>
      <w:lang w:eastAsia="pt-BR"/>
    </w:rPr>
  </w:style>
  <w:style w:type="character" w:customStyle="1" w:styleId="WW8Num12z0">
    <w:name w:val="WW8Num12z0"/>
    <w:rPr>
      <w:rFonts w:ascii="Symbol" w:hAnsi="Symbol" w:cs="Symbol" w:hint="default"/>
      <w:lang w:val="en-US"/>
    </w:rPr>
  </w:style>
  <w:style w:type="character" w:customStyle="1" w:styleId="WW8Num13z0">
    <w:name w:val="WW8Num13z0"/>
    <w:rPr>
      <w:rFonts w:ascii="Symbol" w:hAnsi="Symbol" w:cs="Symbol" w:hint="default"/>
      <w:sz w:val="24"/>
      <w:szCs w:val="24"/>
      <w:lang w:eastAsia="pt-BR"/>
    </w:rPr>
  </w:style>
  <w:style w:type="character" w:customStyle="1" w:styleId="WW8Num14z0">
    <w:name w:val="WW8Num14z0"/>
    <w:rPr>
      <w:rFonts w:hint="default"/>
    </w:rPr>
  </w:style>
  <w:style w:type="character" w:customStyle="1" w:styleId="WW8Num14z1">
    <w:name w:val="WW8Num14z1"/>
    <w:rPr>
      <w:i w:val="0"/>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7z0">
    <w:name w:val="WW8Num17z0"/>
    <w:rPr>
      <w:rFonts w:ascii="Symbol" w:hAnsi="Symbol" w:cs="Symbol" w:hint="default"/>
      <w:lang w:val="en-US"/>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lang w:val="en-US"/>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Fontepargpadro3">
    <w:name w:val="Fonte parág. padrão3"/>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10z1">
    <w:name w:val="WW8Num10z1"/>
    <w:rPr>
      <w:i w:val="0"/>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Fontepargpadro2">
    <w:name w:val="Fonte parág. padrão2"/>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Tahoma" w:hAnsi="Tahoma" w:cs="Tahoma"/>
      <w:b/>
      <w:i w:val="0"/>
      <w:sz w:val="24"/>
      <w:szCs w:val="24"/>
    </w:rPr>
  </w:style>
  <w:style w:type="character" w:customStyle="1" w:styleId="WW8Num20z1">
    <w:name w:val="WW8Num20z1"/>
    <w:rPr>
      <w:i w:val="0"/>
    </w:rPr>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Symbol" w:hAnsi="Symbol" w:cs="Symbol" w:hint="default"/>
      <w:lang w:val="en-US"/>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Fontepargpadro1">
    <w:name w:val="Fonte parág. padrão1"/>
  </w:style>
  <w:style w:type="character" w:customStyle="1" w:styleId="TextodebaloChar">
    <w:name w:val="Texto de balão Char"/>
    <w:uiPriority w:val="99"/>
    <w:rPr>
      <w:rFonts w:ascii="Tahoma" w:eastAsia="Calibri" w:hAnsi="Tahoma" w:cs="Tahoma"/>
      <w:sz w:val="16"/>
      <w:szCs w:val="16"/>
    </w:rPr>
  </w:style>
  <w:style w:type="character" w:customStyle="1" w:styleId="CabealhoChar">
    <w:name w:val="Cabeçalho Char"/>
    <w:uiPriority w:val="99"/>
    <w:rPr>
      <w:rFonts w:ascii="Verdana" w:eastAsia="Calibri" w:hAnsi="Verdana" w:cs="Arial Unicode MS"/>
      <w:sz w:val="24"/>
      <w:szCs w:val="24"/>
    </w:rPr>
  </w:style>
  <w:style w:type="character" w:customStyle="1" w:styleId="RodapChar">
    <w:name w:val="Rodapé Char"/>
    <w:uiPriority w:val="99"/>
    <w:rPr>
      <w:rFonts w:ascii="Verdana" w:eastAsia="Calibri" w:hAnsi="Verdana" w:cs="Arial Unicode MS"/>
      <w:sz w:val="24"/>
      <w:szCs w:val="24"/>
    </w:rPr>
  </w:style>
  <w:style w:type="character" w:customStyle="1" w:styleId="Ttulo1Char">
    <w:name w:val="Título 1 Char"/>
    <w:uiPriority w:val="9"/>
    <w:rPr>
      <w:rFonts w:ascii="Cambria" w:eastAsia="Times New Roman" w:hAnsi="Cambria" w:cs="Times New Roman"/>
      <w:b/>
      <w:bCs/>
      <w:color w:val="365F91"/>
      <w:sz w:val="28"/>
      <w:szCs w:val="28"/>
    </w:rPr>
  </w:style>
  <w:style w:type="character" w:customStyle="1" w:styleId="TextodenotaderodapChar">
    <w:name w:val="Texto de nota de rodapé Char"/>
    <w:rPr>
      <w:rFonts w:ascii="Verdana" w:eastAsia="Calibri" w:hAnsi="Verdana" w:cs="Arial Unicode MS"/>
      <w:sz w:val="20"/>
      <w:szCs w:val="20"/>
    </w:rPr>
  </w:style>
  <w:style w:type="character" w:customStyle="1" w:styleId="FootnoteCharacters">
    <w:name w:val="Footnote Characters"/>
    <w:rPr>
      <w:vertAlign w:val="superscript"/>
    </w:rPr>
  </w:style>
  <w:style w:type="character" w:styleId="TextodoEspaoReservado">
    <w:name w:val="Placeholder Text"/>
    <w:uiPriority w:val="99"/>
    <w:rPr>
      <w:color w:val="808080"/>
    </w:rPr>
  </w:style>
  <w:style w:type="character" w:styleId="Hyperlink">
    <w:name w:val="Hyperlink"/>
    <w:uiPriority w:val="99"/>
    <w:rPr>
      <w:color w:val="0000FF"/>
      <w:u w:val="single"/>
    </w:rPr>
  </w:style>
  <w:style w:type="character" w:customStyle="1" w:styleId="apple-style-span">
    <w:name w:val="apple-style-span"/>
    <w:basedOn w:val="Fontepargpadro1"/>
  </w:style>
  <w:style w:type="character" w:customStyle="1" w:styleId="apple-converted-space">
    <w:name w:val="apple-converted-space"/>
    <w:basedOn w:val="Fontepargpadro1"/>
  </w:style>
  <w:style w:type="character" w:customStyle="1" w:styleId="CorpodetextoChar">
    <w:name w:val="Corpo de texto Char"/>
    <w:rPr>
      <w:rFonts w:ascii="Times New Roman" w:eastAsia="Times New Roman" w:hAnsi="Times New Roman" w:cs="Times New Roman"/>
      <w:b/>
      <w:bCs/>
      <w:sz w:val="28"/>
      <w:szCs w:val="24"/>
    </w:rPr>
  </w:style>
  <w:style w:type="character" w:customStyle="1" w:styleId="addmd">
    <w:name w:val="addmd"/>
    <w:basedOn w:val="Fontepargpadro1"/>
  </w:style>
  <w:style w:type="character" w:styleId="Forte">
    <w:name w:val="Strong"/>
    <w:uiPriority w:val="22"/>
    <w:qFormat/>
    <w:rPr>
      <w:b/>
      <w:bCs/>
    </w:rPr>
  </w:style>
  <w:style w:type="character" w:customStyle="1" w:styleId="RecuodecorpodetextoChar">
    <w:name w:val="Recuo de corpo de texto Char"/>
    <w:rPr>
      <w:rFonts w:ascii="Verdana" w:hAnsi="Verdana" w:cs="Arial Unicode MS"/>
      <w:sz w:val="24"/>
      <w:szCs w:val="24"/>
    </w:rPr>
  </w:style>
  <w:style w:type="character" w:customStyle="1" w:styleId="Refdenotaderodap1">
    <w:name w:val="Ref. de nota de rodapé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derodap2">
    <w:name w:val="Ref. de nota de rodapé2"/>
    <w:rPr>
      <w:vertAlign w:val="superscript"/>
    </w:rPr>
  </w:style>
  <w:style w:type="character" w:customStyle="1" w:styleId="Refdenotadefim1">
    <w:name w:val="Ref. de nota de fim1"/>
    <w:rPr>
      <w:vertAlign w:val="superscript"/>
    </w:rPr>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styleId="Refdenotaderodap">
    <w:name w:val="footnote reference"/>
    <w:semiHidden/>
    <w:rPr>
      <w:vertAlign w:val="superscript"/>
    </w:rPr>
  </w:style>
  <w:style w:type="character" w:styleId="Refdenotadefim">
    <w:name w:val="endnote reference"/>
    <w:semiHidden/>
    <w:rPr>
      <w:vertAlign w:val="superscript"/>
    </w:rPr>
  </w:style>
  <w:style w:type="paragraph" w:customStyle="1" w:styleId="Heading">
    <w:name w:val="Heading"/>
    <w:basedOn w:val="Normal"/>
    <w:next w:val="Corpodetexto"/>
    <w:pPr>
      <w:keepNext/>
      <w:spacing w:before="240" w:after="120"/>
    </w:pPr>
    <w:rPr>
      <w:rFonts w:ascii="Liberation Sans" w:eastAsia="Noto Sans CJK SC Regular" w:hAnsi="Liberation Sans" w:cs="FreeSans"/>
      <w:sz w:val="28"/>
      <w:szCs w:val="28"/>
    </w:rPr>
  </w:style>
  <w:style w:type="paragraph" w:styleId="Corpodetexto">
    <w:name w:val="Body Text"/>
    <w:basedOn w:val="Normal"/>
    <w:semiHidden/>
    <w:pPr>
      <w:spacing w:after="0" w:line="240" w:lineRule="auto"/>
      <w:jc w:val="both"/>
    </w:pPr>
    <w:rPr>
      <w:rFonts w:ascii="Times New Roman" w:eastAsia="Times New Roman" w:hAnsi="Times New Roman" w:cs="Times New Roman"/>
      <w:b/>
      <w:bCs/>
      <w:sz w:val="28"/>
      <w:lang w:val="x-none"/>
    </w:rPr>
  </w:style>
  <w:style w:type="paragraph" w:styleId="Lista">
    <w:name w:val="List"/>
    <w:basedOn w:val="Corpodetexto"/>
    <w:semiHidden/>
    <w:rPr>
      <w:rFonts w:cs="FreeSans"/>
    </w:rPr>
  </w:style>
  <w:style w:type="paragraph" w:styleId="Legenda">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Legenda2">
    <w:name w:val="Legenda2"/>
    <w:basedOn w:val="Normal"/>
    <w:pPr>
      <w:suppressLineNumbers/>
      <w:spacing w:before="120" w:after="120"/>
    </w:pPr>
    <w:rPr>
      <w:rFonts w:cs="FreeSans"/>
      <w:i/>
      <w:iCs/>
    </w:rPr>
  </w:style>
  <w:style w:type="paragraph" w:customStyle="1" w:styleId="Legenda1">
    <w:name w:val="Legenda1"/>
    <w:basedOn w:val="Normal"/>
    <w:pPr>
      <w:suppressLineNumbers/>
      <w:spacing w:before="120" w:after="120"/>
    </w:pPr>
    <w:rPr>
      <w:rFonts w:cs="FreeSans"/>
      <w:i/>
      <w:iCs/>
    </w:rPr>
  </w:style>
  <w:style w:type="paragraph" w:styleId="Textodebalo">
    <w:name w:val="Balloon Text"/>
    <w:basedOn w:val="Normal"/>
    <w:uiPriority w:val="99"/>
    <w:pPr>
      <w:spacing w:after="0" w:line="240" w:lineRule="auto"/>
    </w:pPr>
    <w:rPr>
      <w:rFonts w:ascii="Tahoma" w:hAnsi="Tahoma" w:cs="Times New Roman"/>
      <w:sz w:val="16"/>
      <w:szCs w:val="16"/>
      <w:lang w:val="x-none"/>
    </w:rPr>
  </w:style>
  <w:style w:type="paragraph" w:styleId="Cabealho">
    <w:name w:val="header"/>
    <w:basedOn w:val="Normal"/>
    <w:uiPriority w:val="99"/>
    <w:pPr>
      <w:spacing w:after="0" w:line="240" w:lineRule="auto"/>
    </w:pPr>
    <w:rPr>
      <w:rFonts w:cs="Times New Roman"/>
      <w:lang w:val="x-none"/>
    </w:rPr>
  </w:style>
  <w:style w:type="paragraph" w:styleId="Rodap">
    <w:name w:val="footer"/>
    <w:basedOn w:val="Normal"/>
    <w:uiPriority w:val="99"/>
    <w:pPr>
      <w:spacing w:after="0" w:line="240" w:lineRule="auto"/>
    </w:pPr>
    <w:rPr>
      <w:rFonts w:cs="Times New Roman"/>
      <w:lang w:val="x-none"/>
    </w:rPr>
  </w:style>
  <w:style w:type="paragraph" w:styleId="Textodenotaderodap">
    <w:name w:val="footnote text"/>
    <w:basedOn w:val="Normal"/>
    <w:semiHidden/>
    <w:rPr>
      <w:rFonts w:cs="Times New Roman"/>
      <w:sz w:val="20"/>
      <w:szCs w:val="20"/>
      <w:lang w:val="x-none"/>
    </w:rPr>
  </w:style>
  <w:style w:type="paragraph" w:styleId="PargrafodaLista">
    <w:name w:val="List Paragraph"/>
    <w:basedOn w:val="Normal"/>
    <w:link w:val="PargrafodaListaChar"/>
    <w:uiPriority w:val="34"/>
    <w:qFormat/>
    <w:pPr>
      <w:ind w:left="720"/>
      <w:contextualSpacing/>
    </w:pPr>
    <w:rPr>
      <w:rFonts w:ascii="Calibri" w:hAnsi="Calibri" w:cs="Times New Roman"/>
      <w:sz w:val="22"/>
      <w:szCs w:val="22"/>
    </w:rPr>
  </w:style>
  <w:style w:type="paragraph" w:customStyle="1" w:styleId="texto">
    <w:name w:val="texto"/>
    <w:basedOn w:val="Normal"/>
    <w:pPr>
      <w:spacing w:after="0" w:line="240" w:lineRule="auto"/>
      <w:jc w:val="both"/>
    </w:pPr>
    <w:rPr>
      <w:rFonts w:ascii="Arial" w:eastAsia="Times New Roman" w:hAnsi="Arial" w:cs="Times New Roman"/>
      <w:szCs w:val="20"/>
    </w:rPr>
  </w:style>
  <w:style w:type="paragraph" w:styleId="NormalWeb">
    <w:name w:val="Normal (Web)"/>
    <w:basedOn w:val="Normal"/>
    <w:uiPriority w:val="99"/>
    <w:pPr>
      <w:spacing w:before="280" w:after="280" w:line="240" w:lineRule="auto"/>
    </w:pPr>
    <w:rPr>
      <w:rFonts w:ascii="Times New Roman" w:eastAsia="Times New Roman" w:hAnsi="Times New Roman" w:cs="Times New Roman"/>
    </w:rPr>
  </w:style>
  <w:style w:type="paragraph" w:customStyle="1" w:styleId="eq">
    <w:name w:val="eq"/>
    <w:basedOn w:val="Normal"/>
    <w:pPr>
      <w:spacing w:before="280" w:after="280" w:line="240" w:lineRule="auto"/>
    </w:pPr>
    <w:rPr>
      <w:rFonts w:ascii="Times New Roman" w:eastAsia="Times New Roman" w:hAnsi="Times New Roman" w:cs="Times New Roman"/>
    </w:rPr>
  </w:style>
  <w:style w:type="paragraph" w:customStyle="1" w:styleId="Blockquote">
    <w:name w:val="Blockquote"/>
    <w:basedOn w:val="Normal"/>
    <w:pPr>
      <w:spacing w:before="100" w:after="100" w:line="240" w:lineRule="auto"/>
      <w:ind w:left="360" w:right="360"/>
    </w:pPr>
    <w:rPr>
      <w:rFonts w:ascii="Times New Roman" w:eastAsia="Times New Roman" w:hAnsi="Times New Roman" w:cs="Times New Roman"/>
      <w:szCs w:val="20"/>
    </w:rPr>
  </w:style>
  <w:style w:type="paragraph" w:styleId="Recuodecorpodetexto">
    <w:name w:val="Body Text Indent"/>
    <w:basedOn w:val="Normal"/>
    <w:semiHidden/>
    <w:pPr>
      <w:spacing w:after="120"/>
      <w:ind w:left="283"/>
    </w:pPr>
    <w:rPr>
      <w:rFonts w:cs="Times New Roman"/>
      <w:lang w:val="x-none"/>
    </w:rPr>
  </w:style>
  <w:style w:type="paragraph" w:customStyle="1" w:styleId="Default">
    <w:name w:val="Default"/>
    <w:pPr>
      <w:suppressAutoHyphens/>
      <w:autoSpaceDE w:val="0"/>
    </w:pPr>
    <w:rPr>
      <w:rFonts w:ascii="Tahoma" w:eastAsia="Calibri" w:hAnsi="Tahoma" w:cs="Tahoma"/>
      <w:color w:val="000000"/>
      <w:sz w:val="24"/>
      <w:szCs w:val="24"/>
      <w:lang w:eastAsia="zh-CN"/>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Recuodecorpodetexto2">
    <w:name w:val="Body Text Indent 2"/>
    <w:basedOn w:val="Normal"/>
    <w:semiHidden/>
    <w:pPr>
      <w:tabs>
        <w:tab w:val="left" w:pos="851"/>
      </w:tabs>
      <w:autoSpaceDE w:val="0"/>
      <w:spacing w:after="0" w:line="360" w:lineRule="auto"/>
      <w:ind w:firstLine="709"/>
      <w:jc w:val="both"/>
    </w:pPr>
    <w:rPr>
      <w:rFonts w:ascii="Tahoma" w:hAnsi="Tahoma" w:cs="Tahoma"/>
      <w:strike/>
      <w:color w:val="FF0000"/>
      <w:lang w:eastAsia="pt-BR"/>
    </w:rPr>
  </w:style>
  <w:style w:type="paragraph" w:styleId="Recuodecorpodetexto3">
    <w:name w:val="Body Text Indent 3"/>
    <w:basedOn w:val="Normal"/>
    <w:semiHidden/>
    <w:pPr>
      <w:tabs>
        <w:tab w:val="left" w:pos="851"/>
      </w:tabs>
      <w:autoSpaceDE w:val="0"/>
      <w:spacing w:after="0" w:line="360" w:lineRule="auto"/>
      <w:ind w:firstLine="709"/>
      <w:jc w:val="both"/>
    </w:pPr>
    <w:rPr>
      <w:rFonts w:ascii="Tahoma" w:hAnsi="Tahoma" w:cs="Tahoma"/>
      <w:lang w:eastAsia="pt-BR"/>
    </w:rPr>
  </w:style>
  <w:style w:type="paragraph" w:styleId="Corpodetexto2">
    <w:name w:val="Body Text 2"/>
    <w:basedOn w:val="Normal"/>
    <w:semiHidden/>
    <w:pPr>
      <w:autoSpaceDE w:val="0"/>
      <w:spacing w:after="0" w:line="360" w:lineRule="auto"/>
      <w:jc w:val="both"/>
    </w:pPr>
    <w:rPr>
      <w:rFonts w:ascii="Tahoma" w:hAnsi="Tahoma" w:cs="Tahoma"/>
      <w:strike/>
      <w:color w:val="FF0000"/>
    </w:rPr>
  </w:style>
  <w:style w:type="character" w:customStyle="1" w:styleId="c18">
    <w:name w:val="c18"/>
    <w:rsid w:val="006F7620"/>
  </w:style>
  <w:style w:type="character" w:customStyle="1" w:styleId="Ttulo2Char">
    <w:name w:val="Título 2 Char"/>
    <w:basedOn w:val="Fontepargpadro"/>
    <w:link w:val="Ttulo2"/>
    <w:uiPriority w:val="9"/>
    <w:semiHidden/>
    <w:rsid w:val="00DD00FD"/>
    <w:rPr>
      <w:rFonts w:asciiTheme="majorHAnsi" w:eastAsiaTheme="majorEastAsia" w:hAnsiTheme="majorHAnsi" w:cstheme="majorBidi"/>
      <w:color w:val="2F5496" w:themeColor="accent1" w:themeShade="BF"/>
      <w:sz w:val="26"/>
      <w:szCs w:val="26"/>
      <w:lang w:eastAsia="en-US"/>
    </w:rPr>
  </w:style>
  <w:style w:type="character" w:customStyle="1" w:styleId="PargrafodaListaChar">
    <w:name w:val="Parágrafo da Lista Char"/>
    <w:link w:val="PargrafodaLista"/>
    <w:uiPriority w:val="34"/>
    <w:rsid w:val="00DD00FD"/>
    <w:rPr>
      <w:rFonts w:ascii="Calibri" w:eastAsia="Calibri" w:hAnsi="Calibri"/>
      <w:sz w:val="22"/>
      <w:szCs w:val="22"/>
      <w:lang w:eastAsia="zh-CN"/>
    </w:rPr>
  </w:style>
  <w:style w:type="table" w:styleId="Tabelacomgrade">
    <w:name w:val="Table Grid"/>
    <w:basedOn w:val="Tabelanormal"/>
    <w:uiPriority w:val="39"/>
    <w:rsid w:val="00DD00F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e-title">
    <w:name w:val="cite-title"/>
    <w:basedOn w:val="Fontepargpadro"/>
    <w:rsid w:val="00DD00FD"/>
  </w:style>
  <w:style w:type="character" w:customStyle="1" w:styleId="Math">
    <w:name w:val="Math"/>
    <w:basedOn w:val="Fontepargpadro"/>
    <w:qFormat/>
    <w:rsid w:val="00DD00FD"/>
    <w:rPr>
      <w:rFonts w:ascii="Cambria Math" w:hAnsi="Cambria Math"/>
      <w:i/>
      <w:sz w:val="24"/>
    </w:rPr>
  </w:style>
  <w:style w:type="character" w:customStyle="1" w:styleId="posted-on">
    <w:name w:val="posted-on"/>
    <w:rsid w:val="00DD00FD"/>
  </w:style>
  <w:style w:type="character" w:customStyle="1" w:styleId="LTPargrafoChar">
    <w:name w:val="LT Parágrafo Char"/>
    <w:basedOn w:val="Fontepargpadro"/>
    <w:link w:val="LTPargrafo"/>
    <w:uiPriority w:val="99"/>
    <w:rsid w:val="00DD00FD"/>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DD00FD"/>
    <w:pPr>
      <w:tabs>
        <w:tab w:val="left" w:pos="580"/>
      </w:tabs>
      <w:suppressAutoHyphens w:val="0"/>
      <w:autoSpaceDE w:val="0"/>
      <w:autoSpaceDN w:val="0"/>
      <w:adjustRightInd w:val="0"/>
      <w:spacing w:before="240" w:after="240" w:line="23" w:lineRule="atLeast"/>
      <w:ind w:firstLine="284"/>
      <w:jc w:val="both"/>
      <w:textAlignment w:val="center"/>
    </w:pPr>
    <w:rPr>
      <w:rFonts w:ascii="Arial" w:hAnsi="Arial" w:cs="RotisSemiSans Light"/>
      <w:color w:val="000000"/>
      <w:w w:val="95"/>
      <w:szCs w:val="26"/>
      <w:lang w:eastAsia="pt-BR"/>
    </w:rPr>
  </w:style>
  <w:style w:type="character" w:customStyle="1" w:styleId="mwe-math-mathml-inline">
    <w:name w:val="mwe-math-mathml-inline"/>
    <w:basedOn w:val="Fontepargpadro"/>
    <w:rsid w:val="00DD00FD"/>
  </w:style>
  <w:style w:type="paragraph" w:styleId="SemEspaamento">
    <w:name w:val="No Spacing"/>
    <w:uiPriority w:val="1"/>
    <w:qFormat/>
    <w:rsid w:val="00DD00FD"/>
    <w:rPr>
      <w:rFonts w:asciiTheme="minorHAnsi" w:eastAsiaTheme="minorHAnsi" w:hAnsiTheme="minorHAnsi" w:cstheme="minorBidi"/>
      <w:sz w:val="22"/>
      <w:szCs w:val="22"/>
      <w:lang w:eastAsia="en-US"/>
    </w:rPr>
  </w:style>
  <w:style w:type="character" w:styleId="Refdecomentrio">
    <w:name w:val="annotation reference"/>
    <w:basedOn w:val="Fontepargpadro"/>
    <w:uiPriority w:val="99"/>
    <w:semiHidden/>
    <w:unhideWhenUsed/>
    <w:rsid w:val="00DD00FD"/>
    <w:rPr>
      <w:sz w:val="16"/>
      <w:szCs w:val="16"/>
    </w:rPr>
  </w:style>
  <w:style w:type="paragraph" w:styleId="Textodecomentrio">
    <w:name w:val="annotation text"/>
    <w:basedOn w:val="Normal"/>
    <w:link w:val="TextodecomentrioChar"/>
    <w:uiPriority w:val="99"/>
    <w:unhideWhenUsed/>
    <w:rsid w:val="00DD00FD"/>
    <w:pPr>
      <w:suppressAutoHyphens w:val="0"/>
      <w:spacing w:after="160" w:line="240" w:lineRule="auto"/>
    </w:pPr>
    <w:rPr>
      <w:rFonts w:ascii="Consolas" w:eastAsiaTheme="minorHAnsi" w:hAnsi="Consolas" w:cstheme="minorBidi"/>
      <w:sz w:val="20"/>
      <w:szCs w:val="20"/>
      <w:lang w:eastAsia="en-US"/>
    </w:rPr>
  </w:style>
  <w:style w:type="character" w:customStyle="1" w:styleId="TextodecomentrioChar">
    <w:name w:val="Texto de comentário Char"/>
    <w:basedOn w:val="Fontepargpadro"/>
    <w:link w:val="Textodecomentrio"/>
    <w:uiPriority w:val="99"/>
    <w:rsid w:val="00DD00FD"/>
    <w:rPr>
      <w:rFonts w:ascii="Consolas" w:eastAsiaTheme="minorHAnsi" w:hAnsi="Consolas" w:cstheme="minorBidi"/>
      <w:lang w:eastAsia="en-US"/>
    </w:rPr>
  </w:style>
  <w:style w:type="paragraph" w:styleId="Assuntodocomentrio">
    <w:name w:val="annotation subject"/>
    <w:basedOn w:val="Textodecomentrio"/>
    <w:next w:val="Textodecomentrio"/>
    <w:link w:val="AssuntodocomentrioChar"/>
    <w:uiPriority w:val="99"/>
    <w:semiHidden/>
    <w:unhideWhenUsed/>
    <w:rsid w:val="00DD00FD"/>
    <w:rPr>
      <w:b/>
      <w:bCs/>
    </w:rPr>
  </w:style>
  <w:style w:type="character" w:customStyle="1" w:styleId="AssuntodocomentrioChar">
    <w:name w:val="Assunto do comentário Char"/>
    <w:basedOn w:val="TextodecomentrioChar"/>
    <w:link w:val="Assuntodocomentrio"/>
    <w:uiPriority w:val="99"/>
    <w:semiHidden/>
    <w:rsid w:val="00DD00FD"/>
    <w:rPr>
      <w:rFonts w:ascii="Consolas" w:eastAsiaTheme="minorHAnsi" w:hAnsi="Consolas"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456566">
      <w:bodyDiv w:val="1"/>
      <w:marLeft w:val="0"/>
      <w:marRight w:val="0"/>
      <w:marTop w:val="0"/>
      <w:marBottom w:val="0"/>
      <w:divBdr>
        <w:top w:val="none" w:sz="0" w:space="0" w:color="auto"/>
        <w:left w:val="none" w:sz="0" w:space="0" w:color="auto"/>
        <w:bottom w:val="none" w:sz="0" w:space="0" w:color="auto"/>
        <w:right w:val="none" w:sz="0" w:space="0" w:color="auto"/>
      </w:divBdr>
    </w:div>
    <w:div w:id="1166555281">
      <w:bodyDiv w:val="1"/>
      <w:marLeft w:val="0"/>
      <w:marRight w:val="0"/>
      <w:marTop w:val="0"/>
      <w:marBottom w:val="0"/>
      <w:divBdr>
        <w:top w:val="none" w:sz="0" w:space="0" w:color="auto"/>
        <w:left w:val="none" w:sz="0" w:space="0" w:color="auto"/>
        <w:bottom w:val="none" w:sz="0" w:space="0" w:color="auto"/>
        <w:right w:val="none" w:sz="0" w:space="0" w:color="auto"/>
      </w:divBdr>
    </w:div>
    <w:div w:id="1614436921">
      <w:bodyDiv w:val="1"/>
      <w:marLeft w:val="0"/>
      <w:marRight w:val="0"/>
      <w:marTop w:val="0"/>
      <w:marBottom w:val="0"/>
      <w:divBdr>
        <w:top w:val="none" w:sz="0" w:space="0" w:color="auto"/>
        <w:left w:val="none" w:sz="0" w:space="0" w:color="auto"/>
        <w:bottom w:val="none" w:sz="0" w:space="0" w:color="auto"/>
        <w:right w:val="none" w:sz="0" w:space="0" w:color="auto"/>
      </w:divBdr>
    </w:div>
    <w:div w:id="186046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44</Pages>
  <Words>10499</Words>
  <Characters>56699</Characters>
  <Application>Microsoft Office Word</Application>
  <DocSecurity>0</DocSecurity>
  <Lines>472</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67064</CharactersWithSpaces>
  <SharedDoc>false</SharedDoc>
  <HLinks>
    <vt:vector size="6" baseType="variant">
      <vt:variant>
        <vt:i4>4194385</vt:i4>
      </vt:variant>
      <vt:variant>
        <vt:i4>0</vt:i4>
      </vt:variant>
      <vt:variant>
        <vt:i4>0</vt:i4>
      </vt:variant>
      <vt:variant>
        <vt:i4>5</vt:i4>
      </vt:variant>
      <vt:variant>
        <vt:lpwstr>http://download.inep.gov.br/educacao_superior/enade/padrao_resposta/2014/padrao_resposta_tecnologia_redes_computadores.pdf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cp:keywords/>
  <dc:description/>
  <cp:lastModifiedBy>Usuário do Windows</cp:lastModifiedBy>
  <cp:revision>18</cp:revision>
  <cp:lastPrinted>2026-03-19T14:31:00Z</cp:lastPrinted>
  <dcterms:created xsi:type="dcterms:W3CDTF">2025-11-18T15:31:00Z</dcterms:created>
  <dcterms:modified xsi:type="dcterms:W3CDTF">2026-06-08T13:43:00Z</dcterms:modified>
</cp:coreProperties>
</file>